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C3498F" w14:textId="2293A659" w:rsidR="00C46DA8" w:rsidRDefault="00C46DA8" w:rsidP="009970EB">
      <w:pP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rPr>
        <w:drawing>
          <wp:anchor distT="0" distB="0" distL="114300" distR="114300" simplePos="0" relativeHeight="251655168" behindDoc="1" locked="0" layoutInCell="1" allowOverlap="1" wp14:anchorId="7905796D" wp14:editId="5195B7B4">
            <wp:simplePos x="914400" y="914400"/>
            <wp:positionH relativeFrom="margin">
              <wp:align>center</wp:align>
            </wp:positionH>
            <wp:positionV relativeFrom="page">
              <wp:align>center</wp:align>
            </wp:positionV>
            <wp:extent cx="4942800" cy="5058000"/>
            <wp:effectExtent l="0" t="0" r="0" b="0"/>
            <wp:wrapSquare wrapText="lef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a:extLst>
                        <a:ext uri="{28A0092B-C50C-407E-A947-70E740481C1C}">
                          <a14:useLocalDpi xmlns:a14="http://schemas.microsoft.com/office/drawing/2010/main" val="0"/>
                        </a:ext>
                      </a:extLst>
                    </a:blip>
                    <a:stretch>
                      <a:fillRect/>
                    </a:stretch>
                  </pic:blipFill>
                  <pic:spPr>
                    <a:xfrm>
                      <a:off x="0" y="0"/>
                      <a:ext cx="4942800" cy="5058000"/>
                    </a:xfrm>
                    <a:prstGeom prst="rect">
                      <a:avLst/>
                    </a:prstGeom>
                  </pic:spPr>
                </pic:pic>
              </a:graphicData>
            </a:graphic>
            <wp14:sizeRelH relativeFrom="margin">
              <wp14:pctWidth>0</wp14:pctWidth>
            </wp14:sizeRelH>
            <wp14:sizeRelV relativeFrom="margin">
              <wp14:pctHeight>0</wp14:pctHeight>
            </wp14:sizeRelV>
          </wp:anchor>
        </w:drawing>
      </w:r>
      <w:r w:rsidRPr="00C46DA8">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RÉGLETTE</w:t>
      </w:r>
      <w:r w:rsidR="00131EEE">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C46DA8">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 SURVEILLANCE</w:t>
      </w:r>
    </w:p>
    <w:p w14:paraId="0A7403BD" w14:textId="6DE9D4E1" w:rsidR="00C46DA8" w:rsidRPr="00C46DA8" w:rsidRDefault="00C46DA8" w:rsidP="009970EB">
      <w:pP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46DA8">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DES INSTRUMENTS</w:t>
      </w:r>
    </w:p>
    <w:p w14:paraId="513BF2FA" w14:textId="03E54514" w:rsidR="00C46DA8" w:rsidRP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D97C518" w14:textId="1270DF5F" w:rsidR="00C46DA8" w:rsidRP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F35F517" w14:textId="240821F7" w:rsidR="00C46DA8" w:rsidRP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70BB374" w14:textId="46F06838" w:rsidR="00C46DA8" w:rsidRP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FDB0895" w14:textId="60E5069B" w:rsidR="00C46DA8" w:rsidRP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D3B5747" w14:textId="78901901" w:rsidR="00C46DA8" w:rsidRP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B1C2FE0" w14:textId="13658F9A" w:rsidR="00C46DA8" w:rsidRP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A42B7A6" w14:textId="2C8C37B1" w:rsidR="00C46DA8" w:rsidRP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A4159B8" w14:textId="581BA835" w:rsidR="00C46DA8" w:rsidRP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810D438" w14:textId="20D622F8" w:rsid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208395E" w14:textId="208DAA9C" w:rsid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5D6E5E1" w14:textId="503DE651" w:rsid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1B99BBF" w14:textId="7898E4EC" w:rsid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C93195D" w14:textId="5240C05A" w:rsid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920260C" w14:textId="01605CAD" w:rsid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8D002CE" w14:textId="0F088E41" w:rsid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6460464" w14:textId="572353AF" w:rsid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14E34DF" w14:textId="304F0FC0" w:rsid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41C1031" w14:textId="23A60C2B" w:rsid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42DA00B" w14:textId="55619857" w:rsid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C1E3359" w14:textId="4DA4ACD5" w:rsid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1873681" w14:textId="7B42C582" w:rsid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B9FF37A" w14:textId="77777777" w:rsidR="00C46DA8" w:rsidRPr="00C46DA8" w:rsidRDefault="00C46DA8" w:rsidP="00C46DA8">
      <w:pPr>
        <w:jc w:val="center"/>
        <w:rPr>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1ACCE1C" w14:textId="170F0E8C" w:rsidR="00C46DA8" w:rsidRPr="00C46DA8" w:rsidRDefault="00C46DA8" w:rsidP="009970EB">
      <w:pPr>
        <w:pStyle w:val="Corpsdetexte"/>
        <w:ind w:left="5760"/>
        <w:rPr>
          <w:sz w:val="28"/>
          <w:szCs w:val="28"/>
        </w:rPr>
      </w:pPr>
      <w:r w:rsidRPr="00C46DA8">
        <w:rPr>
          <w:sz w:val="28"/>
          <w:szCs w:val="28"/>
        </w:rPr>
        <w:t>MANUEL D’INSTALLATION</w:t>
      </w:r>
    </w:p>
    <w:p w14:paraId="3D6BEBD4" w14:textId="77777777" w:rsidR="00C46DA8" w:rsidRPr="00C46DA8" w:rsidRDefault="00C46DA8" w:rsidP="009970EB">
      <w:pPr>
        <w:spacing w:before="96"/>
        <w:ind w:left="5760"/>
        <w:rPr>
          <w:sz w:val="28"/>
          <w:szCs w:val="28"/>
        </w:rPr>
      </w:pPr>
      <w:r w:rsidRPr="00C46DA8">
        <w:rPr>
          <w:sz w:val="28"/>
          <w:szCs w:val="28"/>
        </w:rPr>
        <w:t>ET D’UTILISATION</w:t>
      </w:r>
    </w:p>
    <w:p w14:paraId="7042EDD1" w14:textId="77777777" w:rsidR="00C46DA8" w:rsidRPr="00C46DA8" w:rsidRDefault="00C46DA8" w:rsidP="009970EB">
      <w:pPr>
        <w:spacing w:before="96"/>
        <w:ind w:left="5760"/>
        <w:rPr>
          <w:sz w:val="28"/>
          <w:szCs w:val="28"/>
        </w:rPr>
      </w:pPr>
      <w:r w:rsidRPr="00C46DA8">
        <w:rPr>
          <w:sz w:val="28"/>
          <w:szCs w:val="28"/>
        </w:rPr>
        <w:t>POUR LA RÉGLETTE DE SURVEILLANCE</w:t>
      </w:r>
    </w:p>
    <w:p w14:paraId="33EB3714" w14:textId="2AA8E5BC" w:rsidR="00C46DA8" w:rsidRDefault="00C46DA8" w:rsidP="009970EB">
      <w:pPr>
        <w:ind w:left="5760"/>
        <w:rPr>
          <w:sz w:val="28"/>
          <w:szCs w:val="28"/>
        </w:rPr>
      </w:pPr>
      <w:r w:rsidRPr="00C46DA8">
        <w:rPr>
          <w:sz w:val="28"/>
          <w:szCs w:val="28"/>
        </w:rPr>
        <w:t>DES INSTRUMENTS DE LA MOTOMARINE</w:t>
      </w:r>
    </w:p>
    <w:p w14:paraId="2C82315E" w14:textId="77777777" w:rsidR="00C46DA8" w:rsidRDefault="00C46DA8">
      <w:pPr>
        <w:rPr>
          <w:sz w:val="28"/>
          <w:szCs w:val="28"/>
        </w:rPr>
      </w:pPr>
      <w:r>
        <w:rPr>
          <w:sz w:val="28"/>
          <w:szCs w:val="28"/>
        </w:rPr>
        <w:br w:type="page"/>
      </w:r>
    </w:p>
    <w:p w14:paraId="11652F70" w14:textId="77777777" w:rsidR="009970EB" w:rsidRPr="009970EB" w:rsidRDefault="009970EB" w:rsidP="009970EB">
      <w:pPr>
        <w:rPr>
          <w:sz w:val="28"/>
          <w:szCs w:val="28"/>
        </w:rPr>
      </w:pPr>
      <w:r w:rsidRPr="009970EB">
        <w:rPr>
          <w:sz w:val="28"/>
          <w:szCs w:val="28"/>
        </w:rPr>
        <w:lastRenderedPageBreak/>
        <w:t>Les produits auxquels il est fait référence dans ce document peuvent être des marques commerciales et/ou des marques déposées de leurs propriétaires respectifs. L'éditeur et l'auteur ne revendiquent pas ces marques.</w:t>
      </w:r>
    </w:p>
    <w:p w14:paraId="71D9A770" w14:textId="01B23281" w:rsidR="009970EB" w:rsidRDefault="009970EB" w:rsidP="009970EB">
      <w:pPr>
        <w:rPr>
          <w:sz w:val="28"/>
          <w:szCs w:val="28"/>
        </w:rPr>
      </w:pPr>
    </w:p>
    <w:p w14:paraId="2C482C1F" w14:textId="67D17003" w:rsidR="009970EB" w:rsidRDefault="009970EB" w:rsidP="009970EB">
      <w:pPr>
        <w:rPr>
          <w:sz w:val="28"/>
          <w:szCs w:val="28"/>
        </w:rPr>
      </w:pPr>
    </w:p>
    <w:p w14:paraId="68C31042" w14:textId="1E53A6C5" w:rsidR="009970EB" w:rsidRDefault="009970EB" w:rsidP="009970EB">
      <w:pPr>
        <w:rPr>
          <w:sz w:val="28"/>
          <w:szCs w:val="28"/>
        </w:rPr>
      </w:pPr>
    </w:p>
    <w:p w14:paraId="0A319189" w14:textId="2AA8F090" w:rsidR="009970EB" w:rsidRDefault="009970EB" w:rsidP="009970EB">
      <w:pPr>
        <w:rPr>
          <w:sz w:val="28"/>
          <w:szCs w:val="28"/>
        </w:rPr>
      </w:pPr>
    </w:p>
    <w:p w14:paraId="2E219C34" w14:textId="5A725333" w:rsidR="009970EB" w:rsidRDefault="009970EB" w:rsidP="009970EB">
      <w:pPr>
        <w:rPr>
          <w:sz w:val="28"/>
          <w:szCs w:val="28"/>
        </w:rPr>
      </w:pPr>
    </w:p>
    <w:p w14:paraId="6EEEC356" w14:textId="58C8A517" w:rsidR="009970EB" w:rsidRDefault="009970EB" w:rsidP="009970EB">
      <w:pPr>
        <w:rPr>
          <w:sz w:val="28"/>
          <w:szCs w:val="28"/>
        </w:rPr>
      </w:pPr>
    </w:p>
    <w:p w14:paraId="24723E18" w14:textId="4DC4F749" w:rsidR="009970EB" w:rsidRDefault="009970EB" w:rsidP="009970EB">
      <w:pPr>
        <w:rPr>
          <w:sz w:val="28"/>
          <w:szCs w:val="28"/>
        </w:rPr>
      </w:pPr>
    </w:p>
    <w:p w14:paraId="184F79D3" w14:textId="3C014003" w:rsidR="009970EB" w:rsidRDefault="009970EB" w:rsidP="009970EB">
      <w:pPr>
        <w:rPr>
          <w:sz w:val="28"/>
          <w:szCs w:val="28"/>
        </w:rPr>
      </w:pPr>
    </w:p>
    <w:p w14:paraId="17017AF3" w14:textId="2ED6772C" w:rsidR="009970EB" w:rsidRDefault="009970EB" w:rsidP="009970EB">
      <w:pPr>
        <w:rPr>
          <w:sz w:val="28"/>
          <w:szCs w:val="28"/>
        </w:rPr>
      </w:pPr>
    </w:p>
    <w:p w14:paraId="74A6A3FB" w14:textId="37EDBB96" w:rsidR="009970EB" w:rsidRDefault="009970EB" w:rsidP="009970EB">
      <w:pPr>
        <w:rPr>
          <w:sz w:val="28"/>
          <w:szCs w:val="28"/>
        </w:rPr>
      </w:pPr>
    </w:p>
    <w:p w14:paraId="36423672" w14:textId="252F7BCC" w:rsidR="009970EB" w:rsidRDefault="009970EB" w:rsidP="009970EB">
      <w:pPr>
        <w:rPr>
          <w:sz w:val="28"/>
          <w:szCs w:val="28"/>
        </w:rPr>
      </w:pPr>
    </w:p>
    <w:p w14:paraId="29AD066B" w14:textId="6DDC1162" w:rsidR="009970EB" w:rsidRDefault="009970EB" w:rsidP="009970EB">
      <w:pPr>
        <w:rPr>
          <w:sz w:val="28"/>
          <w:szCs w:val="28"/>
        </w:rPr>
      </w:pPr>
    </w:p>
    <w:p w14:paraId="2E93C6A0" w14:textId="7637C2DC" w:rsidR="009970EB" w:rsidRDefault="009970EB" w:rsidP="009970EB">
      <w:pPr>
        <w:rPr>
          <w:sz w:val="28"/>
          <w:szCs w:val="28"/>
        </w:rPr>
      </w:pPr>
    </w:p>
    <w:p w14:paraId="543B70D9" w14:textId="076529A6" w:rsidR="009970EB" w:rsidRDefault="009970EB" w:rsidP="009970EB">
      <w:pPr>
        <w:rPr>
          <w:sz w:val="28"/>
          <w:szCs w:val="28"/>
        </w:rPr>
      </w:pPr>
    </w:p>
    <w:p w14:paraId="4EFB7F99" w14:textId="215AF690" w:rsidR="009970EB" w:rsidRDefault="009970EB" w:rsidP="009970EB">
      <w:pPr>
        <w:rPr>
          <w:sz w:val="28"/>
          <w:szCs w:val="28"/>
        </w:rPr>
      </w:pPr>
    </w:p>
    <w:p w14:paraId="39B1ADF5" w14:textId="706B59F5" w:rsidR="009970EB" w:rsidRDefault="009970EB" w:rsidP="009970EB">
      <w:pPr>
        <w:rPr>
          <w:sz w:val="28"/>
          <w:szCs w:val="28"/>
        </w:rPr>
      </w:pPr>
    </w:p>
    <w:p w14:paraId="6166F08E" w14:textId="45276ECC" w:rsidR="009970EB" w:rsidRDefault="009970EB" w:rsidP="009970EB">
      <w:pPr>
        <w:rPr>
          <w:sz w:val="28"/>
          <w:szCs w:val="28"/>
        </w:rPr>
      </w:pPr>
    </w:p>
    <w:p w14:paraId="14D26194" w14:textId="65F61998" w:rsidR="009970EB" w:rsidRDefault="009970EB" w:rsidP="009970EB">
      <w:pPr>
        <w:rPr>
          <w:sz w:val="28"/>
          <w:szCs w:val="28"/>
        </w:rPr>
      </w:pPr>
    </w:p>
    <w:p w14:paraId="2D40CA37" w14:textId="6F9EF04E" w:rsidR="009970EB" w:rsidRDefault="009970EB" w:rsidP="009970EB">
      <w:pPr>
        <w:rPr>
          <w:sz w:val="28"/>
          <w:szCs w:val="28"/>
        </w:rPr>
      </w:pPr>
    </w:p>
    <w:p w14:paraId="3F75C5F0" w14:textId="24376DB8" w:rsidR="009970EB" w:rsidRDefault="009970EB" w:rsidP="009970EB">
      <w:pPr>
        <w:rPr>
          <w:sz w:val="28"/>
          <w:szCs w:val="28"/>
        </w:rPr>
      </w:pPr>
    </w:p>
    <w:p w14:paraId="7D78E409" w14:textId="21D13651" w:rsidR="009970EB" w:rsidRDefault="009970EB" w:rsidP="009970EB">
      <w:pPr>
        <w:rPr>
          <w:sz w:val="28"/>
          <w:szCs w:val="28"/>
        </w:rPr>
      </w:pPr>
    </w:p>
    <w:p w14:paraId="721D7D71" w14:textId="706244D8" w:rsidR="009970EB" w:rsidRDefault="009970EB" w:rsidP="009970EB">
      <w:pPr>
        <w:rPr>
          <w:sz w:val="28"/>
          <w:szCs w:val="28"/>
        </w:rPr>
      </w:pPr>
    </w:p>
    <w:p w14:paraId="04F808C9" w14:textId="3A75B34E" w:rsidR="009970EB" w:rsidRDefault="009970EB" w:rsidP="009970EB">
      <w:pPr>
        <w:rPr>
          <w:sz w:val="28"/>
          <w:szCs w:val="28"/>
        </w:rPr>
      </w:pPr>
    </w:p>
    <w:p w14:paraId="506C7839" w14:textId="6C4D0815" w:rsidR="009970EB" w:rsidRDefault="009970EB" w:rsidP="009970EB">
      <w:pPr>
        <w:rPr>
          <w:sz w:val="28"/>
          <w:szCs w:val="28"/>
        </w:rPr>
      </w:pPr>
    </w:p>
    <w:p w14:paraId="623C049D" w14:textId="3389E5F5" w:rsidR="009970EB" w:rsidRDefault="009970EB" w:rsidP="009970EB">
      <w:pPr>
        <w:rPr>
          <w:sz w:val="28"/>
          <w:szCs w:val="28"/>
        </w:rPr>
      </w:pPr>
    </w:p>
    <w:p w14:paraId="4C47C98F" w14:textId="790C5FD1" w:rsidR="009970EB" w:rsidRDefault="009970EB" w:rsidP="009970EB">
      <w:pPr>
        <w:rPr>
          <w:sz w:val="28"/>
          <w:szCs w:val="28"/>
        </w:rPr>
      </w:pPr>
    </w:p>
    <w:p w14:paraId="6AC4D234" w14:textId="1BC109B5" w:rsidR="009970EB" w:rsidRDefault="009970EB" w:rsidP="009970EB">
      <w:pPr>
        <w:rPr>
          <w:sz w:val="28"/>
          <w:szCs w:val="28"/>
        </w:rPr>
      </w:pPr>
    </w:p>
    <w:p w14:paraId="579E1F1F" w14:textId="681CD535" w:rsidR="009970EB" w:rsidRDefault="009970EB" w:rsidP="009970EB">
      <w:pPr>
        <w:rPr>
          <w:sz w:val="28"/>
          <w:szCs w:val="28"/>
        </w:rPr>
      </w:pPr>
    </w:p>
    <w:p w14:paraId="352C3024" w14:textId="7B3F9F67" w:rsidR="009970EB" w:rsidRDefault="009970EB" w:rsidP="009970EB">
      <w:pPr>
        <w:rPr>
          <w:sz w:val="28"/>
          <w:szCs w:val="28"/>
        </w:rPr>
      </w:pPr>
    </w:p>
    <w:p w14:paraId="43CB4834" w14:textId="689DD2B9" w:rsidR="009970EB" w:rsidRDefault="009970EB" w:rsidP="009970EB">
      <w:pPr>
        <w:rPr>
          <w:sz w:val="28"/>
          <w:szCs w:val="28"/>
        </w:rPr>
      </w:pPr>
    </w:p>
    <w:p w14:paraId="09A9F7A6" w14:textId="588E591F" w:rsidR="009970EB" w:rsidRDefault="009970EB" w:rsidP="009970EB">
      <w:pPr>
        <w:rPr>
          <w:sz w:val="28"/>
          <w:szCs w:val="28"/>
        </w:rPr>
      </w:pPr>
    </w:p>
    <w:p w14:paraId="67FDCE7B" w14:textId="0EE724D2" w:rsidR="009970EB" w:rsidRDefault="009970EB" w:rsidP="009970EB">
      <w:pPr>
        <w:rPr>
          <w:sz w:val="28"/>
          <w:szCs w:val="28"/>
        </w:rPr>
      </w:pPr>
    </w:p>
    <w:p w14:paraId="547C417D" w14:textId="3DE930E7" w:rsidR="009970EB" w:rsidRDefault="009970EB" w:rsidP="009970EB">
      <w:pPr>
        <w:rPr>
          <w:sz w:val="28"/>
          <w:szCs w:val="28"/>
        </w:rPr>
      </w:pPr>
    </w:p>
    <w:p w14:paraId="3605D540" w14:textId="18D2CF18" w:rsidR="009970EB" w:rsidRDefault="009970EB" w:rsidP="009970EB">
      <w:pPr>
        <w:rPr>
          <w:sz w:val="28"/>
          <w:szCs w:val="28"/>
        </w:rPr>
      </w:pPr>
    </w:p>
    <w:p w14:paraId="6A5F9333" w14:textId="77777777" w:rsidR="009970EB" w:rsidRPr="009970EB" w:rsidRDefault="009970EB" w:rsidP="009970EB">
      <w:pPr>
        <w:rPr>
          <w:sz w:val="28"/>
          <w:szCs w:val="28"/>
        </w:rPr>
      </w:pPr>
    </w:p>
    <w:p w14:paraId="45F96607" w14:textId="77777777" w:rsidR="009970EB" w:rsidRPr="009970EB" w:rsidRDefault="009970EB" w:rsidP="009970EB">
      <w:pPr>
        <w:rPr>
          <w:sz w:val="28"/>
          <w:szCs w:val="28"/>
        </w:rPr>
      </w:pPr>
    </w:p>
    <w:p w14:paraId="25934B0A" w14:textId="7D361B8C" w:rsidR="00A9192E" w:rsidRDefault="009970EB" w:rsidP="009970EB">
      <w:pPr>
        <w:rPr>
          <w:sz w:val="28"/>
          <w:szCs w:val="28"/>
        </w:rPr>
      </w:pPr>
      <w:r w:rsidRPr="009970EB">
        <w:rPr>
          <w:sz w:val="28"/>
          <w:szCs w:val="28"/>
        </w:rPr>
        <w:t xml:space="preserve">Imprimé: </w:t>
      </w:r>
      <w:r w:rsidR="00F75D94">
        <w:rPr>
          <w:sz w:val="28"/>
          <w:szCs w:val="28"/>
        </w:rPr>
        <w:t xml:space="preserve">20 juillet </w:t>
      </w:r>
      <w:r w:rsidRPr="009970EB">
        <w:rPr>
          <w:sz w:val="28"/>
          <w:szCs w:val="28"/>
        </w:rPr>
        <w:t>2021</w:t>
      </w:r>
    </w:p>
    <w:p w14:paraId="36B48BDF" w14:textId="5A834A90" w:rsidR="00A9192E" w:rsidRDefault="00A9192E">
      <w:pPr>
        <w:rPr>
          <w:sz w:val="28"/>
          <w:szCs w:val="28"/>
        </w:rPr>
      </w:pPr>
    </w:p>
    <w:sdt>
      <w:sdtPr>
        <w:rPr>
          <w:rFonts w:ascii="Calibri" w:eastAsiaTheme="minorHAnsi" w:hAnsi="Calibri" w:cs="Calibri"/>
          <w:color w:val="auto"/>
          <w:sz w:val="22"/>
          <w:szCs w:val="22"/>
        </w:rPr>
        <w:id w:val="828561555"/>
        <w:docPartObj>
          <w:docPartGallery w:val="Table of Contents"/>
          <w:docPartUnique/>
        </w:docPartObj>
      </w:sdtPr>
      <w:sdtEndPr>
        <w:rPr>
          <w:b/>
          <w:bCs/>
        </w:rPr>
      </w:sdtEndPr>
      <w:sdtContent>
        <w:p w14:paraId="73940553" w14:textId="09BC5264" w:rsidR="007833C2" w:rsidRDefault="007833C2">
          <w:pPr>
            <w:pStyle w:val="En-ttedetabledesmatires"/>
          </w:pPr>
          <w:r>
            <w:t>Table des matières</w:t>
          </w:r>
        </w:p>
        <w:p w14:paraId="284877CA" w14:textId="109A3A1D" w:rsidR="008416B1" w:rsidRDefault="007833C2">
          <w:pPr>
            <w:pStyle w:val="TM1"/>
            <w:tabs>
              <w:tab w:val="left" w:pos="660"/>
              <w:tab w:val="right" w:leader="dot" w:pos="10456"/>
            </w:tabs>
            <w:rPr>
              <w:rFonts w:asciiTheme="minorHAnsi" w:eastAsiaTheme="minorEastAsia" w:hAnsiTheme="minorHAnsi" w:cstheme="minorBidi"/>
              <w:noProof/>
              <w:lang w:eastAsia="fr-CA"/>
            </w:rPr>
          </w:pPr>
          <w:r>
            <w:fldChar w:fldCharType="begin"/>
          </w:r>
          <w:r>
            <w:instrText xml:space="preserve"> TOC \o "1-3" \h \z \u </w:instrText>
          </w:r>
          <w:r>
            <w:fldChar w:fldCharType="separate"/>
          </w:r>
          <w:hyperlink w:anchor="_Toc89455735" w:history="1">
            <w:r w:rsidR="008416B1" w:rsidRPr="0025321D">
              <w:rPr>
                <w:rStyle w:val="Lienhypertexte"/>
                <w:noProof/>
              </w:rPr>
              <w:t>1.1</w:t>
            </w:r>
            <w:r w:rsidR="008416B1">
              <w:rPr>
                <w:rFonts w:asciiTheme="minorHAnsi" w:eastAsiaTheme="minorEastAsia" w:hAnsiTheme="minorHAnsi" w:cstheme="minorBidi"/>
                <w:noProof/>
                <w:lang w:eastAsia="fr-CA"/>
              </w:rPr>
              <w:tab/>
            </w:r>
            <w:r w:rsidR="008416B1" w:rsidRPr="0025321D">
              <w:rPr>
                <w:rStyle w:val="Lienhypertexte"/>
                <w:noProof/>
              </w:rPr>
              <w:t>À propos de la Réglette de Surveillance des Instruments</w:t>
            </w:r>
            <w:r w:rsidR="008416B1">
              <w:rPr>
                <w:noProof/>
                <w:webHidden/>
              </w:rPr>
              <w:tab/>
            </w:r>
            <w:r w:rsidR="008416B1">
              <w:rPr>
                <w:noProof/>
                <w:webHidden/>
              </w:rPr>
              <w:fldChar w:fldCharType="begin"/>
            </w:r>
            <w:r w:rsidR="008416B1">
              <w:rPr>
                <w:noProof/>
                <w:webHidden/>
              </w:rPr>
              <w:instrText xml:space="preserve"> PAGEREF _Toc89455735 \h </w:instrText>
            </w:r>
            <w:r w:rsidR="008416B1">
              <w:rPr>
                <w:noProof/>
                <w:webHidden/>
              </w:rPr>
            </w:r>
            <w:r w:rsidR="008416B1">
              <w:rPr>
                <w:noProof/>
                <w:webHidden/>
              </w:rPr>
              <w:fldChar w:fldCharType="separate"/>
            </w:r>
            <w:r w:rsidR="008416B1">
              <w:rPr>
                <w:noProof/>
                <w:webHidden/>
              </w:rPr>
              <w:t>7</w:t>
            </w:r>
            <w:r w:rsidR="008416B1">
              <w:rPr>
                <w:noProof/>
                <w:webHidden/>
              </w:rPr>
              <w:fldChar w:fldCharType="end"/>
            </w:r>
          </w:hyperlink>
        </w:p>
        <w:p w14:paraId="7F284982" w14:textId="324BAA6A"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36" w:history="1">
            <w:r w:rsidRPr="0025321D">
              <w:rPr>
                <w:rStyle w:val="Lienhypertexte"/>
                <w:noProof/>
              </w:rPr>
              <w:t>1.2</w:t>
            </w:r>
            <w:r>
              <w:rPr>
                <w:rFonts w:asciiTheme="minorHAnsi" w:eastAsiaTheme="minorEastAsia" w:hAnsiTheme="minorHAnsi" w:cstheme="minorBidi"/>
                <w:noProof/>
                <w:lang w:eastAsia="fr-CA"/>
              </w:rPr>
              <w:tab/>
            </w:r>
            <w:r w:rsidRPr="0025321D">
              <w:rPr>
                <w:rStyle w:val="Lienhypertexte"/>
                <w:noProof/>
              </w:rPr>
              <w:t>Glossaire</w:t>
            </w:r>
            <w:r>
              <w:rPr>
                <w:noProof/>
                <w:webHidden/>
              </w:rPr>
              <w:tab/>
            </w:r>
            <w:r>
              <w:rPr>
                <w:noProof/>
                <w:webHidden/>
              </w:rPr>
              <w:fldChar w:fldCharType="begin"/>
            </w:r>
            <w:r>
              <w:rPr>
                <w:noProof/>
                <w:webHidden/>
              </w:rPr>
              <w:instrText xml:space="preserve"> PAGEREF _Toc89455736 \h </w:instrText>
            </w:r>
            <w:r>
              <w:rPr>
                <w:noProof/>
                <w:webHidden/>
              </w:rPr>
            </w:r>
            <w:r>
              <w:rPr>
                <w:noProof/>
                <w:webHidden/>
              </w:rPr>
              <w:fldChar w:fldCharType="separate"/>
            </w:r>
            <w:r>
              <w:rPr>
                <w:noProof/>
                <w:webHidden/>
              </w:rPr>
              <w:t>9</w:t>
            </w:r>
            <w:r>
              <w:rPr>
                <w:noProof/>
                <w:webHidden/>
              </w:rPr>
              <w:fldChar w:fldCharType="end"/>
            </w:r>
          </w:hyperlink>
        </w:p>
        <w:p w14:paraId="47990B38" w14:textId="550DEAA0" w:rsidR="008416B1" w:rsidRDefault="008416B1">
          <w:pPr>
            <w:pStyle w:val="TM1"/>
            <w:tabs>
              <w:tab w:val="left" w:pos="440"/>
              <w:tab w:val="right" w:leader="dot" w:pos="10456"/>
            </w:tabs>
            <w:rPr>
              <w:rFonts w:asciiTheme="minorHAnsi" w:eastAsiaTheme="minorEastAsia" w:hAnsiTheme="minorHAnsi" w:cstheme="minorBidi"/>
              <w:noProof/>
              <w:lang w:eastAsia="fr-CA"/>
            </w:rPr>
          </w:pPr>
          <w:hyperlink w:anchor="_Toc89455737" w:history="1">
            <w:r w:rsidRPr="0025321D">
              <w:rPr>
                <w:rStyle w:val="Lienhypertexte"/>
                <w:noProof/>
              </w:rPr>
              <w:t>2</w:t>
            </w:r>
            <w:r>
              <w:rPr>
                <w:rFonts w:asciiTheme="minorHAnsi" w:eastAsiaTheme="minorEastAsia" w:hAnsiTheme="minorHAnsi" w:cstheme="minorBidi"/>
                <w:noProof/>
                <w:lang w:eastAsia="fr-CA"/>
              </w:rPr>
              <w:tab/>
            </w:r>
            <w:r w:rsidRPr="0025321D">
              <w:rPr>
                <w:rStyle w:val="Lienhypertexte"/>
                <w:noProof/>
              </w:rPr>
              <w:t>Support des configurations, Assistance technique</w:t>
            </w:r>
            <w:r>
              <w:rPr>
                <w:noProof/>
                <w:webHidden/>
              </w:rPr>
              <w:tab/>
            </w:r>
            <w:r>
              <w:rPr>
                <w:noProof/>
                <w:webHidden/>
              </w:rPr>
              <w:fldChar w:fldCharType="begin"/>
            </w:r>
            <w:r>
              <w:rPr>
                <w:noProof/>
                <w:webHidden/>
              </w:rPr>
              <w:instrText xml:space="preserve"> PAGEREF _Toc89455737 \h </w:instrText>
            </w:r>
            <w:r>
              <w:rPr>
                <w:noProof/>
                <w:webHidden/>
              </w:rPr>
            </w:r>
            <w:r>
              <w:rPr>
                <w:noProof/>
                <w:webHidden/>
              </w:rPr>
              <w:fldChar w:fldCharType="separate"/>
            </w:r>
            <w:r>
              <w:rPr>
                <w:noProof/>
                <w:webHidden/>
              </w:rPr>
              <w:t>12</w:t>
            </w:r>
            <w:r>
              <w:rPr>
                <w:noProof/>
                <w:webHidden/>
              </w:rPr>
              <w:fldChar w:fldCharType="end"/>
            </w:r>
          </w:hyperlink>
        </w:p>
        <w:p w14:paraId="55503B15" w14:textId="7E1E2D3E"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38" w:history="1">
            <w:r w:rsidRPr="0025321D">
              <w:rPr>
                <w:rStyle w:val="Lienhypertexte"/>
                <w:noProof/>
              </w:rPr>
              <w:t>2.1</w:t>
            </w:r>
            <w:r>
              <w:rPr>
                <w:rFonts w:asciiTheme="minorHAnsi" w:eastAsiaTheme="minorEastAsia" w:hAnsiTheme="minorHAnsi" w:cstheme="minorBidi"/>
                <w:noProof/>
                <w:lang w:eastAsia="fr-CA"/>
              </w:rPr>
              <w:tab/>
            </w:r>
            <w:r w:rsidRPr="0025321D">
              <w:rPr>
                <w:rStyle w:val="Lienhypertexte"/>
                <w:noProof/>
              </w:rPr>
              <w:t>Support pour les configurations propres à la motomarine</w:t>
            </w:r>
            <w:r>
              <w:rPr>
                <w:noProof/>
                <w:webHidden/>
              </w:rPr>
              <w:tab/>
            </w:r>
            <w:r>
              <w:rPr>
                <w:noProof/>
                <w:webHidden/>
              </w:rPr>
              <w:fldChar w:fldCharType="begin"/>
            </w:r>
            <w:r>
              <w:rPr>
                <w:noProof/>
                <w:webHidden/>
              </w:rPr>
              <w:instrText xml:space="preserve"> PAGEREF _Toc89455738 \h </w:instrText>
            </w:r>
            <w:r>
              <w:rPr>
                <w:noProof/>
                <w:webHidden/>
              </w:rPr>
            </w:r>
            <w:r>
              <w:rPr>
                <w:noProof/>
                <w:webHidden/>
              </w:rPr>
              <w:fldChar w:fldCharType="separate"/>
            </w:r>
            <w:r>
              <w:rPr>
                <w:noProof/>
                <w:webHidden/>
              </w:rPr>
              <w:t>12</w:t>
            </w:r>
            <w:r>
              <w:rPr>
                <w:noProof/>
                <w:webHidden/>
              </w:rPr>
              <w:fldChar w:fldCharType="end"/>
            </w:r>
          </w:hyperlink>
        </w:p>
        <w:p w14:paraId="01F7895F" w14:textId="3C3E4920"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39" w:history="1">
            <w:r w:rsidRPr="0025321D">
              <w:rPr>
                <w:rStyle w:val="Lienhypertexte"/>
                <w:noProof/>
              </w:rPr>
              <w:t>2.2</w:t>
            </w:r>
            <w:r>
              <w:rPr>
                <w:rFonts w:asciiTheme="minorHAnsi" w:eastAsiaTheme="minorEastAsia" w:hAnsiTheme="minorHAnsi" w:cstheme="minorBidi"/>
                <w:noProof/>
                <w:lang w:eastAsia="fr-CA"/>
              </w:rPr>
              <w:tab/>
            </w:r>
            <w:r w:rsidRPr="0025321D">
              <w:rPr>
                <w:rStyle w:val="Lienhypertexte"/>
                <w:noProof/>
              </w:rPr>
              <w:t>Assistance technique MTE Électronique (Data logger).</w:t>
            </w:r>
            <w:r>
              <w:rPr>
                <w:noProof/>
                <w:webHidden/>
              </w:rPr>
              <w:tab/>
            </w:r>
            <w:r>
              <w:rPr>
                <w:noProof/>
                <w:webHidden/>
              </w:rPr>
              <w:fldChar w:fldCharType="begin"/>
            </w:r>
            <w:r>
              <w:rPr>
                <w:noProof/>
                <w:webHidden/>
              </w:rPr>
              <w:instrText xml:space="preserve"> PAGEREF _Toc89455739 \h </w:instrText>
            </w:r>
            <w:r>
              <w:rPr>
                <w:noProof/>
                <w:webHidden/>
              </w:rPr>
            </w:r>
            <w:r>
              <w:rPr>
                <w:noProof/>
                <w:webHidden/>
              </w:rPr>
              <w:fldChar w:fldCharType="separate"/>
            </w:r>
            <w:r>
              <w:rPr>
                <w:noProof/>
                <w:webHidden/>
              </w:rPr>
              <w:t>12</w:t>
            </w:r>
            <w:r>
              <w:rPr>
                <w:noProof/>
                <w:webHidden/>
              </w:rPr>
              <w:fldChar w:fldCharType="end"/>
            </w:r>
          </w:hyperlink>
        </w:p>
        <w:p w14:paraId="105DB4D7" w14:textId="54BBC5AC"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40" w:history="1">
            <w:r w:rsidRPr="0025321D">
              <w:rPr>
                <w:rStyle w:val="Lienhypertexte"/>
                <w:noProof/>
                <w:lang w:val="en-CA"/>
              </w:rPr>
              <w:t>2.3</w:t>
            </w:r>
            <w:r>
              <w:rPr>
                <w:rFonts w:asciiTheme="minorHAnsi" w:eastAsiaTheme="minorEastAsia" w:hAnsiTheme="minorHAnsi" w:cstheme="minorBidi"/>
                <w:noProof/>
                <w:lang w:eastAsia="fr-CA"/>
              </w:rPr>
              <w:tab/>
            </w:r>
            <w:r w:rsidRPr="0025321D">
              <w:rPr>
                <w:rStyle w:val="Lienhypertexte"/>
                <w:noProof/>
                <w:lang w:val="en-CA"/>
              </w:rPr>
              <w:t xml:space="preserve">Assistance technique AGG </w:t>
            </w:r>
            <w:r w:rsidRPr="0025321D">
              <w:rPr>
                <w:rStyle w:val="Lienhypertexte"/>
                <w:rFonts w:asciiTheme="majorHAnsi" w:hAnsiTheme="majorHAnsi" w:cstheme="majorHAnsi"/>
                <w:noProof/>
                <w:lang w:val="en-CA"/>
              </w:rPr>
              <w:t>Software Advanced Serial Data Logger et OPC SCADA Viewer</w:t>
            </w:r>
            <w:r w:rsidRPr="0025321D">
              <w:rPr>
                <w:rStyle w:val="Lienhypertexte"/>
                <w:noProof/>
                <w:lang w:val="en-CA"/>
              </w:rPr>
              <w:t>.</w:t>
            </w:r>
            <w:r>
              <w:rPr>
                <w:noProof/>
                <w:webHidden/>
              </w:rPr>
              <w:tab/>
            </w:r>
            <w:r>
              <w:rPr>
                <w:noProof/>
                <w:webHidden/>
              </w:rPr>
              <w:fldChar w:fldCharType="begin"/>
            </w:r>
            <w:r>
              <w:rPr>
                <w:noProof/>
                <w:webHidden/>
              </w:rPr>
              <w:instrText xml:space="preserve"> PAGEREF _Toc89455740 \h </w:instrText>
            </w:r>
            <w:r>
              <w:rPr>
                <w:noProof/>
                <w:webHidden/>
              </w:rPr>
            </w:r>
            <w:r>
              <w:rPr>
                <w:noProof/>
                <w:webHidden/>
              </w:rPr>
              <w:fldChar w:fldCharType="separate"/>
            </w:r>
            <w:r>
              <w:rPr>
                <w:noProof/>
                <w:webHidden/>
              </w:rPr>
              <w:t>12</w:t>
            </w:r>
            <w:r>
              <w:rPr>
                <w:noProof/>
                <w:webHidden/>
              </w:rPr>
              <w:fldChar w:fldCharType="end"/>
            </w:r>
          </w:hyperlink>
        </w:p>
        <w:p w14:paraId="75EF5FD7" w14:textId="704B0030"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41" w:history="1">
            <w:r w:rsidRPr="0025321D">
              <w:rPr>
                <w:rStyle w:val="Lienhypertexte"/>
                <w:noProof/>
              </w:rPr>
              <w:t>2.4</w:t>
            </w:r>
            <w:r>
              <w:rPr>
                <w:rFonts w:asciiTheme="minorHAnsi" w:eastAsiaTheme="minorEastAsia" w:hAnsiTheme="minorHAnsi" w:cstheme="minorBidi"/>
                <w:noProof/>
                <w:lang w:eastAsia="fr-CA"/>
              </w:rPr>
              <w:tab/>
            </w:r>
            <w:r w:rsidRPr="0025321D">
              <w:rPr>
                <w:rStyle w:val="Lienhypertexte"/>
                <w:noProof/>
              </w:rPr>
              <w:t>Assistance technique des instruments embarqués sur la motomarine.</w:t>
            </w:r>
            <w:r>
              <w:rPr>
                <w:noProof/>
                <w:webHidden/>
              </w:rPr>
              <w:tab/>
            </w:r>
            <w:r>
              <w:rPr>
                <w:noProof/>
                <w:webHidden/>
              </w:rPr>
              <w:fldChar w:fldCharType="begin"/>
            </w:r>
            <w:r>
              <w:rPr>
                <w:noProof/>
                <w:webHidden/>
              </w:rPr>
              <w:instrText xml:space="preserve"> PAGEREF _Toc89455741 \h </w:instrText>
            </w:r>
            <w:r>
              <w:rPr>
                <w:noProof/>
                <w:webHidden/>
              </w:rPr>
            </w:r>
            <w:r>
              <w:rPr>
                <w:noProof/>
                <w:webHidden/>
              </w:rPr>
              <w:fldChar w:fldCharType="separate"/>
            </w:r>
            <w:r>
              <w:rPr>
                <w:noProof/>
                <w:webHidden/>
              </w:rPr>
              <w:t>12</w:t>
            </w:r>
            <w:r>
              <w:rPr>
                <w:noProof/>
                <w:webHidden/>
              </w:rPr>
              <w:fldChar w:fldCharType="end"/>
            </w:r>
          </w:hyperlink>
        </w:p>
        <w:p w14:paraId="7B3CB3BD" w14:textId="4E945664"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42" w:history="1">
            <w:r w:rsidRPr="0025321D">
              <w:rPr>
                <w:rStyle w:val="Lienhypertexte"/>
                <w:noProof/>
              </w:rPr>
              <w:t>2.5</w:t>
            </w:r>
            <w:r>
              <w:rPr>
                <w:rFonts w:asciiTheme="minorHAnsi" w:eastAsiaTheme="minorEastAsia" w:hAnsiTheme="minorHAnsi" w:cstheme="minorBidi"/>
                <w:noProof/>
                <w:lang w:eastAsia="fr-CA"/>
              </w:rPr>
              <w:tab/>
            </w:r>
            <w:r w:rsidRPr="0025321D">
              <w:rPr>
                <w:rStyle w:val="Lienhypertexte"/>
                <w:noProof/>
              </w:rPr>
              <w:t>Assistance technique de la motomarine.</w:t>
            </w:r>
            <w:r>
              <w:rPr>
                <w:noProof/>
                <w:webHidden/>
              </w:rPr>
              <w:tab/>
            </w:r>
            <w:r>
              <w:rPr>
                <w:noProof/>
                <w:webHidden/>
              </w:rPr>
              <w:fldChar w:fldCharType="begin"/>
            </w:r>
            <w:r>
              <w:rPr>
                <w:noProof/>
                <w:webHidden/>
              </w:rPr>
              <w:instrText xml:space="preserve"> PAGEREF _Toc89455742 \h </w:instrText>
            </w:r>
            <w:r>
              <w:rPr>
                <w:noProof/>
                <w:webHidden/>
              </w:rPr>
            </w:r>
            <w:r>
              <w:rPr>
                <w:noProof/>
                <w:webHidden/>
              </w:rPr>
              <w:fldChar w:fldCharType="separate"/>
            </w:r>
            <w:r>
              <w:rPr>
                <w:noProof/>
                <w:webHidden/>
              </w:rPr>
              <w:t>12</w:t>
            </w:r>
            <w:r>
              <w:rPr>
                <w:noProof/>
                <w:webHidden/>
              </w:rPr>
              <w:fldChar w:fldCharType="end"/>
            </w:r>
          </w:hyperlink>
        </w:p>
        <w:p w14:paraId="62C84495" w14:textId="7DD663D8" w:rsidR="008416B1" w:rsidRDefault="008416B1">
          <w:pPr>
            <w:pStyle w:val="TM1"/>
            <w:tabs>
              <w:tab w:val="left" w:pos="440"/>
              <w:tab w:val="right" w:leader="dot" w:pos="10456"/>
            </w:tabs>
            <w:rPr>
              <w:rFonts w:asciiTheme="minorHAnsi" w:eastAsiaTheme="minorEastAsia" w:hAnsiTheme="minorHAnsi" w:cstheme="minorBidi"/>
              <w:noProof/>
              <w:lang w:eastAsia="fr-CA"/>
            </w:rPr>
          </w:pPr>
          <w:hyperlink w:anchor="_Toc89455743" w:history="1">
            <w:r w:rsidRPr="0025321D">
              <w:rPr>
                <w:rStyle w:val="Lienhypertexte"/>
                <w:noProof/>
                <w:lang w:val="en-CA"/>
              </w:rPr>
              <w:t>3</w:t>
            </w:r>
            <w:r>
              <w:rPr>
                <w:rFonts w:asciiTheme="minorHAnsi" w:eastAsiaTheme="minorEastAsia" w:hAnsiTheme="minorHAnsi" w:cstheme="minorBidi"/>
                <w:noProof/>
                <w:lang w:eastAsia="fr-CA"/>
              </w:rPr>
              <w:tab/>
            </w:r>
            <w:r w:rsidRPr="0025321D">
              <w:rPr>
                <w:rStyle w:val="Lienhypertexte"/>
                <w:noProof/>
                <w:lang w:val="en-CA"/>
              </w:rPr>
              <w:t>Installation</w:t>
            </w:r>
            <w:r>
              <w:rPr>
                <w:noProof/>
                <w:webHidden/>
              </w:rPr>
              <w:tab/>
            </w:r>
            <w:r>
              <w:rPr>
                <w:noProof/>
                <w:webHidden/>
              </w:rPr>
              <w:fldChar w:fldCharType="begin"/>
            </w:r>
            <w:r>
              <w:rPr>
                <w:noProof/>
                <w:webHidden/>
              </w:rPr>
              <w:instrText xml:space="preserve"> PAGEREF _Toc89455743 \h </w:instrText>
            </w:r>
            <w:r>
              <w:rPr>
                <w:noProof/>
                <w:webHidden/>
              </w:rPr>
            </w:r>
            <w:r>
              <w:rPr>
                <w:noProof/>
                <w:webHidden/>
              </w:rPr>
              <w:fldChar w:fldCharType="separate"/>
            </w:r>
            <w:r>
              <w:rPr>
                <w:noProof/>
                <w:webHidden/>
              </w:rPr>
              <w:t>13</w:t>
            </w:r>
            <w:r>
              <w:rPr>
                <w:noProof/>
                <w:webHidden/>
              </w:rPr>
              <w:fldChar w:fldCharType="end"/>
            </w:r>
          </w:hyperlink>
        </w:p>
        <w:p w14:paraId="37FBE9C3" w14:textId="5D99C4E4"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44" w:history="1">
            <w:r w:rsidRPr="0025321D">
              <w:rPr>
                <w:rStyle w:val="Lienhypertexte"/>
                <w:noProof/>
                <w:lang w:val="en-CA"/>
              </w:rPr>
              <w:t>3.1</w:t>
            </w:r>
            <w:r>
              <w:rPr>
                <w:rFonts w:asciiTheme="minorHAnsi" w:eastAsiaTheme="minorEastAsia" w:hAnsiTheme="minorHAnsi" w:cstheme="minorBidi"/>
                <w:noProof/>
                <w:lang w:eastAsia="fr-CA"/>
              </w:rPr>
              <w:tab/>
            </w:r>
            <w:r w:rsidRPr="0025321D">
              <w:rPr>
                <w:rStyle w:val="Lienhypertexte"/>
                <w:noProof/>
                <w:lang w:val="en-CA"/>
              </w:rPr>
              <w:t>Système requis</w:t>
            </w:r>
            <w:r>
              <w:rPr>
                <w:noProof/>
                <w:webHidden/>
              </w:rPr>
              <w:tab/>
            </w:r>
            <w:r>
              <w:rPr>
                <w:noProof/>
                <w:webHidden/>
              </w:rPr>
              <w:fldChar w:fldCharType="begin"/>
            </w:r>
            <w:r>
              <w:rPr>
                <w:noProof/>
                <w:webHidden/>
              </w:rPr>
              <w:instrText xml:space="preserve"> PAGEREF _Toc89455744 \h </w:instrText>
            </w:r>
            <w:r>
              <w:rPr>
                <w:noProof/>
                <w:webHidden/>
              </w:rPr>
            </w:r>
            <w:r>
              <w:rPr>
                <w:noProof/>
                <w:webHidden/>
              </w:rPr>
              <w:fldChar w:fldCharType="separate"/>
            </w:r>
            <w:r>
              <w:rPr>
                <w:noProof/>
                <w:webHidden/>
              </w:rPr>
              <w:t>13</w:t>
            </w:r>
            <w:r>
              <w:rPr>
                <w:noProof/>
                <w:webHidden/>
              </w:rPr>
              <w:fldChar w:fldCharType="end"/>
            </w:r>
          </w:hyperlink>
        </w:p>
        <w:p w14:paraId="5643AB51" w14:textId="1BFF8029"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45" w:history="1">
            <w:r w:rsidRPr="0025321D">
              <w:rPr>
                <w:rStyle w:val="Lienhypertexte"/>
                <w:noProof/>
              </w:rPr>
              <w:t>3.2</w:t>
            </w:r>
            <w:r>
              <w:rPr>
                <w:rFonts w:asciiTheme="minorHAnsi" w:eastAsiaTheme="minorEastAsia" w:hAnsiTheme="minorHAnsi" w:cstheme="minorBidi"/>
                <w:noProof/>
                <w:lang w:eastAsia="fr-CA"/>
              </w:rPr>
              <w:tab/>
            </w:r>
            <w:r w:rsidRPr="0025321D">
              <w:rPr>
                <w:rStyle w:val="Lienhypertexte"/>
                <w:noProof/>
              </w:rPr>
              <w:t>Procédure d’installation</w:t>
            </w:r>
            <w:r>
              <w:rPr>
                <w:noProof/>
                <w:webHidden/>
              </w:rPr>
              <w:tab/>
            </w:r>
            <w:r>
              <w:rPr>
                <w:noProof/>
                <w:webHidden/>
              </w:rPr>
              <w:fldChar w:fldCharType="begin"/>
            </w:r>
            <w:r>
              <w:rPr>
                <w:noProof/>
                <w:webHidden/>
              </w:rPr>
              <w:instrText xml:space="preserve"> PAGEREF _Toc89455745 \h </w:instrText>
            </w:r>
            <w:r>
              <w:rPr>
                <w:noProof/>
                <w:webHidden/>
              </w:rPr>
            </w:r>
            <w:r>
              <w:rPr>
                <w:noProof/>
                <w:webHidden/>
              </w:rPr>
              <w:fldChar w:fldCharType="separate"/>
            </w:r>
            <w:r>
              <w:rPr>
                <w:noProof/>
                <w:webHidden/>
              </w:rPr>
              <w:t>13</w:t>
            </w:r>
            <w:r>
              <w:rPr>
                <w:noProof/>
                <w:webHidden/>
              </w:rPr>
              <w:fldChar w:fldCharType="end"/>
            </w:r>
          </w:hyperlink>
        </w:p>
        <w:p w14:paraId="7D101538" w14:textId="71CDC5EE"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46" w:history="1">
            <w:r w:rsidRPr="0025321D">
              <w:rPr>
                <w:rStyle w:val="Lienhypertexte"/>
                <w:noProof/>
              </w:rPr>
              <w:t>3.2.1</w:t>
            </w:r>
            <w:r>
              <w:rPr>
                <w:rFonts w:asciiTheme="minorHAnsi" w:eastAsiaTheme="minorEastAsia" w:hAnsiTheme="minorHAnsi" w:cstheme="minorBidi"/>
                <w:noProof/>
                <w:lang w:eastAsia="fr-CA"/>
              </w:rPr>
              <w:tab/>
            </w:r>
            <w:r w:rsidRPr="0025321D">
              <w:rPr>
                <w:rStyle w:val="Lienhypertexte"/>
                <w:noProof/>
              </w:rPr>
              <w:t xml:space="preserve">Installation de </w:t>
            </w:r>
            <w:r w:rsidRPr="0025321D">
              <w:rPr>
                <w:rStyle w:val="Lienhypertexte"/>
                <w:rFonts w:asciiTheme="majorHAnsi" w:hAnsiTheme="majorHAnsi" w:cstheme="majorHAnsi"/>
                <w:noProof/>
              </w:rPr>
              <w:t>Advanced Serial Data Logger</w:t>
            </w:r>
            <w:r>
              <w:rPr>
                <w:noProof/>
                <w:webHidden/>
              </w:rPr>
              <w:tab/>
            </w:r>
            <w:r>
              <w:rPr>
                <w:noProof/>
                <w:webHidden/>
              </w:rPr>
              <w:fldChar w:fldCharType="begin"/>
            </w:r>
            <w:r>
              <w:rPr>
                <w:noProof/>
                <w:webHidden/>
              </w:rPr>
              <w:instrText xml:space="preserve"> PAGEREF _Toc89455746 \h </w:instrText>
            </w:r>
            <w:r>
              <w:rPr>
                <w:noProof/>
                <w:webHidden/>
              </w:rPr>
            </w:r>
            <w:r>
              <w:rPr>
                <w:noProof/>
                <w:webHidden/>
              </w:rPr>
              <w:fldChar w:fldCharType="separate"/>
            </w:r>
            <w:r>
              <w:rPr>
                <w:noProof/>
                <w:webHidden/>
              </w:rPr>
              <w:t>13</w:t>
            </w:r>
            <w:r>
              <w:rPr>
                <w:noProof/>
                <w:webHidden/>
              </w:rPr>
              <w:fldChar w:fldCharType="end"/>
            </w:r>
          </w:hyperlink>
        </w:p>
        <w:p w14:paraId="6D0AFA87" w14:textId="3FA18BB0"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47" w:history="1">
            <w:r w:rsidRPr="0025321D">
              <w:rPr>
                <w:rStyle w:val="Lienhypertexte"/>
                <w:noProof/>
              </w:rPr>
              <w:t>3.2.2</w:t>
            </w:r>
            <w:r>
              <w:rPr>
                <w:rFonts w:asciiTheme="minorHAnsi" w:eastAsiaTheme="minorEastAsia" w:hAnsiTheme="minorHAnsi" w:cstheme="minorBidi"/>
                <w:noProof/>
                <w:lang w:eastAsia="fr-CA"/>
              </w:rPr>
              <w:tab/>
            </w:r>
            <w:r w:rsidRPr="0025321D">
              <w:rPr>
                <w:rStyle w:val="Lienhypertexte"/>
                <w:noProof/>
              </w:rPr>
              <w:t>Installation du greffon (plugin) «DATA TIMEOUT»</w:t>
            </w:r>
            <w:r>
              <w:rPr>
                <w:noProof/>
                <w:webHidden/>
              </w:rPr>
              <w:tab/>
            </w:r>
            <w:r>
              <w:rPr>
                <w:noProof/>
                <w:webHidden/>
              </w:rPr>
              <w:fldChar w:fldCharType="begin"/>
            </w:r>
            <w:r>
              <w:rPr>
                <w:noProof/>
                <w:webHidden/>
              </w:rPr>
              <w:instrText xml:space="preserve"> PAGEREF _Toc89455747 \h </w:instrText>
            </w:r>
            <w:r>
              <w:rPr>
                <w:noProof/>
                <w:webHidden/>
              </w:rPr>
            </w:r>
            <w:r>
              <w:rPr>
                <w:noProof/>
                <w:webHidden/>
              </w:rPr>
              <w:fldChar w:fldCharType="separate"/>
            </w:r>
            <w:r>
              <w:rPr>
                <w:noProof/>
                <w:webHidden/>
              </w:rPr>
              <w:t>18</w:t>
            </w:r>
            <w:r>
              <w:rPr>
                <w:noProof/>
                <w:webHidden/>
              </w:rPr>
              <w:fldChar w:fldCharType="end"/>
            </w:r>
          </w:hyperlink>
        </w:p>
        <w:p w14:paraId="593A108A" w14:textId="33A7C0C4"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48" w:history="1">
            <w:r w:rsidRPr="0025321D">
              <w:rPr>
                <w:rStyle w:val="Lienhypertexte"/>
                <w:noProof/>
              </w:rPr>
              <w:t>3.2.3</w:t>
            </w:r>
            <w:r>
              <w:rPr>
                <w:rFonts w:asciiTheme="minorHAnsi" w:eastAsiaTheme="minorEastAsia" w:hAnsiTheme="minorHAnsi" w:cstheme="minorBidi"/>
                <w:noProof/>
                <w:lang w:eastAsia="fr-CA"/>
              </w:rPr>
              <w:tab/>
            </w:r>
            <w:r w:rsidRPr="0025321D">
              <w:rPr>
                <w:rStyle w:val="Lienhypertexte"/>
                <w:noProof/>
              </w:rPr>
              <w:t>Installation de OPC SCADA Viewer</w:t>
            </w:r>
            <w:r>
              <w:rPr>
                <w:noProof/>
                <w:webHidden/>
              </w:rPr>
              <w:tab/>
            </w:r>
            <w:r>
              <w:rPr>
                <w:noProof/>
                <w:webHidden/>
              </w:rPr>
              <w:fldChar w:fldCharType="begin"/>
            </w:r>
            <w:r>
              <w:rPr>
                <w:noProof/>
                <w:webHidden/>
              </w:rPr>
              <w:instrText xml:space="preserve"> PAGEREF _Toc89455748 \h </w:instrText>
            </w:r>
            <w:r>
              <w:rPr>
                <w:noProof/>
                <w:webHidden/>
              </w:rPr>
            </w:r>
            <w:r>
              <w:rPr>
                <w:noProof/>
                <w:webHidden/>
              </w:rPr>
              <w:fldChar w:fldCharType="separate"/>
            </w:r>
            <w:r>
              <w:rPr>
                <w:noProof/>
                <w:webHidden/>
              </w:rPr>
              <w:t>21</w:t>
            </w:r>
            <w:r>
              <w:rPr>
                <w:noProof/>
                <w:webHidden/>
              </w:rPr>
              <w:fldChar w:fldCharType="end"/>
            </w:r>
          </w:hyperlink>
        </w:p>
        <w:p w14:paraId="239975F2" w14:textId="6455BF2B" w:rsidR="008416B1" w:rsidRDefault="008416B1">
          <w:pPr>
            <w:pStyle w:val="TM1"/>
            <w:tabs>
              <w:tab w:val="left" w:pos="440"/>
              <w:tab w:val="right" w:leader="dot" w:pos="10456"/>
            </w:tabs>
            <w:rPr>
              <w:rFonts w:asciiTheme="minorHAnsi" w:eastAsiaTheme="minorEastAsia" w:hAnsiTheme="minorHAnsi" w:cstheme="minorBidi"/>
              <w:noProof/>
              <w:lang w:eastAsia="fr-CA"/>
            </w:rPr>
          </w:pPr>
          <w:hyperlink w:anchor="_Toc89455749" w:history="1">
            <w:r w:rsidRPr="0025321D">
              <w:rPr>
                <w:rStyle w:val="Lienhypertexte"/>
                <w:noProof/>
              </w:rPr>
              <w:t>4</w:t>
            </w:r>
            <w:r>
              <w:rPr>
                <w:rFonts w:asciiTheme="minorHAnsi" w:eastAsiaTheme="minorEastAsia" w:hAnsiTheme="minorHAnsi" w:cstheme="minorBidi"/>
                <w:noProof/>
                <w:lang w:eastAsia="fr-CA"/>
              </w:rPr>
              <w:tab/>
            </w:r>
            <w:r w:rsidRPr="0025321D">
              <w:rPr>
                <w:rStyle w:val="Lienhypertexte"/>
                <w:noProof/>
              </w:rPr>
              <w:t>Utilisation générale</w:t>
            </w:r>
            <w:r>
              <w:rPr>
                <w:noProof/>
                <w:webHidden/>
              </w:rPr>
              <w:tab/>
            </w:r>
            <w:r>
              <w:rPr>
                <w:noProof/>
                <w:webHidden/>
              </w:rPr>
              <w:fldChar w:fldCharType="begin"/>
            </w:r>
            <w:r>
              <w:rPr>
                <w:noProof/>
                <w:webHidden/>
              </w:rPr>
              <w:instrText xml:space="preserve"> PAGEREF _Toc89455749 \h </w:instrText>
            </w:r>
            <w:r>
              <w:rPr>
                <w:noProof/>
                <w:webHidden/>
              </w:rPr>
            </w:r>
            <w:r>
              <w:rPr>
                <w:noProof/>
                <w:webHidden/>
              </w:rPr>
              <w:fldChar w:fldCharType="separate"/>
            </w:r>
            <w:r>
              <w:rPr>
                <w:noProof/>
                <w:webHidden/>
              </w:rPr>
              <w:t>26</w:t>
            </w:r>
            <w:r>
              <w:rPr>
                <w:noProof/>
                <w:webHidden/>
              </w:rPr>
              <w:fldChar w:fldCharType="end"/>
            </w:r>
          </w:hyperlink>
        </w:p>
        <w:p w14:paraId="514E8966" w14:textId="1C544937"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50" w:history="1">
            <w:r w:rsidRPr="0025321D">
              <w:rPr>
                <w:rStyle w:val="Lienhypertexte"/>
                <w:noProof/>
              </w:rPr>
              <w:t>4.1</w:t>
            </w:r>
            <w:r>
              <w:rPr>
                <w:rFonts w:asciiTheme="minorHAnsi" w:eastAsiaTheme="minorEastAsia" w:hAnsiTheme="minorHAnsi" w:cstheme="minorBidi"/>
                <w:noProof/>
                <w:lang w:eastAsia="fr-CA"/>
              </w:rPr>
              <w:tab/>
            </w:r>
            <w:r w:rsidRPr="0025321D">
              <w:rPr>
                <w:rStyle w:val="Lienhypertexte"/>
                <w:noProof/>
              </w:rPr>
              <w:t>Pour débuter</w:t>
            </w:r>
            <w:r>
              <w:rPr>
                <w:noProof/>
                <w:webHidden/>
              </w:rPr>
              <w:tab/>
            </w:r>
            <w:r>
              <w:rPr>
                <w:noProof/>
                <w:webHidden/>
              </w:rPr>
              <w:fldChar w:fldCharType="begin"/>
            </w:r>
            <w:r>
              <w:rPr>
                <w:noProof/>
                <w:webHidden/>
              </w:rPr>
              <w:instrText xml:space="preserve"> PAGEREF _Toc89455750 \h </w:instrText>
            </w:r>
            <w:r>
              <w:rPr>
                <w:noProof/>
                <w:webHidden/>
              </w:rPr>
            </w:r>
            <w:r>
              <w:rPr>
                <w:noProof/>
                <w:webHidden/>
              </w:rPr>
              <w:fldChar w:fldCharType="separate"/>
            </w:r>
            <w:r>
              <w:rPr>
                <w:noProof/>
                <w:webHidden/>
              </w:rPr>
              <w:t>26</w:t>
            </w:r>
            <w:r>
              <w:rPr>
                <w:noProof/>
                <w:webHidden/>
              </w:rPr>
              <w:fldChar w:fldCharType="end"/>
            </w:r>
          </w:hyperlink>
        </w:p>
        <w:p w14:paraId="4CF9E8A4" w14:textId="31F6A1AB"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51" w:history="1">
            <w:r w:rsidRPr="0025321D">
              <w:rPr>
                <w:rStyle w:val="Lienhypertexte"/>
                <w:noProof/>
              </w:rPr>
              <w:t>4.1.1</w:t>
            </w:r>
            <w:r>
              <w:rPr>
                <w:rFonts w:asciiTheme="minorHAnsi" w:eastAsiaTheme="minorEastAsia" w:hAnsiTheme="minorHAnsi" w:cstheme="minorBidi"/>
                <w:noProof/>
                <w:lang w:eastAsia="fr-CA"/>
              </w:rPr>
              <w:tab/>
            </w:r>
            <w:r w:rsidRPr="0025321D">
              <w:rPr>
                <w:rStyle w:val="Lienhypertexte"/>
                <w:noProof/>
              </w:rPr>
              <w:t xml:space="preserve">Récupération de la </w:t>
            </w:r>
            <w:r w:rsidRPr="0025321D">
              <w:rPr>
                <w:rStyle w:val="Lienhypertexte"/>
                <w:rFonts w:asciiTheme="majorHAnsi" w:hAnsiTheme="majorHAnsi" w:cstheme="majorHAnsi"/>
                <w:noProof/>
              </w:rPr>
              <w:t>configuration de Advanced Serial Data Logger</w:t>
            </w:r>
            <w:r>
              <w:rPr>
                <w:noProof/>
                <w:webHidden/>
              </w:rPr>
              <w:tab/>
            </w:r>
            <w:r>
              <w:rPr>
                <w:noProof/>
                <w:webHidden/>
              </w:rPr>
              <w:fldChar w:fldCharType="begin"/>
            </w:r>
            <w:r>
              <w:rPr>
                <w:noProof/>
                <w:webHidden/>
              </w:rPr>
              <w:instrText xml:space="preserve"> PAGEREF _Toc89455751 \h </w:instrText>
            </w:r>
            <w:r>
              <w:rPr>
                <w:noProof/>
                <w:webHidden/>
              </w:rPr>
            </w:r>
            <w:r>
              <w:rPr>
                <w:noProof/>
                <w:webHidden/>
              </w:rPr>
              <w:fldChar w:fldCharType="separate"/>
            </w:r>
            <w:r>
              <w:rPr>
                <w:noProof/>
                <w:webHidden/>
              </w:rPr>
              <w:t>26</w:t>
            </w:r>
            <w:r>
              <w:rPr>
                <w:noProof/>
                <w:webHidden/>
              </w:rPr>
              <w:fldChar w:fldCharType="end"/>
            </w:r>
          </w:hyperlink>
        </w:p>
        <w:p w14:paraId="2A5ECC92" w14:textId="34C51AE6"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52" w:history="1">
            <w:r w:rsidRPr="0025321D">
              <w:rPr>
                <w:rStyle w:val="Lienhypertexte"/>
                <w:noProof/>
              </w:rPr>
              <w:t>4.1.2</w:t>
            </w:r>
            <w:r>
              <w:rPr>
                <w:rFonts w:asciiTheme="minorHAnsi" w:eastAsiaTheme="minorEastAsia" w:hAnsiTheme="minorHAnsi" w:cstheme="minorBidi"/>
                <w:noProof/>
                <w:lang w:eastAsia="fr-CA"/>
              </w:rPr>
              <w:tab/>
            </w:r>
            <w:r w:rsidRPr="0025321D">
              <w:rPr>
                <w:rStyle w:val="Lienhypertexte"/>
                <w:noProof/>
              </w:rPr>
              <w:t xml:space="preserve">Récupération de la </w:t>
            </w:r>
            <w:r w:rsidRPr="0025321D">
              <w:rPr>
                <w:rStyle w:val="Lienhypertexte"/>
                <w:rFonts w:asciiTheme="majorHAnsi" w:hAnsiTheme="majorHAnsi" w:cstheme="majorHAnsi"/>
                <w:noProof/>
              </w:rPr>
              <w:t>configuration de OPC SCADA Viewer</w:t>
            </w:r>
            <w:r>
              <w:rPr>
                <w:noProof/>
                <w:webHidden/>
              </w:rPr>
              <w:tab/>
            </w:r>
            <w:r>
              <w:rPr>
                <w:noProof/>
                <w:webHidden/>
              </w:rPr>
              <w:fldChar w:fldCharType="begin"/>
            </w:r>
            <w:r>
              <w:rPr>
                <w:noProof/>
                <w:webHidden/>
              </w:rPr>
              <w:instrText xml:space="preserve"> PAGEREF _Toc89455752 \h </w:instrText>
            </w:r>
            <w:r>
              <w:rPr>
                <w:noProof/>
                <w:webHidden/>
              </w:rPr>
            </w:r>
            <w:r>
              <w:rPr>
                <w:noProof/>
                <w:webHidden/>
              </w:rPr>
              <w:fldChar w:fldCharType="separate"/>
            </w:r>
            <w:r>
              <w:rPr>
                <w:noProof/>
                <w:webHidden/>
              </w:rPr>
              <w:t>30</w:t>
            </w:r>
            <w:r>
              <w:rPr>
                <w:noProof/>
                <w:webHidden/>
              </w:rPr>
              <w:fldChar w:fldCharType="end"/>
            </w:r>
          </w:hyperlink>
        </w:p>
        <w:p w14:paraId="11DAD396" w14:textId="361E0D9E"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53" w:history="1">
            <w:r w:rsidRPr="0025321D">
              <w:rPr>
                <w:rStyle w:val="Lienhypertexte"/>
                <w:noProof/>
              </w:rPr>
              <w:t>4.2</w:t>
            </w:r>
            <w:r>
              <w:rPr>
                <w:rFonts w:asciiTheme="minorHAnsi" w:eastAsiaTheme="minorEastAsia" w:hAnsiTheme="minorHAnsi" w:cstheme="minorBidi"/>
                <w:noProof/>
                <w:lang w:eastAsia="fr-CA"/>
              </w:rPr>
              <w:tab/>
            </w:r>
            <w:r w:rsidRPr="0025321D">
              <w:rPr>
                <w:rStyle w:val="Lienhypertexte"/>
                <w:noProof/>
              </w:rPr>
              <w:t>Introduction</w:t>
            </w:r>
            <w:r>
              <w:rPr>
                <w:noProof/>
                <w:webHidden/>
              </w:rPr>
              <w:tab/>
            </w:r>
            <w:r>
              <w:rPr>
                <w:noProof/>
                <w:webHidden/>
              </w:rPr>
              <w:fldChar w:fldCharType="begin"/>
            </w:r>
            <w:r>
              <w:rPr>
                <w:noProof/>
                <w:webHidden/>
              </w:rPr>
              <w:instrText xml:space="preserve"> PAGEREF _Toc89455753 \h </w:instrText>
            </w:r>
            <w:r>
              <w:rPr>
                <w:noProof/>
                <w:webHidden/>
              </w:rPr>
            </w:r>
            <w:r>
              <w:rPr>
                <w:noProof/>
                <w:webHidden/>
              </w:rPr>
              <w:fldChar w:fldCharType="separate"/>
            </w:r>
            <w:r>
              <w:rPr>
                <w:noProof/>
                <w:webHidden/>
              </w:rPr>
              <w:t>36</w:t>
            </w:r>
            <w:r>
              <w:rPr>
                <w:noProof/>
                <w:webHidden/>
              </w:rPr>
              <w:fldChar w:fldCharType="end"/>
            </w:r>
          </w:hyperlink>
        </w:p>
        <w:p w14:paraId="12F3CD1B" w14:textId="6B603E0C"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54" w:history="1">
            <w:r w:rsidRPr="0025321D">
              <w:rPr>
                <w:rStyle w:val="Lienhypertexte"/>
                <w:noProof/>
              </w:rPr>
              <w:t>4.3</w:t>
            </w:r>
            <w:r>
              <w:rPr>
                <w:rFonts w:asciiTheme="minorHAnsi" w:eastAsiaTheme="minorEastAsia" w:hAnsiTheme="minorHAnsi" w:cstheme="minorBidi"/>
                <w:noProof/>
                <w:lang w:eastAsia="fr-CA"/>
              </w:rPr>
              <w:tab/>
            </w:r>
            <w:r w:rsidRPr="0025321D">
              <w:rPr>
                <w:rStyle w:val="Lienhypertexte"/>
                <w:noProof/>
              </w:rPr>
              <w:t xml:space="preserve">Diagramme de flux des </w:t>
            </w:r>
            <w:r w:rsidRPr="0025321D">
              <w:rPr>
                <w:rStyle w:val="Lienhypertexte"/>
                <w:rFonts w:asciiTheme="majorHAnsi" w:hAnsiTheme="majorHAnsi" w:cstheme="majorHAnsi"/>
                <w:noProof/>
              </w:rPr>
              <w:t>données (source : manuel de Advanced Serial Data Logger)</w:t>
            </w:r>
            <w:r>
              <w:rPr>
                <w:noProof/>
                <w:webHidden/>
              </w:rPr>
              <w:tab/>
            </w:r>
            <w:r>
              <w:rPr>
                <w:noProof/>
                <w:webHidden/>
              </w:rPr>
              <w:fldChar w:fldCharType="begin"/>
            </w:r>
            <w:r>
              <w:rPr>
                <w:noProof/>
                <w:webHidden/>
              </w:rPr>
              <w:instrText xml:space="preserve"> PAGEREF _Toc89455754 \h </w:instrText>
            </w:r>
            <w:r>
              <w:rPr>
                <w:noProof/>
                <w:webHidden/>
              </w:rPr>
            </w:r>
            <w:r>
              <w:rPr>
                <w:noProof/>
                <w:webHidden/>
              </w:rPr>
              <w:fldChar w:fldCharType="separate"/>
            </w:r>
            <w:r>
              <w:rPr>
                <w:noProof/>
                <w:webHidden/>
              </w:rPr>
              <w:t>37</w:t>
            </w:r>
            <w:r>
              <w:rPr>
                <w:noProof/>
                <w:webHidden/>
              </w:rPr>
              <w:fldChar w:fldCharType="end"/>
            </w:r>
          </w:hyperlink>
        </w:p>
        <w:p w14:paraId="2E102D59" w14:textId="7C3C84CB"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55" w:history="1">
            <w:r w:rsidRPr="0025321D">
              <w:rPr>
                <w:rStyle w:val="Lienhypertexte"/>
                <w:noProof/>
              </w:rPr>
              <w:t>4.4</w:t>
            </w:r>
            <w:r>
              <w:rPr>
                <w:rFonts w:asciiTheme="minorHAnsi" w:eastAsiaTheme="minorEastAsia" w:hAnsiTheme="minorHAnsi" w:cstheme="minorBidi"/>
                <w:noProof/>
                <w:lang w:eastAsia="fr-CA"/>
              </w:rPr>
              <w:tab/>
            </w:r>
            <w:r w:rsidRPr="0025321D">
              <w:rPr>
                <w:rStyle w:val="Lienhypertexte"/>
                <w:noProof/>
              </w:rPr>
              <w:t xml:space="preserve">Détail de </w:t>
            </w:r>
            <w:r w:rsidRPr="0025321D">
              <w:rPr>
                <w:rStyle w:val="Lienhypertexte"/>
                <w:rFonts w:asciiTheme="majorHAnsi" w:hAnsiTheme="majorHAnsi" w:cstheme="majorHAnsi"/>
                <w:noProof/>
              </w:rPr>
              <w:t>la Configuration Advanced Serial Data Logger</w:t>
            </w:r>
            <w:r>
              <w:rPr>
                <w:noProof/>
                <w:webHidden/>
              </w:rPr>
              <w:tab/>
            </w:r>
            <w:r>
              <w:rPr>
                <w:noProof/>
                <w:webHidden/>
              </w:rPr>
              <w:fldChar w:fldCharType="begin"/>
            </w:r>
            <w:r>
              <w:rPr>
                <w:noProof/>
                <w:webHidden/>
              </w:rPr>
              <w:instrText xml:space="preserve"> PAGEREF _Toc89455755 \h </w:instrText>
            </w:r>
            <w:r>
              <w:rPr>
                <w:noProof/>
                <w:webHidden/>
              </w:rPr>
            </w:r>
            <w:r>
              <w:rPr>
                <w:noProof/>
                <w:webHidden/>
              </w:rPr>
              <w:fldChar w:fldCharType="separate"/>
            </w:r>
            <w:r>
              <w:rPr>
                <w:noProof/>
                <w:webHidden/>
              </w:rPr>
              <w:t>38</w:t>
            </w:r>
            <w:r>
              <w:rPr>
                <w:noProof/>
                <w:webHidden/>
              </w:rPr>
              <w:fldChar w:fldCharType="end"/>
            </w:r>
          </w:hyperlink>
        </w:p>
        <w:p w14:paraId="3DA86D13" w14:textId="3104B860"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56" w:history="1">
            <w:r w:rsidRPr="0025321D">
              <w:rPr>
                <w:rStyle w:val="Lienhypertexte"/>
                <w:noProof/>
              </w:rPr>
              <w:t>4.4.1</w:t>
            </w:r>
            <w:r>
              <w:rPr>
                <w:rFonts w:asciiTheme="minorHAnsi" w:eastAsiaTheme="minorEastAsia" w:hAnsiTheme="minorHAnsi" w:cstheme="minorBidi"/>
                <w:noProof/>
                <w:lang w:eastAsia="fr-CA"/>
              </w:rPr>
              <w:tab/>
            </w:r>
            <w:r w:rsidRPr="0025321D">
              <w:rPr>
                <w:rStyle w:val="Lienhypertexte"/>
                <w:noProof/>
              </w:rPr>
              <w:t>Port Série source</w:t>
            </w:r>
            <w:r>
              <w:rPr>
                <w:noProof/>
                <w:webHidden/>
              </w:rPr>
              <w:tab/>
            </w:r>
            <w:r>
              <w:rPr>
                <w:noProof/>
                <w:webHidden/>
              </w:rPr>
              <w:fldChar w:fldCharType="begin"/>
            </w:r>
            <w:r>
              <w:rPr>
                <w:noProof/>
                <w:webHidden/>
              </w:rPr>
              <w:instrText xml:space="preserve"> PAGEREF _Toc89455756 \h </w:instrText>
            </w:r>
            <w:r>
              <w:rPr>
                <w:noProof/>
                <w:webHidden/>
              </w:rPr>
            </w:r>
            <w:r>
              <w:rPr>
                <w:noProof/>
                <w:webHidden/>
              </w:rPr>
              <w:fldChar w:fldCharType="separate"/>
            </w:r>
            <w:r>
              <w:rPr>
                <w:noProof/>
                <w:webHidden/>
              </w:rPr>
              <w:t>38</w:t>
            </w:r>
            <w:r>
              <w:rPr>
                <w:noProof/>
                <w:webHidden/>
              </w:rPr>
              <w:fldChar w:fldCharType="end"/>
            </w:r>
          </w:hyperlink>
        </w:p>
        <w:p w14:paraId="016D3F28" w14:textId="499F573B"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57" w:history="1">
            <w:r w:rsidRPr="0025321D">
              <w:rPr>
                <w:rStyle w:val="Lienhypertexte"/>
                <w:noProof/>
              </w:rPr>
              <w:t>4.4.2</w:t>
            </w:r>
            <w:r>
              <w:rPr>
                <w:rFonts w:asciiTheme="minorHAnsi" w:eastAsiaTheme="minorEastAsia" w:hAnsiTheme="minorHAnsi" w:cstheme="minorBidi"/>
                <w:noProof/>
                <w:lang w:eastAsia="fr-CA"/>
              </w:rPr>
              <w:tab/>
            </w:r>
            <w:r w:rsidRPr="0025321D">
              <w:rPr>
                <w:rStyle w:val="Lienhypertexte"/>
                <w:noProof/>
              </w:rPr>
              <w:t>Log files</w:t>
            </w:r>
            <w:r>
              <w:rPr>
                <w:noProof/>
                <w:webHidden/>
              </w:rPr>
              <w:tab/>
            </w:r>
            <w:r>
              <w:rPr>
                <w:noProof/>
                <w:webHidden/>
              </w:rPr>
              <w:fldChar w:fldCharType="begin"/>
            </w:r>
            <w:r>
              <w:rPr>
                <w:noProof/>
                <w:webHidden/>
              </w:rPr>
              <w:instrText xml:space="preserve"> PAGEREF _Toc89455757 \h </w:instrText>
            </w:r>
            <w:r>
              <w:rPr>
                <w:noProof/>
                <w:webHidden/>
              </w:rPr>
            </w:r>
            <w:r>
              <w:rPr>
                <w:noProof/>
                <w:webHidden/>
              </w:rPr>
              <w:fldChar w:fldCharType="separate"/>
            </w:r>
            <w:r>
              <w:rPr>
                <w:noProof/>
                <w:webHidden/>
              </w:rPr>
              <w:t>42</w:t>
            </w:r>
            <w:r>
              <w:rPr>
                <w:noProof/>
                <w:webHidden/>
              </w:rPr>
              <w:fldChar w:fldCharType="end"/>
            </w:r>
          </w:hyperlink>
        </w:p>
        <w:p w14:paraId="571C9F6C" w14:textId="1018FEC9"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58" w:history="1">
            <w:r w:rsidRPr="0025321D">
              <w:rPr>
                <w:rStyle w:val="Lienhypertexte"/>
                <w:noProof/>
              </w:rPr>
              <w:t>4.4.3</w:t>
            </w:r>
            <w:r>
              <w:rPr>
                <w:rFonts w:asciiTheme="minorHAnsi" w:eastAsiaTheme="minorEastAsia" w:hAnsiTheme="minorHAnsi" w:cstheme="minorBidi"/>
                <w:noProof/>
                <w:lang w:eastAsia="fr-CA"/>
              </w:rPr>
              <w:tab/>
            </w:r>
            <w:r w:rsidRPr="0025321D">
              <w:rPr>
                <w:rStyle w:val="Lienhypertexte"/>
                <w:noProof/>
              </w:rPr>
              <w:t>Other</w:t>
            </w:r>
            <w:r>
              <w:rPr>
                <w:noProof/>
                <w:webHidden/>
              </w:rPr>
              <w:tab/>
            </w:r>
            <w:r>
              <w:rPr>
                <w:noProof/>
                <w:webHidden/>
              </w:rPr>
              <w:fldChar w:fldCharType="begin"/>
            </w:r>
            <w:r>
              <w:rPr>
                <w:noProof/>
                <w:webHidden/>
              </w:rPr>
              <w:instrText xml:space="preserve"> PAGEREF _Toc89455758 \h </w:instrText>
            </w:r>
            <w:r>
              <w:rPr>
                <w:noProof/>
                <w:webHidden/>
              </w:rPr>
            </w:r>
            <w:r>
              <w:rPr>
                <w:noProof/>
                <w:webHidden/>
              </w:rPr>
              <w:fldChar w:fldCharType="separate"/>
            </w:r>
            <w:r>
              <w:rPr>
                <w:noProof/>
                <w:webHidden/>
              </w:rPr>
              <w:t>45</w:t>
            </w:r>
            <w:r>
              <w:rPr>
                <w:noProof/>
                <w:webHidden/>
              </w:rPr>
              <w:fldChar w:fldCharType="end"/>
            </w:r>
          </w:hyperlink>
        </w:p>
        <w:p w14:paraId="001CCD6D" w14:textId="7E0EB548"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59" w:history="1">
            <w:r w:rsidRPr="0025321D">
              <w:rPr>
                <w:rStyle w:val="Lienhypertexte"/>
                <w:noProof/>
              </w:rPr>
              <w:t>4.4.4</w:t>
            </w:r>
            <w:r>
              <w:rPr>
                <w:rFonts w:asciiTheme="minorHAnsi" w:eastAsiaTheme="minorEastAsia" w:hAnsiTheme="minorHAnsi" w:cstheme="minorBidi"/>
                <w:noProof/>
                <w:lang w:eastAsia="fr-CA"/>
              </w:rPr>
              <w:tab/>
            </w:r>
            <w:r w:rsidRPr="0025321D">
              <w:rPr>
                <w:rStyle w:val="Lienhypertexte"/>
                <w:noProof/>
              </w:rPr>
              <w:t>Modules introduction</w:t>
            </w:r>
            <w:r>
              <w:rPr>
                <w:noProof/>
                <w:webHidden/>
              </w:rPr>
              <w:tab/>
            </w:r>
            <w:r>
              <w:rPr>
                <w:noProof/>
                <w:webHidden/>
              </w:rPr>
              <w:fldChar w:fldCharType="begin"/>
            </w:r>
            <w:r>
              <w:rPr>
                <w:noProof/>
                <w:webHidden/>
              </w:rPr>
              <w:instrText xml:space="preserve"> PAGEREF _Toc89455759 \h </w:instrText>
            </w:r>
            <w:r>
              <w:rPr>
                <w:noProof/>
                <w:webHidden/>
              </w:rPr>
            </w:r>
            <w:r>
              <w:rPr>
                <w:noProof/>
                <w:webHidden/>
              </w:rPr>
              <w:fldChar w:fldCharType="separate"/>
            </w:r>
            <w:r>
              <w:rPr>
                <w:noProof/>
                <w:webHidden/>
              </w:rPr>
              <w:t>48</w:t>
            </w:r>
            <w:r>
              <w:rPr>
                <w:noProof/>
                <w:webHidden/>
              </w:rPr>
              <w:fldChar w:fldCharType="end"/>
            </w:r>
          </w:hyperlink>
        </w:p>
        <w:p w14:paraId="6C018FB5" w14:textId="122D21AC"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60" w:history="1">
            <w:r w:rsidRPr="0025321D">
              <w:rPr>
                <w:rStyle w:val="Lienhypertexte"/>
                <w:noProof/>
              </w:rPr>
              <w:t>4.5</w:t>
            </w:r>
            <w:r>
              <w:rPr>
                <w:rFonts w:asciiTheme="minorHAnsi" w:eastAsiaTheme="minorEastAsia" w:hAnsiTheme="minorHAnsi" w:cstheme="minorBidi"/>
                <w:noProof/>
                <w:lang w:eastAsia="fr-CA"/>
              </w:rPr>
              <w:tab/>
            </w:r>
            <w:r w:rsidRPr="0025321D">
              <w:rPr>
                <w:rStyle w:val="Lienhypertexte"/>
                <w:noProof/>
              </w:rPr>
              <w:t>Paramètres des modules</w:t>
            </w:r>
            <w:r>
              <w:rPr>
                <w:noProof/>
                <w:webHidden/>
              </w:rPr>
              <w:tab/>
            </w:r>
            <w:r>
              <w:rPr>
                <w:noProof/>
                <w:webHidden/>
              </w:rPr>
              <w:fldChar w:fldCharType="begin"/>
            </w:r>
            <w:r>
              <w:rPr>
                <w:noProof/>
                <w:webHidden/>
              </w:rPr>
              <w:instrText xml:space="preserve"> PAGEREF _Toc89455760 \h </w:instrText>
            </w:r>
            <w:r>
              <w:rPr>
                <w:noProof/>
                <w:webHidden/>
              </w:rPr>
            </w:r>
            <w:r>
              <w:rPr>
                <w:noProof/>
                <w:webHidden/>
              </w:rPr>
              <w:fldChar w:fldCharType="separate"/>
            </w:r>
            <w:r>
              <w:rPr>
                <w:noProof/>
                <w:webHidden/>
              </w:rPr>
              <w:t>51</w:t>
            </w:r>
            <w:r>
              <w:rPr>
                <w:noProof/>
                <w:webHidden/>
              </w:rPr>
              <w:fldChar w:fldCharType="end"/>
            </w:r>
          </w:hyperlink>
        </w:p>
        <w:p w14:paraId="12F30D0B" w14:textId="15892F32"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61" w:history="1">
            <w:r w:rsidRPr="0025321D">
              <w:rPr>
                <w:rStyle w:val="Lienhypertexte"/>
                <w:noProof/>
                <w:lang w:val="en-CA"/>
              </w:rPr>
              <w:t>4.5.1</w:t>
            </w:r>
            <w:r>
              <w:rPr>
                <w:rFonts w:asciiTheme="minorHAnsi" w:eastAsiaTheme="minorEastAsia" w:hAnsiTheme="minorHAnsi" w:cstheme="minorBidi"/>
                <w:noProof/>
                <w:lang w:eastAsia="fr-CA"/>
              </w:rPr>
              <w:tab/>
            </w:r>
            <w:r w:rsidRPr="0025321D">
              <w:rPr>
                <w:rStyle w:val="Lienhypertexte"/>
                <w:noProof/>
                <w:lang w:val="en-CA"/>
              </w:rPr>
              <w:t>Module Data timeout (datatimeout.dll)</w:t>
            </w:r>
            <w:r>
              <w:rPr>
                <w:noProof/>
                <w:webHidden/>
              </w:rPr>
              <w:tab/>
            </w:r>
            <w:r>
              <w:rPr>
                <w:noProof/>
                <w:webHidden/>
              </w:rPr>
              <w:fldChar w:fldCharType="begin"/>
            </w:r>
            <w:r>
              <w:rPr>
                <w:noProof/>
                <w:webHidden/>
              </w:rPr>
              <w:instrText xml:space="preserve"> PAGEREF _Toc89455761 \h </w:instrText>
            </w:r>
            <w:r>
              <w:rPr>
                <w:noProof/>
                <w:webHidden/>
              </w:rPr>
            </w:r>
            <w:r>
              <w:rPr>
                <w:noProof/>
                <w:webHidden/>
              </w:rPr>
              <w:fldChar w:fldCharType="separate"/>
            </w:r>
            <w:r>
              <w:rPr>
                <w:noProof/>
                <w:webHidden/>
              </w:rPr>
              <w:t>51</w:t>
            </w:r>
            <w:r>
              <w:rPr>
                <w:noProof/>
                <w:webHidden/>
              </w:rPr>
              <w:fldChar w:fldCharType="end"/>
            </w:r>
          </w:hyperlink>
        </w:p>
        <w:p w14:paraId="11480B48" w14:textId="436D4D5A"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62" w:history="1">
            <w:r w:rsidRPr="0025321D">
              <w:rPr>
                <w:rStyle w:val="Lienhypertexte"/>
                <w:noProof/>
              </w:rPr>
              <w:t>4.5.2</w:t>
            </w:r>
            <w:r>
              <w:rPr>
                <w:rFonts w:asciiTheme="minorHAnsi" w:eastAsiaTheme="minorEastAsia" w:hAnsiTheme="minorHAnsi" w:cstheme="minorBidi"/>
                <w:noProof/>
                <w:lang w:eastAsia="fr-CA"/>
              </w:rPr>
              <w:tab/>
            </w:r>
            <w:r w:rsidRPr="0025321D">
              <w:rPr>
                <w:rStyle w:val="Lienhypertexte"/>
                <w:noProof/>
              </w:rPr>
              <w:t>Module Expressions (expressions.dll)</w:t>
            </w:r>
            <w:r>
              <w:rPr>
                <w:noProof/>
                <w:webHidden/>
              </w:rPr>
              <w:tab/>
            </w:r>
            <w:r>
              <w:rPr>
                <w:noProof/>
                <w:webHidden/>
              </w:rPr>
              <w:fldChar w:fldCharType="begin"/>
            </w:r>
            <w:r>
              <w:rPr>
                <w:noProof/>
                <w:webHidden/>
              </w:rPr>
              <w:instrText xml:space="preserve"> PAGEREF _Toc89455762 \h </w:instrText>
            </w:r>
            <w:r>
              <w:rPr>
                <w:noProof/>
                <w:webHidden/>
              </w:rPr>
            </w:r>
            <w:r>
              <w:rPr>
                <w:noProof/>
                <w:webHidden/>
              </w:rPr>
              <w:fldChar w:fldCharType="separate"/>
            </w:r>
            <w:r>
              <w:rPr>
                <w:noProof/>
                <w:webHidden/>
              </w:rPr>
              <w:t>53</w:t>
            </w:r>
            <w:r>
              <w:rPr>
                <w:noProof/>
                <w:webHidden/>
              </w:rPr>
              <w:fldChar w:fldCharType="end"/>
            </w:r>
          </w:hyperlink>
        </w:p>
        <w:p w14:paraId="13E58A0C" w14:textId="064A688C"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63" w:history="1">
            <w:r w:rsidRPr="0025321D">
              <w:rPr>
                <w:rStyle w:val="Lienhypertexte"/>
                <w:noProof/>
              </w:rPr>
              <w:t>4.5.3</w:t>
            </w:r>
            <w:r>
              <w:rPr>
                <w:rFonts w:asciiTheme="minorHAnsi" w:eastAsiaTheme="minorEastAsia" w:hAnsiTheme="minorHAnsi" w:cstheme="minorBidi"/>
                <w:noProof/>
                <w:lang w:eastAsia="fr-CA"/>
              </w:rPr>
              <w:tab/>
            </w:r>
            <w:r w:rsidRPr="0025321D">
              <w:rPr>
                <w:rStyle w:val="Lienhypertexte"/>
                <w:noProof/>
              </w:rPr>
              <w:t>Module OPC Server</w:t>
            </w:r>
            <w:r>
              <w:rPr>
                <w:noProof/>
                <w:webHidden/>
              </w:rPr>
              <w:tab/>
            </w:r>
            <w:r>
              <w:rPr>
                <w:noProof/>
                <w:webHidden/>
              </w:rPr>
              <w:fldChar w:fldCharType="begin"/>
            </w:r>
            <w:r>
              <w:rPr>
                <w:noProof/>
                <w:webHidden/>
              </w:rPr>
              <w:instrText xml:space="preserve"> PAGEREF _Toc89455763 \h </w:instrText>
            </w:r>
            <w:r>
              <w:rPr>
                <w:noProof/>
                <w:webHidden/>
              </w:rPr>
            </w:r>
            <w:r>
              <w:rPr>
                <w:noProof/>
                <w:webHidden/>
              </w:rPr>
              <w:fldChar w:fldCharType="separate"/>
            </w:r>
            <w:r>
              <w:rPr>
                <w:noProof/>
                <w:webHidden/>
              </w:rPr>
              <w:t>55</w:t>
            </w:r>
            <w:r>
              <w:rPr>
                <w:noProof/>
                <w:webHidden/>
              </w:rPr>
              <w:fldChar w:fldCharType="end"/>
            </w:r>
          </w:hyperlink>
        </w:p>
        <w:p w14:paraId="67EDAD5F" w14:textId="3E7607B5"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64" w:history="1">
            <w:r w:rsidRPr="0025321D">
              <w:rPr>
                <w:rStyle w:val="Lienhypertexte"/>
                <w:noProof/>
                <w:lang w:val="en-CA"/>
              </w:rPr>
              <w:t>4.5.4</w:t>
            </w:r>
            <w:r>
              <w:rPr>
                <w:rFonts w:asciiTheme="minorHAnsi" w:eastAsiaTheme="minorEastAsia" w:hAnsiTheme="minorHAnsi" w:cstheme="minorBidi"/>
                <w:noProof/>
                <w:lang w:eastAsia="fr-CA"/>
              </w:rPr>
              <w:tab/>
            </w:r>
            <w:r w:rsidRPr="0025321D">
              <w:rPr>
                <w:rStyle w:val="Lienhypertexte"/>
                <w:noProof/>
                <w:lang w:val="en-CA"/>
              </w:rPr>
              <w:t>Module Events notification (events.dll)</w:t>
            </w:r>
            <w:r>
              <w:rPr>
                <w:noProof/>
                <w:webHidden/>
              </w:rPr>
              <w:tab/>
            </w:r>
            <w:r>
              <w:rPr>
                <w:noProof/>
                <w:webHidden/>
              </w:rPr>
              <w:fldChar w:fldCharType="begin"/>
            </w:r>
            <w:r>
              <w:rPr>
                <w:noProof/>
                <w:webHidden/>
              </w:rPr>
              <w:instrText xml:space="preserve"> PAGEREF _Toc89455764 \h </w:instrText>
            </w:r>
            <w:r>
              <w:rPr>
                <w:noProof/>
                <w:webHidden/>
              </w:rPr>
            </w:r>
            <w:r>
              <w:rPr>
                <w:noProof/>
                <w:webHidden/>
              </w:rPr>
              <w:fldChar w:fldCharType="separate"/>
            </w:r>
            <w:r>
              <w:rPr>
                <w:noProof/>
                <w:webHidden/>
              </w:rPr>
              <w:t>61</w:t>
            </w:r>
            <w:r>
              <w:rPr>
                <w:noProof/>
                <w:webHidden/>
              </w:rPr>
              <w:fldChar w:fldCharType="end"/>
            </w:r>
          </w:hyperlink>
        </w:p>
        <w:p w14:paraId="24210C80" w14:textId="7B1B1B41"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65" w:history="1">
            <w:r w:rsidRPr="0025321D">
              <w:rPr>
                <w:rStyle w:val="Lienhypertexte"/>
                <w:noProof/>
                <w:lang w:val="en-CA"/>
              </w:rPr>
              <w:t>4.5.5</w:t>
            </w:r>
            <w:r>
              <w:rPr>
                <w:rFonts w:asciiTheme="minorHAnsi" w:eastAsiaTheme="minorEastAsia" w:hAnsiTheme="minorHAnsi" w:cstheme="minorBidi"/>
                <w:noProof/>
                <w:lang w:eastAsia="fr-CA"/>
              </w:rPr>
              <w:tab/>
            </w:r>
            <w:r w:rsidRPr="0025321D">
              <w:rPr>
                <w:rStyle w:val="Lienhypertexte"/>
                <w:noProof/>
                <w:lang w:val="en-CA"/>
              </w:rPr>
              <w:t>Parser module (ASCII data query and parser (default.dll)</w:t>
            </w:r>
            <w:r>
              <w:rPr>
                <w:noProof/>
                <w:webHidden/>
              </w:rPr>
              <w:tab/>
            </w:r>
            <w:r>
              <w:rPr>
                <w:noProof/>
                <w:webHidden/>
              </w:rPr>
              <w:fldChar w:fldCharType="begin"/>
            </w:r>
            <w:r>
              <w:rPr>
                <w:noProof/>
                <w:webHidden/>
              </w:rPr>
              <w:instrText xml:space="preserve"> PAGEREF _Toc89455765 \h </w:instrText>
            </w:r>
            <w:r>
              <w:rPr>
                <w:noProof/>
                <w:webHidden/>
              </w:rPr>
            </w:r>
            <w:r>
              <w:rPr>
                <w:noProof/>
                <w:webHidden/>
              </w:rPr>
              <w:fldChar w:fldCharType="separate"/>
            </w:r>
            <w:r>
              <w:rPr>
                <w:noProof/>
                <w:webHidden/>
              </w:rPr>
              <w:t>66</w:t>
            </w:r>
            <w:r>
              <w:rPr>
                <w:noProof/>
                <w:webHidden/>
              </w:rPr>
              <w:fldChar w:fldCharType="end"/>
            </w:r>
          </w:hyperlink>
        </w:p>
        <w:p w14:paraId="22E94F10" w14:textId="2FDCE301"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66" w:history="1">
            <w:r w:rsidRPr="0025321D">
              <w:rPr>
                <w:rStyle w:val="Lienhypertexte"/>
                <w:noProof/>
              </w:rPr>
              <w:t>4.5.5.1</w:t>
            </w:r>
            <w:r>
              <w:rPr>
                <w:rFonts w:asciiTheme="minorHAnsi" w:eastAsiaTheme="minorEastAsia" w:hAnsiTheme="minorHAnsi" w:cstheme="minorBidi"/>
                <w:noProof/>
                <w:lang w:eastAsia="fr-CA"/>
              </w:rPr>
              <w:tab/>
            </w:r>
            <w:r w:rsidRPr="0025321D">
              <w:rPr>
                <w:rStyle w:val="Lienhypertexte"/>
                <w:noProof/>
              </w:rPr>
              <w:t>Data packet</w:t>
            </w:r>
            <w:r>
              <w:rPr>
                <w:noProof/>
                <w:webHidden/>
              </w:rPr>
              <w:tab/>
            </w:r>
            <w:r>
              <w:rPr>
                <w:noProof/>
                <w:webHidden/>
              </w:rPr>
              <w:fldChar w:fldCharType="begin"/>
            </w:r>
            <w:r>
              <w:rPr>
                <w:noProof/>
                <w:webHidden/>
              </w:rPr>
              <w:instrText xml:space="preserve"> PAGEREF _Toc89455766 \h </w:instrText>
            </w:r>
            <w:r>
              <w:rPr>
                <w:noProof/>
                <w:webHidden/>
              </w:rPr>
            </w:r>
            <w:r>
              <w:rPr>
                <w:noProof/>
                <w:webHidden/>
              </w:rPr>
              <w:fldChar w:fldCharType="separate"/>
            </w:r>
            <w:r>
              <w:rPr>
                <w:noProof/>
                <w:webHidden/>
              </w:rPr>
              <w:t>66</w:t>
            </w:r>
            <w:r>
              <w:rPr>
                <w:noProof/>
                <w:webHidden/>
              </w:rPr>
              <w:fldChar w:fldCharType="end"/>
            </w:r>
          </w:hyperlink>
        </w:p>
        <w:p w14:paraId="6B8AD401" w14:textId="118F7B0A"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67" w:history="1">
            <w:r w:rsidRPr="0025321D">
              <w:rPr>
                <w:rStyle w:val="Lienhypertexte"/>
                <w:noProof/>
                <w:lang w:val="en-CA"/>
              </w:rPr>
              <w:t>4.5.5.2</w:t>
            </w:r>
            <w:r>
              <w:rPr>
                <w:rFonts w:asciiTheme="minorHAnsi" w:eastAsiaTheme="minorEastAsia" w:hAnsiTheme="minorHAnsi" w:cstheme="minorBidi"/>
                <w:noProof/>
                <w:lang w:eastAsia="fr-CA"/>
              </w:rPr>
              <w:tab/>
            </w:r>
            <w:r w:rsidRPr="0025321D">
              <w:rPr>
                <w:rStyle w:val="Lienhypertexte"/>
                <w:noProof/>
                <w:lang w:val="en-CA"/>
              </w:rPr>
              <w:t>Characters translation</w:t>
            </w:r>
            <w:r>
              <w:rPr>
                <w:noProof/>
                <w:webHidden/>
              </w:rPr>
              <w:tab/>
            </w:r>
            <w:r>
              <w:rPr>
                <w:noProof/>
                <w:webHidden/>
              </w:rPr>
              <w:fldChar w:fldCharType="begin"/>
            </w:r>
            <w:r>
              <w:rPr>
                <w:noProof/>
                <w:webHidden/>
              </w:rPr>
              <w:instrText xml:space="preserve"> PAGEREF _Toc89455767 \h </w:instrText>
            </w:r>
            <w:r>
              <w:rPr>
                <w:noProof/>
                <w:webHidden/>
              </w:rPr>
            </w:r>
            <w:r>
              <w:rPr>
                <w:noProof/>
                <w:webHidden/>
              </w:rPr>
              <w:fldChar w:fldCharType="separate"/>
            </w:r>
            <w:r>
              <w:rPr>
                <w:noProof/>
                <w:webHidden/>
              </w:rPr>
              <w:t>67</w:t>
            </w:r>
            <w:r>
              <w:rPr>
                <w:noProof/>
                <w:webHidden/>
              </w:rPr>
              <w:fldChar w:fldCharType="end"/>
            </w:r>
          </w:hyperlink>
        </w:p>
        <w:p w14:paraId="47F4173C" w14:textId="3C16C65A"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68" w:history="1">
            <w:r w:rsidRPr="0025321D">
              <w:rPr>
                <w:rStyle w:val="Lienhypertexte"/>
                <w:noProof/>
                <w:lang w:val="en-CA"/>
              </w:rPr>
              <w:t>4.5.5.3</w:t>
            </w:r>
            <w:r>
              <w:rPr>
                <w:rFonts w:asciiTheme="minorHAnsi" w:eastAsiaTheme="minorEastAsia" w:hAnsiTheme="minorHAnsi" w:cstheme="minorBidi"/>
                <w:noProof/>
                <w:lang w:eastAsia="fr-CA"/>
              </w:rPr>
              <w:tab/>
            </w:r>
            <w:r w:rsidRPr="0025321D">
              <w:rPr>
                <w:rStyle w:val="Lienhypertexte"/>
                <w:noProof/>
                <w:lang w:val="en-CA"/>
              </w:rPr>
              <w:t>Filter</w:t>
            </w:r>
            <w:r>
              <w:rPr>
                <w:noProof/>
                <w:webHidden/>
              </w:rPr>
              <w:tab/>
            </w:r>
            <w:r>
              <w:rPr>
                <w:noProof/>
                <w:webHidden/>
              </w:rPr>
              <w:fldChar w:fldCharType="begin"/>
            </w:r>
            <w:r>
              <w:rPr>
                <w:noProof/>
                <w:webHidden/>
              </w:rPr>
              <w:instrText xml:space="preserve"> PAGEREF _Toc89455768 \h </w:instrText>
            </w:r>
            <w:r>
              <w:rPr>
                <w:noProof/>
                <w:webHidden/>
              </w:rPr>
            </w:r>
            <w:r>
              <w:rPr>
                <w:noProof/>
                <w:webHidden/>
              </w:rPr>
              <w:fldChar w:fldCharType="separate"/>
            </w:r>
            <w:r>
              <w:rPr>
                <w:noProof/>
                <w:webHidden/>
              </w:rPr>
              <w:t>68</w:t>
            </w:r>
            <w:r>
              <w:rPr>
                <w:noProof/>
                <w:webHidden/>
              </w:rPr>
              <w:fldChar w:fldCharType="end"/>
            </w:r>
          </w:hyperlink>
        </w:p>
        <w:p w14:paraId="7A2C2FC9" w14:textId="197CD677"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69" w:history="1">
            <w:r w:rsidRPr="0025321D">
              <w:rPr>
                <w:rStyle w:val="Lienhypertexte"/>
                <w:noProof/>
              </w:rPr>
              <w:t>4.5.5.4</w:t>
            </w:r>
            <w:r>
              <w:rPr>
                <w:rFonts w:asciiTheme="minorHAnsi" w:eastAsiaTheme="minorEastAsia" w:hAnsiTheme="minorHAnsi" w:cstheme="minorBidi"/>
                <w:noProof/>
                <w:lang w:eastAsia="fr-CA"/>
              </w:rPr>
              <w:tab/>
            </w:r>
            <w:r w:rsidRPr="0025321D">
              <w:rPr>
                <w:rStyle w:val="Lienhypertexte"/>
                <w:noProof/>
              </w:rPr>
              <w:t>Data parsing et Guide Expressions Régulière (Regular Expression)</w:t>
            </w:r>
            <w:r>
              <w:rPr>
                <w:noProof/>
                <w:webHidden/>
              </w:rPr>
              <w:tab/>
            </w:r>
            <w:r>
              <w:rPr>
                <w:noProof/>
                <w:webHidden/>
              </w:rPr>
              <w:fldChar w:fldCharType="begin"/>
            </w:r>
            <w:r>
              <w:rPr>
                <w:noProof/>
                <w:webHidden/>
              </w:rPr>
              <w:instrText xml:space="preserve"> PAGEREF _Toc89455769 \h </w:instrText>
            </w:r>
            <w:r>
              <w:rPr>
                <w:noProof/>
                <w:webHidden/>
              </w:rPr>
            </w:r>
            <w:r>
              <w:rPr>
                <w:noProof/>
                <w:webHidden/>
              </w:rPr>
              <w:fldChar w:fldCharType="separate"/>
            </w:r>
            <w:r>
              <w:rPr>
                <w:noProof/>
                <w:webHidden/>
              </w:rPr>
              <w:t>68</w:t>
            </w:r>
            <w:r>
              <w:rPr>
                <w:noProof/>
                <w:webHidden/>
              </w:rPr>
              <w:fldChar w:fldCharType="end"/>
            </w:r>
          </w:hyperlink>
        </w:p>
        <w:p w14:paraId="0C322DCE" w14:textId="71A7A35F"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70" w:history="1">
            <w:r w:rsidRPr="0025321D">
              <w:rPr>
                <w:rStyle w:val="Lienhypertexte"/>
                <w:noProof/>
              </w:rPr>
              <w:t>4.5.5.5</w:t>
            </w:r>
            <w:r>
              <w:rPr>
                <w:rFonts w:asciiTheme="minorHAnsi" w:eastAsiaTheme="minorEastAsia" w:hAnsiTheme="minorHAnsi" w:cstheme="minorBidi"/>
                <w:noProof/>
                <w:lang w:eastAsia="fr-CA"/>
              </w:rPr>
              <w:tab/>
            </w:r>
            <w:r w:rsidRPr="0025321D">
              <w:rPr>
                <w:rStyle w:val="Lienhypertexte"/>
                <w:noProof/>
              </w:rPr>
              <w:t>Data format</w:t>
            </w:r>
            <w:r>
              <w:rPr>
                <w:noProof/>
                <w:webHidden/>
              </w:rPr>
              <w:tab/>
            </w:r>
            <w:r>
              <w:rPr>
                <w:noProof/>
                <w:webHidden/>
              </w:rPr>
              <w:fldChar w:fldCharType="begin"/>
            </w:r>
            <w:r>
              <w:rPr>
                <w:noProof/>
                <w:webHidden/>
              </w:rPr>
              <w:instrText xml:space="preserve"> PAGEREF _Toc89455770 \h </w:instrText>
            </w:r>
            <w:r>
              <w:rPr>
                <w:noProof/>
                <w:webHidden/>
              </w:rPr>
            </w:r>
            <w:r>
              <w:rPr>
                <w:noProof/>
                <w:webHidden/>
              </w:rPr>
              <w:fldChar w:fldCharType="separate"/>
            </w:r>
            <w:r>
              <w:rPr>
                <w:noProof/>
                <w:webHidden/>
              </w:rPr>
              <w:t>74</w:t>
            </w:r>
            <w:r>
              <w:rPr>
                <w:noProof/>
                <w:webHidden/>
              </w:rPr>
              <w:fldChar w:fldCharType="end"/>
            </w:r>
          </w:hyperlink>
        </w:p>
        <w:p w14:paraId="7C13EE01" w14:textId="37A6C7C4"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71" w:history="1">
            <w:r w:rsidRPr="0025321D">
              <w:rPr>
                <w:rStyle w:val="Lienhypertexte"/>
                <w:noProof/>
              </w:rPr>
              <w:t>4.6</w:t>
            </w:r>
            <w:r>
              <w:rPr>
                <w:rFonts w:asciiTheme="minorHAnsi" w:eastAsiaTheme="minorEastAsia" w:hAnsiTheme="minorHAnsi" w:cstheme="minorBidi"/>
                <w:noProof/>
                <w:lang w:eastAsia="fr-CA"/>
              </w:rPr>
              <w:tab/>
            </w:r>
            <w:r w:rsidRPr="0025321D">
              <w:rPr>
                <w:rStyle w:val="Lienhypertexte"/>
                <w:rFonts w:asciiTheme="majorHAnsi" w:hAnsiTheme="majorHAnsi" w:cstheme="majorHAnsi"/>
                <w:noProof/>
              </w:rPr>
              <w:t>OPC SCADA Viewer Configuration</w:t>
            </w:r>
            <w:r>
              <w:rPr>
                <w:noProof/>
                <w:webHidden/>
              </w:rPr>
              <w:tab/>
            </w:r>
            <w:r>
              <w:rPr>
                <w:noProof/>
                <w:webHidden/>
              </w:rPr>
              <w:fldChar w:fldCharType="begin"/>
            </w:r>
            <w:r>
              <w:rPr>
                <w:noProof/>
                <w:webHidden/>
              </w:rPr>
              <w:instrText xml:space="preserve"> PAGEREF _Toc89455771 \h </w:instrText>
            </w:r>
            <w:r>
              <w:rPr>
                <w:noProof/>
                <w:webHidden/>
              </w:rPr>
            </w:r>
            <w:r>
              <w:rPr>
                <w:noProof/>
                <w:webHidden/>
              </w:rPr>
              <w:fldChar w:fldCharType="separate"/>
            </w:r>
            <w:r>
              <w:rPr>
                <w:noProof/>
                <w:webHidden/>
              </w:rPr>
              <w:t>75</w:t>
            </w:r>
            <w:r>
              <w:rPr>
                <w:noProof/>
                <w:webHidden/>
              </w:rPr>
              <w:fldChar w:fldCharType="end"/>
            </w:r>
          </w:hyperlink>
        </w:p>
        <w:p w14:paraId="239EA915" w14:textId="4CFD0AF2"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72" w:history="1">
            <w:r w:rsidRPr="0025321D">
              <w:rPr>
                <w:rStyle w:val="Lienhypertexte"/>
                <w:noProof/>
              </w:rPr>
              <w:t>4.6.1</w:t>
            </w:r>
            <w:r>
              <w:rPr>
                <w:rFonts w:asciiTheme="minorHAnsi" w:eastAsiaTheme="minorEastAsia" w:hAnsiTheme="minorHAnsi" w:cstheme="minorBidi"/>
                <w:noProof/>
                <w:lang w:eastAsia="fr-CA"/>
              </w:rPr>
              <w:tab/>
            </w:r>
            <w:r w:rsidRPr="0025321D">
              <w:rPr>
                <w:rStyle w:val="Lienhypertexte"/>
                <w:noProof/>
              </w:rPr>
              <w:t>Verrouiller les changements de configuration ou de position des blocs.</w:t>
            </w:r>
            <w:r>
              <w:rPr>
                <w:noProof/>
                <w:webHidden/>
              </w:rPr>
              <w:tab/>
            </w:r>
            <w:r>
              <w:rPr>
                <w:noProof/>
                <w:webHidden/>
              </w:rPr>
              <w:fldChar w:fldCharType="begin"/>
            </w:r>
            <w:r>
              <w:rPr>
                <w:noProof/>
                <w:webHidden/>
              </w:rPr>
              <w:instrText xml:space="preserve"> PAGEREF _Toc89455772 \h </w:instrText>
            </w:r>
            <w:r>
              <w:rPr>
                <w:noProof/>
                <w:webHidden/>
              </w:rPr>
            </w:r>
            <w:r>
              <w:rPr>
                <w:noProof/>
                <w:webHidden/>
              </w:rPr>
              <w:fldChar w:fldCharType="separate"/>
            </w:r>
            <w:r>
              <w:rPr>
                <w:noProof/>
                <w:webHidden/>
              </w:rPr>
              <w:t>75</w:t>
            </w:r>
            <w:r>
              <w:rPr>
                <w:noProof/>
                <w:webHidden/>
              </w:rPr>
              <w:fldChar w:fldCharType="end"/>
            </w:r>
          </w:hyperlink>
        </w:p>
        <w:p w14:paraId="18C942E7" w14:textId="225079C9"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73" w:history="1">
            <w:r w:rsidRPr="0025321D">
              <w:rPr>
                <w:rStyle w:val="Lienhypertexte"/>
                <w:noProof/>
              </w:rPr>
              <w:t>4.6.2</w:t>
            </w:r>
            <w:r>
              <w:rPr>
                <w:rFonts w:asciiTheme="minorHAnsi" w:eastAsiaTheme="minorEastAsia" w:hAnsiTheme="minorHAnsi" w:cstheme="minorBidi"/>
                <w:noProof/>
                <w:lang w:eastAsia="fr-CA"/>
              </w:rPr>
              <w:tab/>
            </w:r>
            <w:r w:rsidRPr="0025321D">
              <w:rPr>
                <w:rStyle w:val="Lienhypertexte"/>
                <w:noProof/>
              </w:rPr>
              <w:t>Mode affichage minimum</w:t>
            </w:r>
            <w:r>
              <w:rPr>
                <w:noProof/>
                <w:webHidden/>
              </w:rPr>
              <w:tab/>
            </w:r>
            <w:r>
              <w:rPr>
                <w:noProof/>
                <w:webHidden/>
              </w:rPr>
              <w:fldChar w:fldCharType="begin"/>
            </w:r>
            <w:r>
              <w:rPr>
                <w:noProof/>
                <w:webHidden/>
              </w:rPr>
              <w:instrText xml:space="preserve"> PAGEREF _Toc89455773 \h </w:instrText>
            </w:r>
            <w:r>
              <w:rPr>
                <w:noProof/>
                <w:webHidden/>
              </w:rPr>
            </w:r>
            <w:r>
              <w:rPr>
                <w:noProof/>
                <w:webHidden/>
              </w:rPr>
              <w:fldChar w:fldCharType="separate"/>
            </w:r>
            <w:r>
              <w:rPr>
                <w:noProof/>
                <w:webHidden/>
              </w:rPr>
              <w:t>75</w:t>
            </w:r>
            <w:r>
              <w:rPr>
                <w:noProof/>
                <w:webHidden/>
              </w:rPr>
              <w:fldChar w:fldCharType="end"/>
            </w:r>
          </w:hyperlink>
        </w:p>
        <w:p w14:paraId="7C185B33" w14:textId="7E692300" w:rsidR="008416B1" w:rsidRDefault="008416B1">
          <w:pPr>
            <w:pStyle w:val="TM3"/>
            <w:tabs>
              <w:tab w:val="left" w:pos="1320"/>
              <w:tab w:val="right" w:leader="dot" w:pos="10456"/>
            </w:tabs>
            <w:rPr>
              <w:rFonts w:asciiTheme="minorHAnsi" w:eastAsiaTheme="minorEastAsia" w:hAnsiTheme="minorHAnsi" w:cstheme="minorBidi"/>
              <w:noProof/>
              <w:lang w:eastAsia="fr-CA"/>
            </w:rPr>
          </w:pPr>
          <w:hyperlink w:anchor="_Toc89455774" w:history="1">
            <w:r w:rsidRPr="0025321D">
              <w:rPr>
                <w:rStyle w:val="Lienhypertexte"/>
                <w:noProof/>
              </w:rPr>
              <w:t>4.6.3</w:t>
            </w:r>
            <w:r>
              <w:rPr>
                <w:rFonts w:asciiTheme="minorHAnsi" w:eastAsiaTheme="minorEastAsia" w:hAnsiTheme="minorHAnsi" w:cstheme="minorBidi"/>
                <w:noProof/>
                <w:lang w:eastAsia="fr-CA"/>
              </w:rPr>
              <w:tab/>
            </w:r>
            <w:r w:rsidRPr="0025321D">
              <w:rPr>
                <w:rStyle w:val="Lienhypertexte"/>
                <w:noProof/>
              </w:rPr>
              <w:t>Paramétrage des blocs</w:t>
            </w:r>
            <w:r>
              <w:rPr>
                <w:noProof/>
                <w:webHidden/>
              </w:rPr>
              <w:tab/>
            </w:r>
            <w:r>
              <w:rPr>
                <w:noProof/>
                <w:webHidden/>
              </w:rPr>
              <w:fldChar w:fldCharType="begin"/>
            </w:r>
            <w:r>
              <w:rPr>
                <w:noProof/>
                <w:webHidden/>
              </w:rPr>
              <w:instrText xml:space="preserve"> PAGEREF _Toc89455774 \h </w:instrText>
            </w:r>
            <w:r>
              <w:rPr>
                <w:noProof/>
                <w:webHidden/>
              </w:rPr>
            </w:r>
            <w:r>
              <w:rPr>
                <w:noProof/>
                <w:webHidden/>
              </w:rPr>
              <w:fldChar w:fldCharType="separate"/>
            </w:r>
            <w:r>
              <w:rPr>
                <w:noProof/>
                <w:webHidden/>
              </w:rPr>
              <w:t>76</w:t>
            </w:r>
            <w:r>
              <w:rPr>
                <w:noProof/>
                <w:webHidden/>
              </w:rPr>
              <w:fldChar w:fldCharType="end"/>
            </w:r>
          </w:hyperlink>
        </w:p>
        <w:p w14:paraId="4D6FB813" w14:textId="7F8B5900" w:rsidR="008416B1" w:rsidRDefault="008416B1">
          <w:pPr>
            <w:pStyle w:val="TM1"/>
            <w:tabs>
              <w:tab w:val="left" w:pos="440"/>
              <w:tab w:val="right" w:leader="dot" w:pos="10456"/>
            </w:tabs>
            <w:rPr>
              <w:rFonts w:asciiTheme="minorHAnsi" w:eastAsiaTheme="minorEastAsia" w:hAnsiTheme="minorHAnsi" w:cstheme="minorBidi"/>
              <w:noProof/>
              <w:lang w:eastAsia="fr-CA"/>
            </w:rPr>
          </w:pPr>
          <w:hyperlink w:anchor="_Toc89455775" w:history="1">
            <w:r w:rsidRPr="0025321D">
              <w:rPr>
                <w:rStyle w:val="Lienhypertexte"/>
                <w:noProof/>
              </w:rPr>
              <w:t>5</w:t>
            </w:r>
            <w:r>
              <w:rPr>
                <w:rFonts w:asciiTheme="minorHAnsi" w:eastAsiaTheme="minorEastAsia" w:hAnsiTheme="minorHAnsi" w:cstheme="minorBidi"/>
                <w:noProof/>
                <w:lang w:eastAsia="fr-CA"/>
              </w:rPr>
              <w:tab/>
            </w:r>
            <w:r w:rsidRPr="0025321D">
              <w:rPr>
                <w:rStyle w:val="Lienhypertexte"/>
                <w:noProof/>
              </w:rPr>
              <w:t>Généralités</w:t>
            </w:r>
            <w:r>
              <w:rPr>
                <w:noProof/>
                <w:webHidden/>
              </w:rPr>
              <w:tab/>
            </w:r>
            <w:r>
              <w:rPr>
                <w:noProof/>
                <w:webHidden/>
              </w:rPr>
              <w:fldChar w:fldCharType="begin"/>
            </w:r>
            <w:r>
              <w:rPr>
                <w:noProof/>
                <w:webHidden/>
              </w:rPr>
              <w:instrText xml:space="preserve"> PAGEREF _Toc89455775 \h </w:instrText>
            </w:r>
            <w:r>
              <w:rPr>
                <w:noProof/>
                <w:webHidden/>
              </w:rPr>
            </w:r>
            <w:r>
              <w:rPr>
                <w:noProof/>
                <w:webHidden/>
              </w:rPr>
              <w:fldChar w:fldCharType="separate"/>
            </w:r>
            <w:r>
              <w:rPr>
                <w:noProof/>
                <w:webHidden/>
              </w:rPr>
              <w:t>87</w:t>
            </w:r>
            <w:r>
              <w:rPr>
                <w:noProof/>
                <w:webHidden/>
              </w:rPr>
              <w:fldChar w:fldCharType="end"/>
            </w:r>
          </w:hyperlink>
        </w:p>
        <w:p w14:paraId="51F5972E" w14:textId="34812422" w:rsidR="008416B1" w:rsidRDefault="008416B1">
          <w:pPr>
            <w:pStyle w:val="TM1"/>
            <w:tabs>
              <w:tab w:val="left" w:pos="440"/>
              <w:tab w:val="right" w:leader="dot" w:pos="10456"/>
            </w:tabs>
            <w:rPr>
              <w:rFonts w:asciiTheme="minorHAnsi" w:eastAsiaTheme="minorEastAsia" w:hAnsiTheme="minorHAnsi" w:cstheme="minorBidi"/>
              <w:noProof/>
              <w:lang w:eastAsia="fr-CA"/>
            </w:rPr>
          </w:pPr>
          <w:hyperlink w:anchor="_Toc89455776" w:history="1">
            <w:r w:rsidRPr="0025321D">
              <w:rPr>
                <w:rStyle w:val="Lienhypertexte"/>
                <w:noProof/>
              </w:rPr>
              <w:t>6</w:t>
            </w:r>
            <w:r>
              <w:rPr>
                <w:rFonts w:asciiTheme="minorHAnsi" w:eastAsiaTheme="minorEastAsia" w:hAnsiTheme="minorHAnsi" w:cstheme="minorBidi"/>
                <w:noProof/>
                <w:lang w:eastAsia="fr-CA"/>
              </w:rPr>
              <w:tab/>
            </w:r>
            <w:r w:rsidRPr="0025321D">
              <w:rPr>
                <w:rStyle w:val="Lienhypertexte"/>
                <w:noProof/>
              </w:rPr>
              <w:t>Dépannage</w:t>
            </w:r>
            <w:r>
              <w:rPr>
                <w:noProof/>
                <w:webHidden/>
              </w:rPr>
              <w:tab/>
            </w:r>
            <w:r>
              <w:rPr>
                <w:noProof/>
                <w:webHidden/>
              </w:rPr>
              <w:fldChar w:fldCharType="begin"/>
            </w:r>
            <w:r>
              <w:rPr>
                <w:noProof/>
                <w:webHidden/>
              </w:rPr>
              <w:instrText xml:space="preserve"> PAGEREF _Toc89455776 \h </w:instrText>
            </w:r>
            <w:r>
              <w:rPr>
                <w:noProof/>
                <w:webHidden/>
              </w:rPr>
            </w:r>
            <w:r>
              <w:rPr>
                <w:noProof/>
                <w:webHidden/>
              </w:rPr>
              <w:fldChar w:fldCharType="separate"/>
            </w:r>
            <w:r>
              <w:rPr>
                <w:noProof/>
                <w:webHidden/>
              </w:rPr>
              <w:t>88</w:t>
            </w:r>
            <w:r>
              <w:rPr>
                <w:noProof/>
                <w:webHidden/>
              </w:rPr>
              <w:fldChar w:fldCharType="end"/>
            </w:r>
          </w:hyperlink>
        </w:p>
        <w:p w14:paraId="55B5973A" w14:textId="2562D1E8"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77" w:history="1">
            <w:r w:rsidRPr="0025321D">
              <w:rPr>
                <w:rStyle w:val="Lienhypertexte"/>
                <w:noProof/>
              </w:rPr>
              <w:t>6.1</w:t>
            </w:r>
            <w:r>
              <w:rPr>
                <w:rFonts w:asciiTheme="minorHAnsi" w:eastAsiaTheme="minorEastAsia" w:hAnsiTheme="minorHAnsi" w:cstheme="minorBidi"/>
                <w:noProof/>
                <w:lang w:eastAsia="fr-CA"/>
              </w:rPr>
              <w:tab/>
            </w:r>
            <w:r w:rsidRPr="0025321D">
              <w:rPr>
                <w:rStyle w:val="Lienhypertexte"/>
                <w:noProof/>
              </w:rPr>
              <w:t>FAQ</w:t>
            </w:r>
            <w:r>
              <w:rPr>
                <w:noProof/>
                <w:webHidden/>
              </w:rPr>
              <w:tab/>
            </w:r>
            <w:r>
              <w:rPr>
                <w:noProof/>
                <w:webHidden/>
              </w:rPr>
              <w:fldChar w:fldCharType="begin"/>
            </w:r>
            <w:r>
              <w:rPr>
                <w:noProof/>
                <w:webHidden/>
              </w:rPr>
              <w:instrText xml:space="preserve"> PAGEREF _Toc89455777 \h </w:instrText>
            </w:r>
            <w:r>
              <w:rPr>
                <w:noProof/>
                <w:webHidden/>
              </w:rPr>
            </w:r>
            <w:r>
              <w:rPr>
                <w:noProof/>
                <w:webHidden/>
              </w:rPr>
              <w:fldChar w:fldCharType="separate"/>
            </w:r>
            <w:r>
              <w:rPr>
                <w:noProof/>
                <w:webHidden/>
              </w:rPr>
              <w:t>88</w:t>
            </w:r>
            <w:r>
              <w:rPr>
                <w:noProof/>
                <w:webHidden/>
              </w:rPr>
              <w:fldChar w:fldCharType="end"/>
            </w:r>
          </w:hyperlink>
        </w:p>
        <w:p w14:paraId="32776BE8" w14:textId="7DF5B384"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78" w:history="1">
            <w:r w:rsidRPr="0025321D">
              <w:rPr>
                <w:rStyle w:val="Lienhypertexte"/>
                <w:noProof/>
              </w:rPr>
              <w:t>6.2</w:t>
            </w:r>
            <w:r>
              <w:rPr>
                <w:rFonts w:asciiTheme="minorHAnsi" w:eastAsiaTheme="minorEastAsia" w:hAnsiTheme="minorHAnsi" w:cstheme="minorBidi"/>
                <w:noProof/>
                <w:lang w:eastAsia="fr-CA"/>
              </w:rPr>
              <w:tab/>
            </w:r>
            <w:r w:rsidRPr="0025321D">
              <w:rPr>
                <w:rStyle w:val="Lienhypertexte"/>
                <w:noProof/>
              </w:rPr>
              <w:t>Problèmes avec l’édition des blocs dans OPC Scada Viewer (impossible de voir et de modifier les paramètres)</w:t>
            </w:r>
            <w:r>
              <w:rPr>
                <w:noProof/>
                <w:webHidden/>
              </w:rPr>
              <w:tab/>
            </w:r>
            <w:r>
              <w:rPr>
                <w:noProof/>
                <w:webHidden/>
              </w:rPr>
              <w:fldChar w:fldCharType="begin"/>
            </w:r>
            <w:r>
              <w:rPr>
                <w:noProof/>
                <w:webHidden/>
              </w:rPr>
              <w:instrText xml:space="preserve"> PAGEREF _Toc89455778 \h </w:instrText>
            </w:r>
            <w:r>
              <w:rPr>
                <w:noProof/>
                <w:webHidden/>
              </w:rPr>
            </w:r>
            <w:r>
              <w:rPr>
                <w:noProof/>
                <w:webHidden/>
              </w:rPr>
              <w:fldChar w:fldCharType="separate"/>
            </w:r>
            <w:r>
              <w:rPr>
                <w:noProof/>
                <w:webHidden/>
              </w:rPr>
              <w:t>89</w:t>
            </w:r>
            <w:r>
              <w:rPr>
                <w:noProof/>
                <w:webHidden/>
              </w:rPr>
              <w:fldChar w:fldCharType="end"/>
            </w:r>
          </w:hyperlink>
        </w:p>
        <w:p w14:paraId="2A7362F9" w14:textId="6111CA57" w:rsidR="008416B1" w:rsidRDefault="008416B1">
          <w:pPr>
            <w:pStyle w:val="TM2"/>
            <w:tabs>
              <w:tab w:val="left" w:pos="880"/>
              <w:tab w:val="right" w:leader="dot" w:pos="10456"/>
            </w:tabs>
            <w:rPr>
              <w:rFonts w:asciiTheme="minorHAnsi" w:eastAsiaTheme="minorEastAsia" w:hAnsiTheme="minorHAnsi" w:cstheme="minorBidi"/>
              <w:noProof/>
              <w:lang w:eastAsia="fr-CA"/>
            </w:rPr>
          </w:pPr>
          <w:hyperlink w:anchor="_Toc89455779" w:history="1">
            <w:r w:rsidRPr="0025321D">
              <w:rPr>
                <w:rStyle w:val="Lienhypertexte"/>
                <w:noProof/>
              </w:rPr>
              <w:t>6.3</w:t>
            </w:r>
            <w:r>
              <w:rPr>
                <w:rFonts w:asciiTheme="minorHAnsi" w:eastAsiaTheme="minorEastAsia" w:hAnsiTheme="minorHAnsi" w:cstheme="minorBidi"/>
                <w:noProof/>
                <w:lang w:eastAsia="fr-CA"/>
              </w:rPr>
              <w:tab/>
            </w:r>
            <w:r w:rsidRPr="0025321D">
              <w:rPr>
                <w:rStyle w:val="Lienhypertexte"/>
                <w:noProof/>
              </w:rPr>
              <w:t>Références :</w:t>
            </w:r>
            <w:r>
              <w:rPr>
                <w:noProof/>
                <w:webHidden/>
              </w:rPr>
              <w:tab/>
            </w:r>
            <w:r>
              <w:rPr>
                <w:noProof/>
                <w:webHidden/>
              </w:rPr>
              <w:fldChar w:fldCharType="begin"/>
            </w:r>
            <w:r>
              <w:rPr>
                <w:noProof/>
                <w:webHidden/>
              </w:rPr>
              <w:instrText xml:space="preserve"> PAGEREF _Toc89455779 \h </w:instrText>
            </w:r>
            <w:r>
              <w:rPr>
                <w:noProof/>
                <w:webHidden/>
              </w:rPr>
            </w:r>
            <w:r>
              <w:rPr>
                <w:noProof/>
                <w:webHidden/>
              </w:rPr>
              <w:fldChar w:fldCharType="separate"/>
            </w:r>
            <w:r>
              <w:rPr>
                <w:noProof/>
                <w:webHidden/>
              </w:rPr>
              <w:t>90</w:t>
            </w:r>
            <w:r>
              <w:rPr>
                <w:noProof/>
                <w:webHidden/>
              </w:rPr>
              <w:fldChar w:fldCharType="end"/>
            </w:r>
          </w:hyperlink>
        </w:p>
        <w:p w14:paraId="109D3033" w14:textId="27A8AD12" w:rsidR="007833C2" w:rsidRDefault="007833C2">
          <w:r>
            <w:rPr>
              <w:b/>
              <w:bCs/>
            </w:rPr>
            <w:fldChar w:fldCharType="end"/>
          </w:r>
        </w:p>
      </w:sdtContent>
    </w:sdt>
    <w:p w14:paraId="020CCEF7" w14:textId="7352AA90" w:rsidR="002B7052" w:rsidRDefault="002B7052" w:rsidP="002B7052">
      <w:pPr>
        <w:pStyle w:val="En-ttedetabledesmatires"/>
      </w:pPr>
      <w:r>
        <w:t>Liste</w:t>
      </w:r>
      <w:r w:rsidR="00DC404C">
        <w:t xml:space="preserve"> des figures</w:t>
      </w:r>
    </w:p>
    <w:p w14:paraId="400706D9" w14:textId="6B8B6F9E" w:rsidR="008416B1" w:rsidRDefault="002B7052">
      <w:pPr>
        <w:pStyle w:val="Tabledesillustrations"/>
        <w:tabs>
          <w:tab w:val="right" w:leader="dot" w:pos="10456"/>
        </w:tabs>
        <w:rPr>
          <w:rFonts w:asciiTheme="minorHAnsi" w:eastAsiaTheme="minorEastAsia" w:hAnsiTheme="minorHAnsi" w:cstheme="minorBidi"/>
          <w:noProof/>
          <w:lang w:eastAsia="fr-CA"/>
        </w:rPr>
      </w:pPr>
      <w:r>
        <w:rPr>
          <w:sz w:val="28"/>
          <w:szCs w:val="28"/>
        </w:rPr>
        <w:fldChar w:fldCharType="begin"/>
      </w:r>
      <w:r>
        <w:rPr>
          <w:sz w:val="28"/>
          <w:szCs w:val="28"/>
        </w:rPr>
        <w:instrText xml:space="preserve"> TOC \h \z \c "Figure" </w:instrText>
      </w:r>
      <w:r>
        <w:rPr>
          <w:sz w:val="28"/>
          <w:szCs w:val="28"/>
        </w:rPr>
        <w:fldChar w:fldCharType="separate"/>
      </w:r>
      <w:hyperlink w:anchor="_Toc89455780" w:history="1">
        <w:r w:rsidR="008416B1" w:rsidRPr="00A82194">
          <w:rPr>
            <w:rStyle w:val="Lienhypertexte"/>
            <w:noProof/>
            <w:lang w:val="en-CA"/>
          </w:rPr>
          <w:t>Figure 1 - Advanced Serial Data Logger : Exécutable</w:t>
        </w:r>
        <w:r w:rsidR="008416B1">
          <w:rPr>
            <w:noProof/>
            <w:webHidden/>
          </w:rPr>
          <w:tab/>
        </w:r>
        <w:r w:rsidR="008416B1">
          <w:rPr>
            <w:noProof/>
            <w:webHidden/>
          </w:rPr>
          <w:fldChar w:fldCharType="begin"/>
        </w:r>
        <w:r w:rsidR="008416B1">
          <w:rPr>
            <w:noProof/>
            <w:webHidden/>
          </w:rPr>
          <w:instrText xml:space="preserve"> PAGEREF _Toc89455780 \h </w:instrText>
        </w:r>
        <w:r w:rsidR="008416B1">
          <w:rPr>
            <w:noProof/>
            <w:webHidden/>
          </w:rPr>
        </w:r>
        <w:r w:rsidR="008416B1">
          <w:rPr>
            <w:noProof/>
            <w:webHidden/>
          </w:rPr>
          <w:fldChar w:fldCharType="separate"/>
        </w:r>
        <w:r w:rsidR="008416B1">
          <w:rPr>
            <w:noProof/>
            <w:webHidden/>
          </w:rPr>
          <w:t>14</w:t>
        </w:r>
        <w:r w:rsidR="008416B1">
          <w:rPr>
            <w:noProof/>
            <w:webHidden/>
          </w:rPr>
          <w:fldChar w:fldCharType="end"/>
        </w:r>
      </w:hyperlink>
    </w:p>
    <w:p w14:paraId="689E96DC" w14:textId="63FB03A0"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81" w:history="1">
        <w:r w:rsidRPr="00A82194">
          <w:rPr>
            <w:rStyle w:val="Lienhypertexte"/>
            <w:noProof/>
            <w:lang w:val="en-CA"/>
          </w:rPr>
          <w:t>Figure 2 - Advanced Serial Data Logger : Choix de langue</w:t>
        </w:r>
        <w:r>
          <w:rPr>
            <w:noProof/>
            <w:webHidden/>
          </w:rPr>
          <w:tab/>
        </w:r>
        <w:r>
          <w:rPr>
            <w:noProof/>
            <w:webHidden/>
          </w:rPr>
          <w:fldChar w:fldCharType="begin"/>
        </w:r>
        <w:r>
          <w:rPr>
            <w:noProof/>
            <w:webHidden/>
          </w:rPr>
          <w:instrText xml:space="preserve"> PAGEREF _Toc89455781 \h </w:instrText>
        </w:r>
        <w:r>
          <w:rPr>
            <w:noProof/>
            <w:webHidden/>
          </w:rPr>
        </w:r>
        <w:r>
          <w:rPr>
            <w:noProof/>
            <w:webHidden/>
          </w:rPr>
          <w:fldChar w:fldCharType="separate"/>
        </w:r>
        <w:r>
          <w:rPr>
            <w:noProof/>
            <w:webHidden/>
          </w:rPr>
          <w:t>14</w:t>
        </w:r>
        <w:r>
          <w:rPr>
            <w:noProof/>
            <w:webHidden/>
          </w:rPr>
          <w:fldChar w:fldCharType="end"/>
        </w:r>
      </w:hyperlink>
    </w:p>
    <w:p w14:paraId="270E6292" w14:textId="63704BC7"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82" w:history="1">
        <w:r w:rsidRPr="00A82194">
          <w:rPr>
            <w:rStyle w:val="Lienhypertexte"/>
            <w:noProof/>
            <w:lang w:val="en-CA"/>
          </w:rPr>
          <w:t>Figure 3 - Advanced Serial Data Logger Setup Next</w:t>
        </w:r>
        <w:r>
          <w:rPr>
            <w:noProof/>
            <w:webHidden/>
          </w:rPr>
          <w:tab/>
        </w:r>
        <w:r>
          <w:rPr>
            <w:noProof/>
            <w:webHidden/>
          </w:rPr>
          <w:fldChar w:fldCharType="begin"/>
        </w:r>
        <w:r>
          <w:rPr>
            <w:noProof/>
            <w:webHidden/>
          </w:rPr>
          <w:instrText xml:space="preserve"> PAGEREF _Toc89455782 \h </w:instrText>
        </w:r>
        <w:r>
          <w:rPr>
            <w:noProof/>
            <w:webHidden/>
          </w:rPr>
        </w:r>
        <w:r>
          <w:rPr>
            <w:noProof/>
            <w:webHidden/>
          </w:rPr>
          <w:fldChar w:fldCharType="separate"/>
        </w:r>
        <w:r>
          <w:rPr>
            <w:noProof/>
            <w:webHidden/>
          </w:rPr>
          <w:t>14</w:t>
        </w:r>
        <w:r>
          <w:rPr>
            <w:noProof/>
            <w:webHidden/>
          </w:rPr>
          <w:fldChar w:fldCharType="end"/>
        </w:r>
      </w:hyperlink>
    </w:p>
    <w:p w14:paraId="6DE83D0C" w14:textId="7C4757C8"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83" w:history="1">
        <w:r w:rsidRPr="00A82194">
          <w:rPr>
            <w:rStyle w:val="Lienhypertexte"/>
            <w:noProof/>
          </w:rPr>
          <w:t>Figure 4 - Advanced Serial Data Logger : Accepter les termes de la licence</w:t>
        </w:r>
        <w:r>
          <w:rPr>
            <w:noProof/>
            <w:webHidden/>
          </w:rPr>
          <w:tab/>
        </w:r>
        <w:r>
          <w:rPr>
            <w:noProof/>
            <w:webHidden/>
          </w:rPr>
          <w:fldChar w:fldCharType="begin"/>
        </w:r>
        <w:r>
          <w:rPr>
            <w:noProof/>
            <w:webHidden/>
          </w:rPr>
          <w:instrText xml:space="preserve"> PAGEREF _Toc89455783 \h </w:instrText>
        </w:r>
        <w:r>
          <w:rPr>
            <w:noProof/>
            <w:webHidden/>
          </w:rPr>
        </w:r>
        <w:r>
          <w:rPr>
            <w:noProof/>
            <w:webHidden/>
          </w:rPr>
          <w:fldChar w:fldCharType="separate"/>
        </w:r>
        <w:r>
          <w:rPr>
            <w:noProof/>
            <w:webHidden/>
          </w:rPr>
          <w:t>15</w:t>
        </w:r>
        <w:r>
          <w:rPr>
            <w:noProof/>
            <w:webHidden/>
          </w:rPr>
          <w:fldChar w:fldCharType="end"/>
        </w:r>
      </w:hyperlink>
    </w:p>
    <w:p w14:paraId="017AF68A" w14:textId="4ED1DC0C"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84" w:history="1">
        <w:r w:rsidRPr="00A82194">
          <w:rPr>
            <w:rStyle w:val="Lienhypertexte"/>
            <w:noProof/>
          </w:rPr>
          <w:t>Figure 5 - Advanced Serial Data Logger : Choix du dossier d'installation</w:t>
        </w:r>
        <w:r>
          <w:rPr>
            <w:noProof/>
            <w:webHidden/>
          </w:rPr>
          <w:tab/>
        </w:r>
        <w:r>
          <w:rPr>
            <w:noProof/>
            <w:webHidden/>
          </w:rPr>
          <w:fldChar w:fldCharType="begin"/>
        </w:r>
        <w:r>
          <w:rPr>
            <w:noProof/>
            <w:webHidden/>
          </w:rPr>
          <w:instrText xml:space="preserve"> PAGEREF _Toc89455784 \h </w:instrText>
        </w:r>
        <w:r>
          <w:rPr>
            <w:noProof/>
            <w:webHidden/>
          </w:rPr>
        </w:r>
        <w:r>
          <w:rPr>
            <w:noProof/>
            <w:webHidden/>
          </w:rPr>
          <w:fldChar w:fldCharType="separate"/>
        </w:r>
        <w:r>
          <w:rPr>
            <w:noProof/>
            <w:webHidden/>
          </w:rPr>
          <w:t>15</w:t>
        </w:r>
        <w:r>
          <w:rPr>
            <w:noProof/>
            <w:webHidden/>
          </w:rPr>
          <w:fldChar w:fldCharType="end"/>
        </w:r>
      </w:hyperlink>
    </w:p>
    <w:p w14:paraId="6550C54D" w14:textId="6ABF6565"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85" w:history="1">
        <w:r w:rsidRPr="00A82194">
          <w:rPr>
            <w:rStyle w:val="Lienhypertexte"/>
            <w:noProof/>
          </w:rPr>
          <w:t>Figure 6 - Advanced Serial Data Logger : Choix du dossier pour le menu démarrer</w:t>
        </w:r>
        <w:r>
          <w:rPr>
            <w:noProof/>
            <w:webHidden/>
          </w:rPr>
          <w:tab/>
        </w:r>
        <w:r>
          <w:rPr>
            <w:noProof/>
            <w:webHidden/>
          </w:rPr>
          <w:fldChar w:fldCharType="begin"/>
        </w:r>
        <w:r>
          <w:rPr>
            <w:noProof/>
            <w:webHidden/>
          </w:rPr>
          <w:instrText xml:space="preserve"> PAGEREF _Toc89455785 \h </w:instrText>
        </w:r>
        <w:r>
          <w:rPr>
            <w:noProof/>
            <w:webHidden/>
          </w:rPr>
        </w:r>
        <w:r>
          <w:rPr>
            <w:noProof/>
            <w:webHidden/>
          </w:rPr>
          <w:fldChar w:fldCharType="separate"/>
        </w:r>
        <w:r>
          <w:rPr>
            <w:noProof/>
            <w:webHidden/>
          </w:rPr>
          <w:t>16</w:t>
        </w:r>
        <w:r>
          <w:rPr>
            <w:noProof/>
            <w:webHidden/>
          </w:rPr>
          <w:fldChar w:fldCharType="end"/>
        </w:r>
      </w:hyperlink>
    </w:p>
    <w:p w14:paraId="66AE0B84" w14:textId="5FE1D4F0"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86" w:history="1">
        <w:r w:rsidRPr="00A82194">
          <w:rPr>
            <w:rStyle w:val="Lienhypertexte"/>
            <w:noProof/>
          </w:rPr>
          <w:t>Figure 7 - Advanced Serial Data Logger : Sélection des tâches d'installation</w:t>
        </w:r>
        <w:r>
          <w:rPr>
            <w:noProof/>
            <w:webHidden/>
          </w:rPr>
          <w:tab/>
        </w:r>
        <w:r>
          <w:rPr>
            <w:noProof/>
            <w:webHidden/>
          </w:rPr>
          <w:fldChar w:fldCharType="begin"/>
        </w:r>
        <w:r>
          <w:rPr>
            <w:noProof/>
            <w:webHidden/>
          </w:rPr>
          <w:instrText xml:space="preserve"> PAGEREF _Toc89455786 \h </w:instrText>
        </w:r>
        <w:r>
          <w:rPr>
            <w:noProof/>
            <w:webHidden/>
          </w:rPr>
        </w:r>
        <w:r>
          <w:rPr>
            <w:noProof/>
            <w:webHidden/>
          </w:rPr>
          <w:fldChar w:fldCharType="separate"/>
        </w:r>
        <w:r>
          <w:rPr>
            <w:noProof/>
            <w:webHidden/>
          </w:rPr>
          <w:t>16</w:t>
        </w:r>
        <w:r>
          <w:rPr>
            <w:noProof/>
            <w:webHidden/>
          </w:rPr>
          <w:fldChar w:fldCharType="end"/>
        </w:r>
      </w:hyperlink>
    </w:p>
    <w:p w14:paraId="3DFCA583" w14:textId="55EDF62C"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87" w:history="1">
        <w:r w:rsidRPr="00A82194">
          <w:rPr>
            <w:rStyle w:val="Lienhypertexte"/>
            <w:noProof/>
          </w:rPr>
          <w:t>Figure 8 - Advanced Serial Data Logger : Démarrage de l'installation</w:t>
        </w:r>
        <w:r>
          <w:rPr>
            <w:noProof/>
            <w:webHidden/>
          </w:rPr>
          <w:tab/>
        </w:r>
        <w:r>
          <w:rPr>
            <w:noProof/>
            <w:webHidden/>
          </w:rPr>
          <w:fldChar w:fldCharType="begin"/>
        </w:r>
        <w:r>
          <w:rPr>
            <w:noProof/>
            <w:webHidden/>
          </w:rPr>
          <w:instrText xml:space="preserve"> PAGEREF _Toc89455787 \h </w:instrText>
        </w:r>
        <w:r>
          <w:rPr>
            <w:noProof/>
            <w:webHidden/>
          </w:rPr>
        </w:r>
        <w:r>
          <w:rPr>
            <w:noProof/>
            <w:webHidden/>
          </w:rPr>
          <w:fldChar w:fldCharType="separate"/>
        </w:r>
        <w:r>
          <w:rPr>
            <w:noProof/>
            <w:webHidden/>
          </w:rPr>
          <w:t>17</w:t>
        </w:r>
        <w:r>
          <w:rPr>
            <w:noProof/>
            <w:webHidden/>
          </w:rPr>
          <w:fldChar w:fldCharType="end"/>
        </w:r>
      </w:hyperlink>
    </w:p>
    <w:p w14:paraId="20667546" w14:textId="5D556E86"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88" w:history="1">
        <w:r w:rsidRPr="00A82194">
          <w:rPr>
            <w:rStyle w:val="Lienhypertexte"/>
            <w:noProof/>
          </w:rPr>
          <w:t>Figure 9 - Advanced Serial Data Logger : Installation en cours</w:t>
        </w:r>
        <w:r>
          <w:rPr>
            <w:noProof/>
            <w:webHidden/>
          </w:rPr>
          <w:tab/>
        </w:r>
        <w:r>
          <w:rPr>
            <w:noProof/>
            <w:webHidden/>
          </w:rPr>
          <w:fldChar w:fldCharType="begin"/>
        </w:r>
        <w:r>
          <w:rPr>
            <w:noProof/>
            <w:webHidden/>
          </w:rPr>
          <w:instrText xml:space="preserve"> PAGEREF _Toc89455788 \h </w:instrText>
        </w:r>
        <w:r>
          <w:rPr>
            <w:noProof/>
            <w:webHidden/>
          </w:rPr>
        </w:r>
        <w:r>
          <w:rPr>
            <w:noProof/>
            <w:webHidden/>
          </w:rPr>
          <w:fldChar w:fldCharType="separate"/>
        </w:r>
        <w:r>
          <w:rPr>
            <w:noProof/>
            <w:webHidden/>
          </w:rPr>
          <w:t>17</w:t>
        </w:r>
        <w:r>
          <w:rPr>
            <w:noProof/>
            <w:webHidden/>
          </w:rPr>
          <w:fldChar w:fldCharType="end"/>
        </w:r>
      </w:hyperlink>
    </w:p>
    <w:p w14:paraId="15ADBA60" w14:textId="6A1E0DC4"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89" w:history="1">
        <w:r w:rsidRPr="00A82194">
          <w:rPr>
            <w:rStyle w:val="Lienhypertexte"/>
            <w:noProof/>
          </w:rPr>
          <w:t>Figure 10 - Advanced Serial Data Logger : Fin de l'installation et redémarrage</w:t>
        </w:r>
        <w:r>
          <w:rPr>
            <w:noProof/>
            <w:webHidden/>
          </w:rPr>
          <w:tab/>
        </w:r>
        <w:r>
          <w:rPr>
            <w:noProof/>
            <w:webHidden/>
          </w:rPr>
          <w:fldChar w:fldCharType="begin"/>
        </w:r>
        <w:r>
          <w:rPr>
            <w:noProof/>
            <w:webHidden/>
          </w:rPr>
          <w:instrText xml:space="preserve"> PAGEREF _Toc89455789 \h </w:instrText>
        </w:r>
        <w:r>
          <w:rPr>
            <w:noProof/>
            <w:webHidden/>
          </w:rPr>
        </w:r>
        <w:r>
          <w:rPr>
            <w:noProof/>
            <w:webHidden/>
          </w:rPr>
          <w:fldChar w:fldCharType="separate"/>
        </w:r>
        <w:r>
          <w:rPr>
            <w:noProof/>
            <w:webHidden/>
          </w:rPr>
          <w:t>18</w:t>
        </w:r>
        <w:r>
          <w:rPr>
            <w:noProof/>
            <w:webHidden/>
          </w:rPr>
          <w:fldChar w:fldCharType="end"/>
        </w:r>
      </w:hyperlink>
    </w:p>
    <w:p w14:paraId="44D3B457" w14:textId="5BAE54B1"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90" w:history="1">
        <w:r w:rsidRPr="00A82194">
          <w:rPr>
            <w:rStyle w:val="Lienhypertexte"/>
            <w:noProof/>
            <w:lang w:val="en-CA"/>
          </w:rPr>
          <w:t>Figure 11 - Advanced Serial Data Logger : Exécutable du Greffon DATA TIMEOUT</w:t>
        </w:r>
        <w:r>
          <w:rPr>
            <w:noProof/>
            <w:webHidden/>
          </w:rPr>
          <w:tab/>
        </w:r>
        <w:r>
          <w:rPr>
            <w:noProof/>
            <w:webHidden/>
          </w:rPr>
          <w:fldChar w:fldCharType="begin"/>
        </w:r>
        <w:r>
          <w:rPr>
            <w:noProof/>
            <w:webHidden/>
          </w:rPr>
          <w:instrText xml:space="preserve"> PAGEREF _Toc89455790 \h </w:instrText>
        </w:r>
        <w:r>
          <w:rPr>
            <w:noProof/>
            <w:webHidden/>
          </w:rPr>
        </w:r>
        <w:r>
          <w:rPr>
            <w:noProof/>
            <w:webHidden/>
          </w:rPr>
          <w:fldChar w:fldCharType="separate"/>
        </w:r>
        <w:r>
          <w:rPr>
            <w:noProof/>
            <w:webHidden/>
          </w:rPr>
          <w:t>18</w:t>
        </w:r>
        <w:r>
          <w:rPr>
            <w:noProof/>
            <w:webHidden/>
          </w:rPr>
          <w:fldChar w:fldCharType="end"/>
        </w:r>
      </w:hyperlink>
    </w:p>
    <w:p w14:paraId="08BA41AE" w14:textId="3CB37288"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91" w:history="1">
        <w:r w:rsidRPr="00A82194">
          <w:rPr>
            <w:rStyle w:val="Lienhypertexte"/>
            <w:noProof/>
          </w:rPr>
          <w:t>Figure 12 - Advanced Serial Data Logger : Greffon DATA TIMEOUT, choix de langue</w:t>
        </w:r>
        <w:r>
          <w:rPr>
            <w:noProof/>
            <w:webHidden/>
          </w:rPr>
          <w:tab/>
        </w:r>
        <w:r>
          <w:rPr>
            <w:noProof/>
            <w:webHidden/>
          </w:rPr>
          <w:fldChar w:fldCharType="begin"/>
        </w:r>
        <w:r>
          <w:rPr>
            <w:noProof/>
            <w:webHidden/>
          </w:rPr>
          <w:instrText xml:space="preserve"> PAGEREF _Toc89455791 \h </w:instrText>
        </w:r>
        <w:r>
          <w:rPr>
            <w:noProof/>
            <w:webHidden/>
          </w:rPr>
        </w:r>
        <w:r>
          <w:rPr>
            <w:noProof/>
            <w:webHidden/>
          </w:rPr>
          <w:fldChar w:fldCharType="separate"/>
        </w:r>
        <w:r>
          <w:rPr>
            <w:noProof/>
            <w:webHidden/>
          </w:rPr>
          <w:t>18</w:t>
        </w:r>
        <w:r>
          <w:rPr>
            <w:noProof/>
            <w:webHidden/>
          </w:rPr>
          <w:fldChar w:fldCharType="end"/>
        </w:r>
      </w:hyperlink>
    </w:p>
    <w:p w14:paraId="6C765C0B" w14:textId="0F6239F9"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92" w:history="1">
        <w:r w:rsidRPr="00A82194">
          <w:rPr>
            <w:rStyle w:val="Lienhypertexte"/>
            <w:noProof/>
          </w:rPr>
          <w:t>Figure 13 - Advanced Serial Data Logger : Greffon DATA TIMEOUT, démarrage de l'installation</w:t>
        </w:r>
        <w:r>
          <w:rPr>
            <w:noProof/>
            <w:webHidden/>
          </w:rPr>
          <w:tab/>
        </w:r>
        <w:r>
          <w:rPr>
            <w:noProof/>
            <w:webHidden/>
          </w:rPr>
          <w:fldChar w:fldCharType="begin"/>
        </w:r>
        <w:r>
          <w:rPr>
            <w:noProof/>
            <w:webHidden/>
          </w:rPr>
          <w:instrText xml:space="preserve"> PAGEREF _Toc89455792 \h </w:instrText>
        </w:r>
        <w:r>
          <w:rPr>
            <w:noProof/>
            <w:webHidden/>
          </w:rPr>
        </w:r>
        <w:r>
          <w:rPr>
            <w:noProof/>
            <w:webHidden/>
          </w:rPr>
          <w:fldChar w:fldCharType="separate"/>
        </w:r>
        <w:r>
          <w:rPr>
            <w:noProof/>
            <w:webHidden/>
          </w:rPr>
          <w:t>19</w:t>
        </w:r>
        <w:r>
          <w:rPr>
            <w:noProof/>
            <w:webHidden/>
          </w:rPr>
          <w:fldChar w:fldCharType="end"/>
        </w:r>
      </w:hyperlink>
    </w:p>
    <w:p w14:paraId="13B5F5CE" w14:textId="025B2D87"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93" w:history="1">
        <w:r w:rsidRPr="00A82194">
          <w:rPr>
            <w:rStyle w:val="Lienhypertexte"/>
            <w:noProof/>
          </w:rPr>
          <w:t>Figure 14 - Advanced Serial Data Logger : Greffon DATA TIMEOUT, Débuter l'installation</w:t>
        </w:r>
        <w:r>
          <w:rPr>
            <w:noProof/>
            <w:webHidden/>
          </w:rPr>
          <w:tab/>
        </w:r>
        <w:r>
          <w:rPr>
            <w:noProof/>
            <w:webHidden/>
          </w:rPr>
          <w:fldChar w:fldCharType="begin"/>
        </w:r>
        <w:r>
          <w:rPr>
            <w:noProof/>
            <w:webHidden/>
          </w:rPr>
          <w:instrText xml:space="preserve"> PAGEREF _Toc89455793 \h </w:instrText>
        </w:r>
        <w:r>
          <w:rPr>
            <w:noProof/>
            <w:webHidden/>
          </w:rPr>
        </w:r>
        <w:r>
          <w:rPr>
            <w:noProof/>
            <w:webHidden/>
          </w:rPr>
          <w:fldChar w:fldCharType="separate"/>
        </w:r>
        <w:r>
          <w:rPr>
            <w:noProof/>
            <w:webHidden/>
          </w:rPr>
          <w:t>19</w:t>
        </w:r>
        <w:r>
          <w:rPr>
            <w:noProof/>
            <w:webHidden/>
          </w:rPr>
          <w:fldChar w:fldCharType="end"/>
        </w:r>
      </w:hyperlink>
    </w:p>
    <w:p w14:paraId="46A39137" w14:textId="5948018D"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94" w:history="1">
        <w:r w:rsidRPr="00A82194">
          <w:rPr>
            <w:rStyle w:val="Lienhypertexte"/>
            <w:noProof/>
          </w:rPr>
          <w:t>Figure 15 - Advanced Serial Data Logger : Greffon DATA TIMEOUT, Fin de l'installation</w:t>
        </w:r>
        <w:r>
          <w:rPr>
            <w:noProof/>
            <w:webHidden/>
          </w:rPr>
          <w:tab/>
        </w:r>
        <w:r>
          <w:rPr>
            <w:noProof/>
            <w:webHidden/>
          </w:rPr>
          <w:fldChar w:fldCharType="begin"/>
        </w:r>
        <w:r>
          <w:rPr>
            <w:noProof/>
            <w:webHidden/>
          </w:rPr>
          <w:instrText xml:space="preserve"> PAGEREF _Toc89455794 \h </w:instrText>
        </w:r>
        <w:r>
          <w:rPr>
            <w:noProof/>
            <w:webHidden/>
          </w:rPr>
        </w:r>
        <w:r>
          <w:rPr>
            <w:noProof/>
            <w:webHidden/>
          </w:rPr>
          <w:fldChar w:fldCharType="separate"/>
        </w:r>
        <w:r>
          <w:rPr>
            <w:noProof/>
            <w:webHidden/>
          </w:rPr>
          <w:t>20</w:t>
        </w:r>
        <w:r>
          <w:rPr>
            <w:noProof/>
            <w:webHidden/>
          </w:rPr>
          <w:fldChar w:fldCharType="end"/>
        </w:r>
      </w:hyperlink>
    </w:p>
    <w:p w14:paraId="0C06B95C" w14:textId="20E04785"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95" w:history="1">
        <w:r w:rsidRPr="00A82194">
          <w:rPr>
            <w:rStyle w:val="Lienhypertexte"/>
            <w:noProof/>
          </w:rPr>
          <w:t>Figure 16 - OPC Scada Viewer : Exécutable</w:t>
        </w:r>
        <w:r>
          <w:rPr>
            <w:noProof/>
            <w:webHidden/>
          </w:rPr>
          <w:tab/>
        </w:r>
        <w:r>
          <w:rPr>
            <w:noProof/>
            <w:webHidden/>
          </w:rPr>
          <w:fldChar w:fldCharType="begin"/>
        </w:r>
        <w:r>
          <w:rPr>
            <w:noProof/>
            <w:webHidden/>
          </w:rPr>
          <w:instrText xml:space="preserve"> PAGEREF _Toc89455795 \h </w:instrText>
        </w:r>
        <w:r>
          <w:rPr>
            <w:noProof/>
            <w:webHidden/>
          </w:rPr>
        </w:r>
        <w:r>
          <w:rPr>
            <w:noProof/>
            <w:webHidden/>
          </w:rPr>
          <w:fldChar w:fldCharType="separate"/>
        </w:r>
        <w:r>
          <w:rPr>
            <w:noProof/>
            <w:webHidden/>
          </w:rPr>
          <w:t>21</w:t>
        </w:r>
        <w:r>
          <w:rPr>
            <w:noProof/>
            <w:webHidden/>
          </w:rPr>
          <w:fldChar w:fldCharType="end"/>
        </w:r>
      </w:hyperlink>
    </w:p>
    <w:p w14:paraId="7901B1BF" w14:textId="5FF83C57"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96" w:history="1">
        <w:r w:rsidRPr="00A82194">
          <w:rPr>
            <w:rStyle w:val="Lienhypertexte"/>
            <w:noProof/>
          </w:rPr>
          <w:t>Figure 17 - OPC Scada Viewer : Choix de la langue</w:t>
        </w:r>
        <w:r>
          <w:rPr>
            <w:noProof/>
            <w:webHidden/>
          </w:rPr>
          <w:tab/>
        </w:r>
        <w:r>
          <w:rPr>
            <w:noProof/>
            <w:webHidden/>
          </w:rPr>
          <w:fldChar w:fldCharType="begin"/>
        </w:r>
        <w:r>
          <w:rPr>
            <w:noProof/>
            <w:webHidden/>
          </w:rPr>
          <w:instrText xml:space="preserve"> PAGEREF _Toc89455796 \h </w:instrText>
        </w:r>
        <w:r>
          <w:rPr>
            <w:noProof/>
            <w:webHidden/>
          </w:rPr>
        </w:r>
        <w:r>
          <w:rPr>
            <w:noProof/>
            <w:webHidden/>
          </w:rPr>
          <w:fldChar w:fldCharType="separate"/>
        </w:r>
        <w:r>
          <w:rPr>
            <w:noProof/>
            <w:webHidden/>
          </w:rPr>
          <w:t>21</w:t>
        </w:r>
        <w:r>
          <w:rPr>
            <w:noProof/>
            <w:webHidden/>
          </w:rPr>
          <w:fldChar w:fldCharType="end"/>
        </w:r>
      </w:hyperlink>
    </w:p>
    <w:p w14:paraId="510CD67C" w14:textId="30336546"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97" w:history="1">
        <w:r w:rsidRPr="00A82194">
          <w:rPr>
            <w:rStyle w:val="Lienhypertexte"/>
            <w:noProof/>
          </w:rPr>
          <w:t>Figure 18 - OPC Scada Viewer : Début de l'installation</w:t>
        </w:r>
        <w:r>
          <w:rPr>
            <w:noProof/>
            <w:webHidden/>
          </w:rPr>
          <w:tab/>
        </w:r>
        <w:r>
          <w:rPr>
            <w:noProof/>
            <w:webHidden/>
          </w:rPr>
          <w:fldChar w:fldCharType="begin"/>
        </w:r>
        <w:r>
          <w:rPr>
            <w:noProof/>
            <w:webHidden/>
          </w:rPr>
          <w:instrText xml:space="preserve"> PAGEREF _Toc89455797 \h </w:instrText>
        </w:r>
        <w:r>
          <w:rPr>
            <w:noProof/>
            <w:webHidden/>
          </w:rPr>
        </w:r>
        <w:r>
          <w:rPr>
            <w:noProof/>
            <w:webHidden/>
          </w:rPr>
          <w:fldChar w:fldCharType="separate"/>
        </w:r>
        <w:r>
          <w:rPr>
            <w:noProof/>
            <w:webHidden/>
          </w:rPr>
          <w:t>22</w:t>
        </w:r>
        <w:r>
          <w:rPr>
            <w:noProof/>
            <w:webHidden/>
          </w:rPr>
          <w:fldChar w:fldCharType="end"/>
        </w:r>
      </w:hyperlink>
    </w:p>
    <w:p w14:paraId="748D34AD" w14:textId="73778046"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98" w:history="1">
        <w:r w:rsidRPr="00A82194">
          <w:rPr>
            <w:rStyle w:val="Lienhypertexte"/>
            <w:noProof/>
          </w:rPr>
          <w:t>Figure 19 - OPC Scada Viewer : Accepter les termes de la licence</w:t>
        </w:r>
        <w:r>
          <w:rPr>
            <w:noProof/>
            <w:webHidden/>
          </w:rPr>
          <w:tab/>
        </w:r>
        <w:r>
          <w:rPr>
            <w:noProof/>
            <w:webHidden/>
          </w:rPr>
          <w:fldChar w:fldCharType="begin"/>
        </w:r>
        <w:r>
          <w:rPr>
            <w:noProof/>
            <w:webHidden/>
          </w:rPr>
          <w:instrText xml:space="preserve"> PAGEREF _Toc89455798 \h </w:instrText>
        </w:r>
        <w:r>
          <w:rPr>
            <w:noProof/>
            <w:webHidden/>
          </w:rPr>
        </w:r>
        <w:r>
          <w:rPr>
            <w:noProof/>
            <w:webHidden/>
          </w:rPr>
          <w:fldChar w:fldCharType="separate"/>
        </w:r>
        <w:r>
          <w:rPr>
            <w:noProof/>
            <w:webHidden/>
          </w:rPr>
          <w:t>22</w:t>
        </w:r>
        <w:r>
          <w:rPr>
            <w:noProof/>
            <w:webHidden/>
          </w:rPr>
          <w:fldChar w:fldCharType="end"/>
        </w:r>
      </w:hyperlink>
    </w:p>
    <w:p w14:paraId="682AC4AF" w14:textId="0320EBD3"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799" w:history="1">
        <w:r w:rsidRPr="00A82194">
          <w:rPr>
            <w:rStyle w:val="Lienhypertexte"/>
            <w:noProof/>
          </w:rPr>
          <w:t>Figure 20 - OPC Scada Viewer : Choix du dossier d'installation</w:t>
        </w:r>
        <w:r>
          <w:rPr>
            <w:noProof/>
            <w:webHidden/>
          </w:rPr>
          <w:tab/>
        </w:r>
        <w:r>
          <w:rPr>
            <w:noProof/>
            <w:webHidden/>
          </w:rPr>
          <w:fldChar w:fldCharType="begin"/>
        </w:r>
        <w:r>
          <w:rPr>
            <w:noProof/>
            <w:webHidden/>
          </w:rPr>
          <w:instrText xml:space="preserve"> PAGEREF _Toc89455799 \h </w:instrText>
        </w:r>
        <w:r>
          <w:rPr>
            <w:noProof/>
            <w:webHidden/>
          </w:rPr>
        </w:r>
        <w:r>
          <w:rPr>
            <w:noProof/>
            <w:webHidden/>
          </w:rPr>
          <w:fldChar w:fldCharType="separate"/>
        </w:r>
        <w:r>
          <w:rPr>
            <w:noProof/>
            <w:webHidden/>
          </w:rPr>
          <w:t>23</w:t>
        </w:r>
        <w:r>
          <w:rPr>
            <w:noProof/>
            <w:webHidden/>
          </w:rPr>
          <w:fldChar w:fldCharType="end"/>
        </w:r>
      </w:hyperlink>
    </w:p>
    <w:p w14:paraId="4BC866E2" w14:textId="49556FF2"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00" w:history="1">
        <w:r w:rsidRPr="00A82194">
          <w:rPr>
            <w:rStyle w:val="Lienhypertexte"/>
            <w:noProof/>
          </w:rPr>
          <w:t>Figure 21 - OPC Scada Viewer : Choix du dossier du menu démarrage</w:t>
        </w:r>
        <w:r>
          <w:rPr>
            <w:noProof/>
            <w:webHidden/>
          </w:rPr>
          <w:tab/>
        </w:r>
        <w:r>
          <w:rPr>
            <w:noProof/>
            <w:webHidden/>
          </w:rPr>
          <w:fldChar w:fldCharType="begin"/>
        </w:r>
        <w:r>
          <w:rPr>
            <w:noProof/>
            <w:webHidden/>
          </w:rPr>
          <w:instrText xml:space="preserve"> PAGEREF _Toc89455800 \h </w:instrText>
        </w:r>
        <w:r>
          <w:rPr>
            <w:noProof/>
            <w:webHidden/>
          </w:rPr>
        </w:r>
        <w:r>
          <w:rPr>
            <w:noProof/>
            <w:webHidden/>
          </w:rPr>
          <w:fldChar w:fldCharType="separate"/>
        </w:r>
        <w:r>
          <w:rPr>
            <w:noProof/>
            <w:webHidden/>
          </w:rPr>
          <w:t>23</w:t>
        </w:r>
        <w:r>
          <w:rPr>
            <w:noProof/>
            <w:webHidden/>
          </w:rPr>
          <w:fldChar w:fldCharType="end"/>
        </w:r>
      </w:hyperlink>
    </w:p>
    <w:p w14:paraId="621FC8DC" w14:textId="7F5A7678"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01" w:history="1">
        <w:r w:rsidRPr="00A82194">
          <w:rPr>
            <w:rStyle w:val="Lienhypertexte"/>
            <w:noProof/>
          </w:rPr>
          <w:t>Figure 22 - OPC Scada Viewer : Sélection des tâches de l'installation</w:t>
        </w:r>
        <w:r>
          <w:rPr>
            <w:noProof/>
            <w:webHidden/>
          </w:rPr>
          <w:tab/>
        </w:r>
        <w:r>
          <w:rPr>
            <w:noProof/>
            <w:webHidden/>
          </w:rPr>
          <w:fldChar w:fldCharType="begin"/>
        </w:r>
        <w:r>
          <w:rPr>
            <w:noProof/>
            <w:webHidden/>
          </w:rPr>
          <w:instrText xml:space="preserve"> PAGEREF _Toc89455801 \h </w:instrText>
        </w:r>
        <w:r>
          <w:rPr>
            <w:noProof/>
            <w:webHidden/>
          </w:rPr>
        </w:r>
        <w:r>
          <w:rPr>
            <w:noProof/>
            <w:webHidden/>
          </w:rPr>
          <w:fldChar w:fldCharType="separate"/>
        </w:r>
        <w:r>
          <w:rPr>
            <w:noProof/>
            <w:webHidden/>
          </w:rPr>
          <w:t>24</w:t>
        </w:r>
        <w:r>
          <w:rPr>
            <w:noProof/>
            <w:webHidden/>
          </w:rPr>
          <w:fldChar w:fldCharType="end"/>
        </w:r>
      </w:hyperlink>
    </w:p>
    <w:p w14:paraId="78699B2D" w14:textId="04E26BF7"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02" w:history="1">
        <w:r w:rsidRPr="00A82194">
          <w:rPr>
            <w:rStyle w:val="Lienhypertexte"/>
            <w:noProof/>
          </w:rPr>
          <w:t>Figure 23 - OPC Scada Viewer : Prêt pour l'installation</w:t>
        </w:r>
        <w:r>
          <w:rPr>
            <w:noProof/>
            <w:webHidden/>
          </w:rPr>
          <w:tab/>
        </w:r>
        <w:r>
          <w:rPr>
            <w:noProof/>
            <w:webHidden/>
          </w:rPr>
          <w:fldChar w:fldCharType="begin"/>
        </w:r>
        <w:r>
          <w:rPr>
            <w:noProof/>
            <w:webHidden/>
          </w:rPr>
          <w:instrText xml:space="preserve"> PAGEREF _Toc89455802 \h </w:instrText>
        </w:r>
        <w:r>
          <w:rPr>
            <w:noProof/>
            <w:webHidden/>
          </w:rPr>
        </w:r>
        <w:r>
          <w:rPr>
            <w:noProof/>
            <w:webHidden/>
          </w:rPr>
          <w:fldChar w:fldCharType="separate"/>
        </w:r>
        <w:r>
          <w:rPr>
            <w:noProof/>
            <w:webHidden/>
          </w:rPr>
          <w:t>24</w:t>
        </w:r>
        <w:r>
          <w:rPr>
            <w:noProof/>
            <w:webHidden/>
          </w:rPr>
          <w:fldChar w:fldCharType="end"/>
        </w:r>
      </w:hyperlink>
    </w:p>
    <w:p w14:paraId="067305D6" w14:textId="43A3FB12"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03" w:history="1">
        <w:r w:rsidRPr="00A82194">
          <w:rPr>
            <w:rStyle w:val="Lienhypertexte"/>
            <w:noProof/>
          </w:rPr>
          <w:t>Figure 24 - OPC Scada Viewer : installation en cours</w:t>
        </w:r>
        <w:r>
          <w:rPr>
            <w:noProof/>
            <w:webHidden/>
          </w:rPr>
          <w:tab/>
        </w:r>
        <w:r>
          <w:rPr>
            <w:noProof/>
            <w:webHidden/>
          </w:rPr>
          <w:fldChar w:fldCharType="begin"/>
        </w:r>
        <w:r>
          <w:rPr>
            <w:noProof/>
            <w:webHidden/>
          </w:rPr>
          <w:instrText xml:space="preserve"> PAGEREF _Toc89455803 \h </w:instrText>
        </w:r>
        <w:r>
          <w:rPr>
            <w:noProof/>
            <w:webHidden/>
          </w:rPr>
        </w:r>
        <w:r>
          <w:rPr>
            <w:noProof/>
            <w:webHidden/>
          </w:rPr>
          <w:fldChar w:fldCharType="separate"/>
        </w:r>
        <w:r>
          <w:rPr>
            <w:noProof/>
            <w:webHidden/>
          </w:rPr>
          <w:t>25</w:t>
        </w:r>
        <w:r>
          <w:rPr>
            <w:noProof/>
            <w:webHidden/>
          </w:rPr>
          <w:fldChar w:fldCharType="end"/>
        </w:r>
      </w:hyperlink>
    </w:p>
    <w:p w14:paraId="05B39938" w14:textId="0D0A0B96"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04" w:history="1">
        <w:r w:rsidRPr="00A82194">
          <w:rPr>
            <w:rStyle w:val="Lienhypertexte"/>
            <w:noProof/>
          </w:rPr>
          <w:t>Figure 25 - OPC Scada Viewer : Fin de l'installation</w:t>
        </w:r>
        <w:r>
          <w:rPr>
            <w:noProof/>
            <w:webHidden/>
          </w:rPr>
          <w:tab/>
        </w:r>
        <w:r>
          <w:rPr>
            <w:noProof/>
            <w:webHidden/>
          </w:rPr>
          <w:fldChar w:fldCharType="begin"/>
        </w:r>
        <w:r>
          <w:rPr>
            <w:noProof/>
            <w:webHidden/>
          </w:rPr>
          <w:instrText xml:space="preserve"> PAGEREF _Toc89455804 \h </w:instrText>
        </w:r>
        <w:r>
          <w:rPr>
            <w:noProof/>
            <w:webHidden/>
          </w:rPr>
        </w:r>
        <w:r>
          <w:rPr>
            <w:noProof/>
            <w:webHidden/>
          </w:rPr>
          <w:fldChar w:fldCharType="separate"/>
        </w:r>
        <w:r>
          <w:rPr>
            <w:noProof/>
            <w:webHidden/>
          </w:rPr>
          <w:t>25</w:t>
        </w:r>
        <w:r>
          <w:rPr>
            <w:noProof/>
            <w:webHidden/>
          </w:rPr>
          <w:fldChar w:fldCharType="end"/>
        </w:r>
      </w:hyperlink>
    </w:p>
    <w:p w14:paraId="5609AED7" w14:textId="0FA1C4B3"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05" w:history="1">
        <w:r w:rsidRPr="00A82194">
          <w:rPr>
            <w:rStyle w:val="Lienhypertexte"/>
            <w:noProof/>
          </w:rPr>
          <w:t>Figure 26 - Advanced Scada Viewer : Icône de démarrage de l'application</w:t>
        </w:r>
        <w:r>
          <w:rPr>
            <w:noProof/>
            <w:webHidden/>
          </w:rPr>
          <w:tab/>
        </w:r>
        <w:r>
          <w:rPr>
            <w:noProof/>
            <w:webHidden/>
          </w:rPr>
          <w:fldChar w:fldCharType="begin"/>
        </w:r>
        <w:r>
          <w:rPr>
            <w:noProof/>
            <w:webHidden/>
          </w:rPr>
          <w:instrText xml:space="preserve"> PAGEREF _Toc89455805 \h </w:instrText>
        </w:r>
        <w:r>
          <w:rPr>
            <w:noProof/>
            <w:webHidden/>
          </w:rPr>
        </w:r>
        <w:r>
          <w:rPr>
            <w:noProof/>
            <w:webHidden/>
          </w:rPr>
          <w:fldChar w:fldCharType="separate"/>
        </w:r>
        <w:r>
          <w:rPr>
            <w:noProof/>
            <w:webHidden/>
          </w:rPr>
          <w:t>26</w:t>
        </w:r>
        <w:r>
          <w:rPr>
            <w:noProof/>
            <w:webHidden/>
          </w:rPr>
          <w:fldChar w:fldCharType="end"/>
        </w:r>
      </w:hyperlink>
    </w:p>
    <w:p w14:paraId="4C856278" w14:textId="13403FF0"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06" w:history="1">
        <w:r w:rsidRPr="00A82194">
          <w:rPr>
            <w:rStyle w:val="Lienhypertexte"/>
            <w:noProof/>
          </w:rPr>
          <w:t>Figure 27 - Advanced Scada Viewer : Récupération de la configuration pour la motomarine</w:t>
        </w:r>
        <w:r>
          <w:rPr>
            <w:noProof/>
            <w:webHidden/>
          </w:rPr>
          <w:tab/>
        </w:r>
        <w:r>
          <w:rPr>
            <w:noProof/>
            <w:webHidden/>
          </w:rPr>
          <w:fldChar w:fldCharType="begin"/>
        </w:r>
        <w:r>
          <w:rPr>
            <w:noProof/>
            <w:webHidden/>
          </w:rPr>
          <w:instrText xml:space="preserve"> PAGEREF _Toc89455806 \h </w:instrText>
        </w:r>
        <w:r>
          <w:rPr>
            <w:noProof/>
            <w:webHidden/>
          </w:rPr>
        </w:r>
        <w:r>
          <w:rPr>
            <w:noProof/>
            <w:webHidden/>
          </w:rPr>
          <w:fldChar w:fldCharType="separate"/>
        </w:r>
        <w:r>
          <w:rPr>
            <w:noProof/>
            <w:webHidden/>
          </w:rPr>
          <w:t>26</w:t>
        </w:r>
        <w:r>
          <w:rPr>
            <w:noProof/>
            <w:webHidden/>
          </w:rPr>
          <w:fldChar w:fldCharType="end"/>
        </w:r>
      </w:hyperlink>
    </w:p>
    <w:p w14:paraId="341F72CE" w14:textId="42E5DA5E"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07" w:history="1">
        <w:r w:rsidRPr="00A82194">
          <w:rPr>
            <w:rStyle w:val="Lienhypertexte"/>
            <w:noProof/>
          </w:rPr>
          <w:t>Figure 28 - Advanced Scada Viewer : Sélection du fichier de configuration motomarine</w:t>
        </w:r>
        <w:r>
          <w:rPr>
            <w:noProof/>
            <w:webHidden/>
          </w:rPr>
          <w:tab/>
        </w:r>
        <w:r>
          <w:rPr>
            <w:noProof/>
            <w:webHidden/>
          </w:rPr>
          <w:fldChar w:fldCharType="begin"/>
        </w:r>
        <w:r>
          <w:rPr>
            <w:noProof/>
            <w:webHidden/>
          </w:rPr>
          <w:instrText xml:space="preserve"> PAGEREF _Toc89455807 \h </w:instrText>
        </w:r>
        <w:r>
          <w:rPr>
            <w:noProof/>
            <w:webHidden/>
          </w:rPr>
        </w:r>
        <w:r>
          <w:rPr>
            <w:noProof/>
            <w:webHidden/>
          </w:rPr>
          <w:fldChar w:fldCharType="separate"/>
        </w:r>
        <w:r>
          <w:rPr>
            <w:noProof/>
            <w:webHidden/>
          </w:rPr>
          <w:t>27</w:t>
        </w:r>
        <w:r>
          <w:rPr>
            <w:noProof/>
            <w:webHidden/>
          </w:rPr>
          <w:fldChar w:fldCharType="end"/>
        </w:r>
      </w:hyperlink>
    </w:p>
    <w:p w14:paraId="3584212D" w14:textId="3D47DE4D"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08" w:history="1">
        <w:r w:rsidRPr="00A82194">
          <w:rPr>
            <w:rStyle w:val="Lienhypertexte"/>
            <w:noProof/>
          </w:rPr>
          <w:t>Figure 29 - Advanced Scada Viewer : Message succès du chargement de la configuration</w:t>
        </w:r>
        <w:r>
          <w:rPr>
            <w:noProof/>
            <w:webHidden/>
          </w:rPr>
          <w:tab/>
        </w:r>
        <w:r>
          <w:rPr>
            <w:noProof/>
            <w:webHidden/>
          </w:rPr>
          <w:fldChar w:fldCharType="begin"/>
        </w:r>
        <w:r>
          <w:rPr>
            <w:noProof/>
            <w:webHidden/>
          </w:rPr>
          <w:instrText xml:space="preserve"> PAGEREF _Toc89455808 \h </w:instrText>
        </w:r>
        <w:r>
          <w:rPr>
            <w:noProof/>
            <w:webHidden/>
          </w:rPr>
        </w:r>
        <w:r>
          <w:rPr>
            <w:noProof/>
            <w:webHidden/>
          </w:rPr>
          <w:fldChar w:fldCharType="separate"/>
        </w:r>
        <w:r>
          <w:rPr>
            <w:noProof/>
            <w:webHidden/>
          </w:rPr>
          <w:t>27</w:t>
        </w:r>
        <w:r>
          <w:rPr>
            <w:noProof/>
            <w:webHidden/>
          </w:rPr>
          <w:fldChar w:fldCharType="end"/>
        </w:r>
      </w:hyperlink>
    </w:p>
    <w:p w14:paraId="28F99B1C" w14:textId="0BAB5A69"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09" w:history="1">
        <w:r w:rsidRPr="00A82194">
          <w:rPr>
            <w:rStyle w:val="Lienhypertexte"/>
            <w:noProof/>
          </w:rPr>
          <w:t>Figure 30 - Advanced Scada Viewer : Configuration, consultation ou modification</w:t>
        </w:r>
        <w:r>
          <w:rPr>
            <w:noProof/>
            <w:webHidden/>
          </w:rPr>
          <w:tab/>
        </w:r>
        <w:r>
          <w:rPr>
            <w:noProof/>
            <w:webHidden/>
          </w:rPr>
          <w:fldChar w:fldCharType="begin"/>
        </w:r>
        <w:r>
          <w:rPr>
            <w:noProof/>
            <w:webHidden/>
          </w:rPr>
          <w:instrText xml:space="preserve"> PAGEREF _Toc89455809 \h </w:instrText>
        </w:r>
        <w:r>
          <w:rPr>
            <w:noProof/>
            <w:webHidden/>
          </w:rPr>
        </w:r>
        <w:r>
          <w:rPr>
            <w:noProof/>
            <w:webHidden/>
          </w:rPr>
          <w:fldChar w:fldCharType="separate"/>
        </w:r>
        <w:r>
          <w:rPr>
            <w:noProof/>
            <w:webHidden/>
          </w:rPr>
          <w:t>28</w:t>
        </w:r>
        <w:r>
          <w:rPr>
            <w:noProof/>
            <w:webHidden/>
          </w:rPr>
          <w:fldChar w:fldCharType="end"/>
        </w:r>
      </w:hyperlink>
    </w:p>
    <w:p w14:paraId="0AC039E5" w14:textId="5B584572"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10" w:history="1">
        <w:r w:rsidRPr="00A82194">
          <w:rPr>
            <w:rStyle w:val="Lienhypertexte"/>
            <w:noProof/>
          </w:rPr>
          <w:t>Figure 31 - Advanced Scada Viewer : Configuration, ajustement du port série</w:t>
        </w:r>
        <w:r>
          <w:rPr>
            <w:noProof/>
            <w:webHidden/>
          </w:rPr>
          <w:tab/>
        </w:r>
        <w:r>
          <w:rPr>
            <w:noProof/>
            <w:webHidden/>
          </w:rPr>
          <w:fldChar w:fldCharType="begin"/>
        </w:r>
        <w:r>
          <w:rPr>
            <w:noProof/>
            <w:webHidden/>
          </w:rPr>
          <w:instrText xml:space="preserve"> PAGEREF _Toc89455810 \h </w:instrText>
        </w:r>
        <w:r>
          <w:rPr>
            <w:noProof/>
            <w:webHidden/>
          </w:rPr>
        </w:r>
        <w:r>
          <w:rPr>
            <w:noProof/>
            <w:webHidden/>
          </w:rPr>
          <w:fldChar w:fldCharType="separate"/>
        </w:r>
        <w:r>
          <w:rPr>
            <w:noProof/>
            <w:webHidden/>
          </w:rPr>
          <w:t>29</w:t>
        </w:r>
        <w:r>
          <w:rPr>
            <w:noProof/>
            <w:webHidden/>
          </w:rPr>
          <w:fldChar w:fldCharType="end"/>
        </w:r>
      </w:hyperlink>
    </w:p>
    <w:p w14:paraId="0B79CCED" w14:textId="1EAC4263"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11" w:history="1">
        <w:r w:rsidRPr="00A82194">
          <w:rPr>
            <w:rStyle w:val="Lienhypertexte"/>
            <w:noProof/>
          </w:rPr>
          <w:t>Figure 32 - OPC Scada Viewer : Icône de démarrage de l'application</w:t>
        </w:r>
        <w:r>
          <w:rPr>
            <w:noProof/>
            <w:webHidden/>
          </w:rPr>
          <w:tab/>
        </w:r>
        <w:r>
          <w:rPr>
            <w:noProof/>
            <w:webHidden/>
          </w:rPr>
          <w:fldChar w:fldCharType="begin"/>
        </w:r>
        <w:r>
          <w:rPr>
            <w:noProof/>
            <w:webHidden/>
          </w:rPr>
          <w:instrText xml:space="preserve"> PAGEREF _Toc89455811 \h </w:instrText>
        </w:r>
        <w:r>
          <w:rPr>
            <w:noProof/>
            <w:webHidden/>
          </w:rPr>
        </w:r>
        <w:r>
          <w:rPr>
            <w:noProof/>
            <w:webHidden/>
          </w:rPr>
          <w:fldChar w:fldCharType="separate"/>
        </w:r>
        <w:r>
          <w:rPr>
            <w:noProof/>
            <w:webHidden/>
          </w:rPr>
          <w:t>30</w:t>
        </w:r>
        <w:r>
          <w:rPr>
            <w:noProof/>
            <w:webHidden/>
          </w:rPr>
          <w:fldChar w:fldCharType="end"/>
        </w:r>
      </w:hyperlink>
    </w:p>
    <w:p w14:paraId="5AB7658E" w14:textId="1D4DEC53"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12" w:history="1">
        <w:r w:rsidRPr="00A82194">
          <w:rPr>
            <w:rStyle w:val="Lienhypertexte"/>
            <w:noProof/>
          </w:rPr>
          <w:t>Figure 33 - OPC Scada Viewer : Message nouvelle configuration</w:t>
        </w:r>
        <w:r>
          <w:rPr>
            <w:noProof/>
            <w:webHidden/>
          </w:rPr>
          <w:tab/>
        </w:r>
        <w:r>
          <w:rPr>
            <w:noProof/>
            <w:webHidden/>
          </w:rPr>
          <w:fldChar w:fldCharType="begin"/>
        </w:r>
        <w:r>
          <w:rPr>
            <w:noProof/>
            <w:webHidden/>
          </w:rPr>
          <w:instrText xml:space="preserve"> PAGEREF _Toc89455812 \h </w:instrText>
        </w:r>
        <w:r>
          <w:rPr>
            <w:noProof/>
            <w:webHidden/>
          </w:rPr>
        </w:r>
        <w:r>
          <w:rPr>
            <w:noProof/>
            <w:webHidden/>
          </w:rPr>
          <w:fldChar w:fldCharType="separate"/>
        </w:r>
        <w:r>
          <w:rPr>
            <w:noProof/>
            <w:webHidden/>
          </w:rPr>
          <w:t>30</w:t>
        </w:r>
        <w:r>
          <w:rPr>
            <w:noProof/>
            <w:webHidden/>
          </w:rPr>
          <w:fldChar w:fldCharType="end"/>
        </w:r>
      </w:hyperlink>
    </w:p>
    <w:p w14:paraId="48BFE109" w14:textId="54EF6753"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13" w:history="1">
        <w:r w:rsidRPr="00A82194">
          <w:rPr>
            <w:rStyle w:val="Lienhypertexte"/>
            <w:noProof/>
          </w:rPr>
          <w:t>Figure 34 - OPC Scada Viewer : Chargement de la configuration pour la motomarine</w:t>
        </w:r>
        <w:r>
          <w:rPr>
            <w:noProof/>
            <w:webHidden/>
          </w:rPr>
          <w:tab/>
        </w:r>
        <w:r>
          <w:rPr>
            <w:noProof/>
            <w:webHidden/>
          </w:rPr>
          <w:fldChar w:fldCharType="begin"/>
        </w:r>
        <w:r>
          <w:rPr>
            <w:noProof/>
            <w:webHidden/>
          </w:rPr>
          <w:instrText xml:space="preserve"> PAGEREF _Toc89455813 \h </w:instrText>
        </w:r>
        <w:r>
          <w:rPr>
            <w:noProof/>
            <w:webHidden/>
          </w:rPr>
        </w:r>
        <w:r>
          <w:rPr>
            <w:noProof/>
            <w:webHidden/>
          </w:rPr>
          <w:fldChar w:fldCharType="separate"/>
        </w:r>
        <w:r>
          <w:rPr>
            <w:noProof/>
            <w:webHidden/>
          </w:rPr>
          <w:t>31</w:t>
        </w:r>
        <w:r>
          <w:rPr>
            <w:noProof/>
            <w:webHidden/>
          </w:rPr>
          <w:fldChar w:fldCharType="end"/>
        </w:r>
      </w:hyperlink>
    </w:p>
    <w:p w14:paraId="0428F80E" w14:textId="431D1F4A"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14" w:history="1">
        <w:r w:rsidRPr="00A82194">
          <w:rPr>
            <w:rStyle w:val="Lienhypertexte"/>
            <w:noProof/>
          </w:rPr>
          <w:t>Figure 35 - OPC Scada Viewer : Configuration, sélection du fichier de configuration</w:t>
        </w:r>
        <w:r>
          <w:rPr>
            <w:noProof/>
            <w:webHidden/>
          </w:rPr>
          <w:tab/>
        </w:r>
        <w:r>
          <w:rPr>
            <w:noProof/>
            <w:webHidden/>
          </w:rPr>
          <w:fldChar w:fldCharType="begin"/>
        </w:r>
        <w:r>
          <w:rPr>
            <w:noProof/>
            <w:webHidden/>
          </w:rPr>
          <w:instrText xml:space="preserve"> PAGEREF _Toc89455814 \h </w:instrText>
        </w:r>
        <w:r>
          <w:rPr>
            <w:noProof/>
            <w:webHidden/>
          </w:rPr>
        </w:r>
        <w:r>
          <w:rPr>
            <w:noProof/>
            <w:webHidden/>
          </w:rPr>
          <w:fldChar w:fldCharType="separate"/>
        </w:r>
        <w:r>
          <w:rPr>
            <w:noProof/>
            <w:webHidden/>
          </w:rPr>
          <w:t>31</w:t>
        </w:r>
        <w:r>
          <w:rPr>
            <w:noProof/>
            <w:webHidden/>
          </w:rPr>
          <w:fldChar w:fldCharType="end"/>
        </w:r>
      </w:hyperlink>
    </w:p>
    <w:p w14:paraId="32C0E623" w14:textId="5533504F"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15" w:history="1">
        <w:r w:rsidRPr="00A82194">
          <w:rPr>
            <w:rStyle w:val="Lienhypertexte"/>
            <w:noProof/>
          </w:rPr>
          <w:t>Figure 36 - OPC Scada Viewer : Onglet « Minimal », tous les blocs de surveillance des données ou "Pastille"</w:t>
        </w:r>
        <w:r>
          <w:rPr>
            <w:noProof/>
            <w:webHidden/>
          </w:rPr>
          <w:tab/>
        </w:r>
        <w:r>
          <w:rPr>
            <w:noProof/>
            <w:webHidden/>
          </w:rPr>
          <w:fldChar w:fldCharType="begin"/>
        </w:r>
        <w:r>
          <w:rPr>
            <w:noProof/>
            <w:webHidden/>
          </w:rPr>
          <w:instrText xml:space="preserve"> PAGEREF _Toc89455815 \h </w:instrText>
        </w:r>
        <w:r>
          <w:rPr>
            <w:noProof/>
            <w:webHidden/>
          </w:rPr>
        </w:r>
        <w:r>
          <w:rPr>
            <w:noProof/>
            <w:webHidden/>
          </w:rPr>
          <w:fldChar w:fldCharType="separate"/>
        </w:r>
        <w:r>
          <w:rPr>
            <w:noProof/>
            <w:webHidden/>
          </w:rPr>
          <w:t>32</w:t>
        </w:r>
        <w:r>
          <w:rPr>
            <w:noProof/>
            <w:webHidden/>
          </w:rPr>
          <w:fldChar w:fldCharType="end"/>
        </w:r>
      </w:hyperlink>
    </w:p>
    <w:p w14:paraId="2D499745" w14:textId="7B96C80B"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16" w:history="1">
        <w:r w:rsidRPr="00A82194">
          <w:rPr>
            <w:rStyle w:val="Lienhypertexte"/>
            <w:noProof/>
          </w:rPr>
          <w:t>Figure 37 - OPC Scada Viewer : Onglet, minimiser la fenêtre</w:t>
        </w:r>
        <w:r>
          <w:rPr>
            <w:noProof/>
            <w:webHidden/>
          </w:rPr>
          <w:tab/>
        </w:r>
        <w:r>
          <w:rPr>
            <w:noProof/>
            <w:webHidden/>
          </w:rPr>
          <w:fldChar w:fldCharType="begin"/>
        </w:r>
        <w:r>
          <w:rPr>
            <w:noProof/>
            <w:webHidden/>
          </w:rPr>
          <w:instrText xml:space="preserve"> PAGEREF _Toc89455816 \h </w:instrText>
        </w:r>
        <w:r>
          <w:rPr>
            <w:noProof/>
            <w:webHidden/>
          </w:rPr>
        </w:r>
        <w:r>
          <w:rPr>
            <w:noProof/>
            <w:webHidden/>
          </w:rPr>
          <w:fldChar w:fldCharType="separate"/>
        </w:r>
        <w:r>
          <w:rPr>
            <w:noProof/>
            <w:webHidden/>
          </w:rPr>
          <w:t>33</w:t>
        </w:r>
        <w:r>
          <w:rPr>
            <w:noProof/>
            <w:webHidden/>
          </w:rPr>
          <w:fldChar w:fldCharType="end"/>
        </w:r>
      </w:hyperlink>
    </w:p>
    <w:p w14:paraId="7B3D01A3" w14:textId="6CDB501F"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17" w:history="1">
        <w:r w:rsidRPr="00A82194">
          <w:rPr>
            <w:rStyle w:val="Lienhypertexte"/>
            <w:noProof/>
          </w:rPr>
          <w:t>Figure 38 - OPC Scada Viewer : Onglet, maximiser la fenêtre</w:t>
        </w:r>
        <w:r>
          <w:rPr>
            <w:noProof/>
            <w:webHidden/>
          </w:rPr>
          <w:tab/>
        </w:r>
        <w:r>
          <w:rPr>
            <w:noProof/>
            <w:webHidden/>
          </w:rPr>
          <w:fldChar w:fldCharType="begin"/>
        </w:r>
        <w:r>
          <w:rPr>
            <w:noProof/>
            <w:webHidden/>
          </w:rPr>
          <w:instrText xml:space="preserve"> PAGEREF _Toc89455817 \h </w:instrText>
        </w:r>
        <w:r>
          <w:rPr>
            <w:noProof/>
            <w:webHidden/>
          </w:rPr>
        </w:r>
        <w:r>
          <w:rPr>
            <w:noProof/>
            <w:webHidden/>
          </w:rPr>
          <w:fldChar w:fldCharType="separate"/>
        </w:r>
        <w:r>
          <w:rPr>
            <w:noProof/>
            <w:webHidden/>
          </w:rPr>
          <w:t>33</w:t>
        </w:r>
        <w:r>
          <w:rPr>
            <w:noProof/>
            <w:webHidden/>
          </w:rPr>
          <w:fldChar w:fldCharType="end"/>
        </w:r>
      </w:hyperlink>
    </w:p>
    <w:p w14:paraId="6E74C6AB" w14:textId="4D776004"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18" w:history="1">
        <w:r w:rsidRPr="00A82194">
          <w:rPr>
            <w:rStyle w:val="Lienhypertexte"/>
            <w:noProof/>
          </w:rPr>
          <w:t>Figure 39 - OPC Scada Viewer : Minimiser au maximum la fenêtre de l'application</w:t>
        </w:r>
        <w:r>
          <w:rPr>
            <w:noProof/>
            <w:webHidden/>
          </w:rPr>
          <w:tab/>
        </w:r>
        <w:r>
          <w:rPr>
            <w:noProof/>
            <w:webHidden/>
          </w:rPr>
          <w:fldChar w:fldCharType="begin"/>
        </w:r>
        <w:r>
          <w:rPr>
            <w:noProof/>
            <w:webHidden/>
          </w:rPr>
          <w:instrText xml:space="preserve"> PAGEREF _Toc89455818 \h </w:instrText>
        </w:r>
        <w:r>
          <w:rPr>
            <w:noProof/>
            <w:webHidden/>
          </w:rPr>
        </w:r>
        <w:r>
          <w:rPr>
            <w:noProof/>
            <w:webHidden/>
          </w:rPr>
          <w:fldChar w:fldCharType="separate"/>
        </w:r>
        <w:r>
          <w:rPr>
            <w:noProof/>
            <w:webHidden/>
          </w:rPr>
          <w:t>33</w:t>
        </w:r>
        <w:r>
          <w:rPr>
            <w:noProof/>
            <w:webHidden/>
          </w:rPr>
          <w:fldChar w:fldCharType="end"/>
        </w:r>
      </w:hyperlink>
    </w:p>
    <w:p w14:paraId="10F68316" w14:textId="38FBF27E"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19" w:history="1">
        <w:r w:rsidRPr="00A82194">
          <w:rPr>
            <w:rStyle w:val="Lienhypertexte"/>
            <w:noProof/>
          </w:rPr>
          <w:t>Figure 40 - OPC Scada Viewer : Version minimale de l'affichage</w:t>
        </w:r>
        <w:r>
          <w:rPr>
            <w:noProof/>
            <w:webHidden/>
          </w:rPr>
          <w:tab/>
        </w:r>
        <w:r>
          <w:rPr>
            <w:noProof/>
            <w:webHidden/>
          </w:rPr>
          <w:fldChar w:fldCharType="begin"/>
        </w:r>
        <w:r>
          <w:rPr>
            <w:noProof/>
            <w:webHidden/>
          </w:rPr>
          <w:instrText xml:space="preserve"> PAGEREF _Toc89455819 \h </w:instrText>
        </w:r>
        <w:r>
          <w:rPr>
            <w:noProof/>
            <w:webHidden/>
          </w:rPr>
        </w:r>
        <w:r>
          <w:rPr>
            <w:noProof/>
            <w:webHidden/>
          </w:rPr>
          <w:fldChar w:fldCharType="separate"/>
        </w:r>
        <w:r>
          <w:rPr>
            <w:noProof/>
            <w:webHidden/>
          </w:rPr>
          <w:t>34</w:t>
        </w:r>
        <w:r>
          <w:rPr>
            <w:noProof/>
            <w:webHidden/>
          </w:rPr>
          <w:fldChar w:fldCharType="end"/>
        </w:r>
      </w:hyperlink>
    </w:p>
    <w:p w14:paraId="5C0FAB4C" w14:textId="14C04E75"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20" w:history="1">
        <w:r w:rsidRPr="00A82194">
          <w:rPr>
            <w:rStyle w:val="Lienhypertexte"/>
            <w:noProof/>
          </w:rPr>
          <w:t>Figure 41 - OPC Scada Viewer : Ajout, Retrait, Modification d'un bloc ou "Pastille"</w:t>
        </w:r>
        <w:r>
          <w:rPr>
            <w:noProof/>
            <w:webHidden/>
          </w:rPr>
          <w:tab/>
        </w:r>
        <w:r>
          <w:rPr>
            <w:noProof/>
            <w:webHidden/>
          </w:rPr>
          <w:fldChar w:fldCharType="begin"/>
        </w:r>
        <w:r>
          <w:rPr>
            <w:noProof/>
            <w:webHidden/>
          </w:rPr>
          <w:instrText xml:space="preserve"> PAGEREF _Toc89455820 \h </w:instrText>
        </w:r>
        <w:r>
          <w:rPr>
            <w:noProof/>
            <w:webHidden/>
          </w:rPr>
        </w:r>
        <w:r>
          <w:rPr>
            <w:noProof/>
            <w:webHidden/>
          </w:rPr>
          <w:fldChar w:fldCharType="separate"/>
        </w:r>
        <w:r>
          <w:rPr>
            <w:noProof/>
            <w:webHidden/>
          </w:rPr>
          <w:t>35</w:t>
        </w:r>
        <w:r>
          <w:rPr>
            <w:noProof/>
            <w:webHidden/>
          </w:rPr>
          <w:fldChar w:fldCharType="end"/>
        </w:r>
      </w:hyperlink>
    </w:p>
    <w:p w14:paraId="602B6750" w14:textId="2F658F91"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21" w:history="1">
        <w:r w:rsidRPr="00A82194">
          <w:rPr>
            <w:rStyle w:val="Lienhypertexte"/>
            <w:noProof/>
          </w:rPr>
          <w:t>Figure 42 - Advanced Serial Data Logger : Flux des données entre les instruments, Advanced Serial Data Logger et OPC Scada Viewer</w:t>
        </w:r>
        <w:r>
          <w:rPr>
            <w:noProof/>
            <w:webHidden/>
          </w:rPr>
          <w:tab/>
        </w:r>
        <w:r>
          <w:rPr>
            <w:noProof/>
            <w:webHidden/>
          </w:rPr>
          <w:fldChar w:fldCharType="begin"/>
        </w:r>
        <w:r>
          <w:rPr>
            <w:noProof/>
            <w:webHidden/>
          </w:rPr>
          <w:instrText xml:space="preserve"> PAGEREF _Toc89455821 \h </w:instrText>
        </w:r>
        <w:r>
          <w:rPr>
            <w:noProof/>
            <w:webHidden/>
          </w:rPr>
        </w:r>
        <w:r>
          <w:rPr>
            <w:noProof/>
            <w:webHidden/>
          </w:rPr>
          <w:fldChar w:fldCharType="separate"/>
        </w:r>
        <w:r>
          <w:rPr>
            <w:noProof/>
            <w:webHidden/>
          </w:rPr>
          <w:t>37</w:t>
        </w:r>
        <w:r>
          <w:rPr>
            <w:noProof/>
            <w:webHidden/>
          </w:rPr>
          <w:fldChar w:fldCharType="end"/>
        </w:r>
      </w:hyperlink>
    </w:p>
    <w:p w14:paraId="7C2746B2" w14:textId="7D48DC63"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22" w:history="1">
        <w:r w:rsidRPr="00A82194">
          <w:rPr>
            <w:rStyle w:val="Lienhypertexte"/>
            <w:noProof/>
            <w:lang w:val="en-CA"/>
          </w:rPr>
          <w:t>Figure 43 - Advanced Serial Data Logger : Port Série, paramètres</w:t>
        </w:r>
        <w:r>
          <w:rPr>
            <w:noProof/>
            <w:webHidden/>
          </w:rPr>
          <w:tab/>
        </w:r>
        <w:r>
          <w:rPr>
            <w:noProof/>
            <w:webHidden/>
          </w:rPr>
          <w:fldChar w:fldCharType="begin"/>
        </w:r>
        <w:r>
          <w:rPr>
            <w:noProof/>
            <w:webHidden/>
          </w:rPr>
          <w:instrText xml:space="preserve"> PAGEREF _Toc89455822 \h </w:instrText>
        </w:r>
        <w:r>
          <w:rPr>
            <w:noProof/>
            <w:webHidden/>
          </w:rPr>
        </w:r>
        <w:r>
          <w:rPr>
            <w:noProof/>
            <w:webHidden/>
          </w:rPr>
          <w:fldChar w:fldCharType="separate"/>
        </w:r>
        <w:r>
          <w:rPr>
            <w:noProof/>
            <w:webHidden/>
          </w:rPr>
          <w:t>39</w:t>
        </w:r>
        <w:r>
          <w:rPr>
            <w:noProof/>
            <w:webHidden/>
          </w:rPr>
          <w:fldChar w:fldCharType="end"/>
        </w:r>
      </w:hyperlink>
    </w:p>
    <w:p w14:paraId="09D00451" w14:textId="23CAC6B5"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23" w:history="1">
        <w:r w:rsidRPr="00A82194">
          <w:rPr>
            <w:rStyle w:val="Lienhypertexte"/>
            <w:noProof/>
          </w:rPr>
          <w:t>Figure 44 - Advanced Serial Data Logger : Port Série, protocole de communication</w:t>
        </w:r>
        <w:r>
          <w:rPr>
            <w:noProof/>
            <w:webHidden/>
          </w:rPr>
          <w:tab/>
        </w:r>
        <w:r>
          <w:rPr>
            <w:noProof/>
            <w:webHidden/>
          </w:rPr>
          <w:fldChar w:fldCharType="begin"/>
        </w:r>
        <w:r>
          <w:rPr>
            <w:noProof/>
            <w:webHidden/>
          </w:rPr>
          <w:instrText xml:space="preserve"> PAGEREF _Toc89455823 \h </w:instrText>
        </w:r>
        <w:r>
          <w:rPr>
            <w:noProof/>
            <w:webHidden/>
          </w:rPr>
        </w:r>
        <w:r>
          <w:rPr>
            <w:noProof/>
            <w:webHidden/>
          </w:rPr>
          <w:fldChar w:fldCharType="separate"/>
        </w:r>
        <w:r>
          <w:rPr>
            <w:noProof/>
            <w:webHidden/>
          </w:rPr>
          <w:t>40</w:t>
        </w:r>
        <w:r>
          <w:rPr>
            <w:noProof/>
            <w:webHidden/>
          </w:rPr>
          <w:fldChar w:fldCharType="end"/>
        </w:r>
      </w:hyperlink>
    </w:p>
    <w:p w14:paraId="0C424F67" w14:textId="639A8D58"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24" w:history="1">
        <w:r w:rsidRPr="00A82194">
          <w:rPr>
            <w:rStyle w:val="Lienhypertexte"/>
            <w:noProof/>
          </w:rPr>
          <w:t>Figure 45 - Advanced Serial Data Logger : Port Série Options supplémentaires</w:t>
        </w:r>
        <w:r>
          <w:rPr>
            <w:noProof/>
            <w:webHidden/>
          </w:rPr>
          <w:tab/>
        </w:r>
        <w:r>
          <w:rPr>
            <w:noProof/>
            <w:webHidden/>
          </w:rPr>
          <w:fldChar w:fldCharType="begin"/>
        </w:r>
        <w:r>
          <w:rPr>
            <w:noProof/>
            <w:webHidden/>
          </w:rPr>
          <w:instrText xml:space="preserve"> PAGEREF _Toc89455824 \h </w:instrText>
        </w:r>
        <w:r>
          <w:rPr>
            <w:noProof/>
            <w:webHidden/>
          </w:rPr>
        </w:r>
        <w:r>
          <w:rPr>
            <w:noProof/>
            <w:webHidden/>
          </w:rPr>
          <w:fldChar w:fldCharType="separate"/>
        </w:r>
        <w:r>
          <w:rPr>
            <w:noProof/>
            <w:webHidden/>
          </w:rPr>
          <w:t>41</w:t>
        </w:r>
        <w:r>
          <w:rPr>
            <w:noProof/>
            <w:webHidden/>
          </w:rPr>
          <w:fldChar w:fldCharType="end"/>
        </w:r>
      </w:hyperlink>
    </w:p>
    <w:p w14:paraId="66ECC9D4" w14:textId="60512CA5"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25" w:history="1">
        <w:r w:rsidRPr="00A82194">
          <w:rPr>
            <w:rStyle w:val="Lienhypertexte"/>
            <w:noProof/>
            <w:lang w:val="en-CA"/>
          </w:rPr>
          <w:t>Figure 46 - Advanced Serial Data Logger : Fichier de log, rotation</w:t>
        </w:r>
        <w:r>
          <w:rPr>
            <w:noProof/>
            <w:webHidden/>
          </w:rPr>
          <w:tab/>
        </w:r>
        <w:r>
          <w:rPr>
            <w:noProof/>
            <w:webHidden/>
          </w:rPr>
          <w:fldChar w:fldCharType="begin"/>
        </w:r>
        <w:r>
          <w:rPr>
            <w:noProof/>
            <w:webHidden/>
          </w:rPr>
          <w:instrText xml:space="preserve"> PAGEREF _Toc89455825 \h </w:instrText>
        </w:r>
        <w:r>
          <w:rPr>
            <w:noProof/>
            <w:webHidden/>
          </w:rPr>
        </w:r>
        <w:r>
          <w:rPr>
            <w:noProof/>
            <w:webHidden/>
          </w:rPr>
          <w:fldChar w:fldCharType="separate"/>
        </w:r>
        <w:r>
          <w:rPr>
            <w:noProof/>
            <w:webHidden/>
          </w:rPr>
          <w:t>42</w:t>
        </w:r>
        <w:r>
          <w:rPr>
            <w:noProof/>
            <w:webHidden/>
          </w:rPr>
          <w:fldChar w:fldCharType="end"/>
        </w:r>
      </w:hyperlink>
    </w:p>
    <w:p w14:paraId="2507B8B0" w14:textId="4A27D108"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26" w:history="1">
        <w:r w:rsidRPr="00A82194">
          <w:rPr>
            <w:rStyle w:val="Lienhypertexte"/>
            <w:noProof/>
          </w:rPr>
          <w:t>Figure 47 - Advanced Serial Data Logger : Fichier de log, paramètres en cas de problèmes d'accès</w:t>
        </w:r>
        <w:r>
          <w:rPr>
            <w:noProof/>
            <w:webHidden/>
          </w:rPr>
          <w:tab/>
        </w:r>
        <w:r>
          <w:rPr>
            <w:noProof/>
            <w:webHidden/>
          </w:rPr>
          <w:fldChar w:fldCharType="begin"/>
        </w:r>
        <w:r>
          <w:rPr>
            <w:noProof/>
            <w:webHidden/>
          </w:rPr>
          <w:instrText xml:space="preserve"> PAGEREF _Toc89455826 \h </w:instrText>
        </w:r>
        <w:r>
          <w:rPr>
            <w:noProof/>
            <w:webHidden/>
          </w:rPr>
        </w:r>
        <w:r>
          <w:rPr>
            <w:noProof/>
            <w:webHidden/>
          </w:rPr>
          <w:fldChar w:fldCharType="separate"/>
        </w:r>
        <w:r>
          <w:rPr>
            <w:noProof/>
            <w:webHidden/>
          </w:rPr>
          <w:t>43</w:t>
        </w:r>
        <w:r>
          <w:rPr>
            <w:noProof/>
            <w:webHidden/>
          </w:rPr>
          <w:fldChar w:fldCharType="end"/>
        </w:r>
      </w:hyperlink>
    </w:p>
    <w:p w14:paraId="3444F647" w14:textId="4FCDAC4F"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27" w:history="1">
        <w:r w:rsidRPr="00A82194">
          <w:rPr>
            <w:rStyle w:val="Lienhypertexte"/>
            <w:noProof/>
          </w:rPr>
          <w:t>Figure 48 - Advanced Serial Data Logger : Fichier de log, effacement des anciens fichiers</w:t>
        </w:r>
        <w:r>
          <w:rPr>
            <w:noProof/>
            <w:webHidden/>
          </w:rPr>
          <w:tab/>
        </w:r>
        <w:r>
          <w:rPr>
            <w:noProof/>
            <w:webHidden/>
          </w:rPr>
          <w:fldChar w:fldCharType="begin"/>
        </w:r>
        <w:r>
          <w:rPr>
            <w:noProof/>
            <w:webHidden/>
          </w:rPr>
          <w:instrText xml:space="preserve"> PAGEREF _Toc89455827 \h </w:instrText>
        </w:r>
        <w:r>
          <w:rPr>
            <w:noProof/>
            <w:webHidden/>
          </w:rPr>
        </w:r>
        <w:r>
          <w:rPr>
            <w:noProof/>
            <w:webHidden/>
          </w:rPr>
          <w:fldChar w:fldCharType="separate"/>
        </w:r>
        <w:r>
          <w:rPr>
            <w:noProof/>
            <w:webHidden/>
          </w:rPr>
          <w:t>44</w:t>
        </w:r>
        <w:r>
          <w:rPr>
            <w:noProof/>
            <w:webHidden/>
          </w:rPr>
          <w:fldChar w:fldCharType="end"/>
        </w:r>
      </w:hyperlink>
    </w:p>
    <w:p w14:paraId="54A8E06D" w14:textId="07D8C001"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28" w:history="1">
        <w:r w:rsidRPr="00A82194">
          <w:rPr>
            <w:rStyle w:val="Lienhypertexte"/>
            <w:noProof/>
          </w:rPr>
          <w:t>Figure 49 - Advanced Serial Data Logger : Autres, visualisation des données</w:t>
        </w:r>
        <w:r>
          <w:rPr>
            <w:noProof/>
            <w:webHidden/>
          </w:rPr>
          <w:tab/>
        </w:r>
        <w:r>
          <w:rPr>
            <w:noProof/>
            <w:webHidden/>
          </w:rPr>
          <w:fldChar w:fldCharType="begin"/>
        </w:r>
        <w:r>
          <w:rPr>
            <w:noProof/>
            <w:webHidden/>
          </w:rPr>
          <w:instrText xml:space="preserve"> PAGEREF _Toc89455828 \h </w:instrText>
        </w:r>
        <w:r>
          <w:rPr>
            <w:noProof/>
            <w:webHidden/>
          </w:rPr>
        </w:r>
        <w:r>
          <w:rPr>
            <w:noProof/>
            <w:webHidden/>
          </w:rPr>
          <w:fldChar w:fldCharType="separate"/>
        </w:r>
        <w:r>
          <w:rPr>
            <w:noProof/>
            <w:webHidden/>
          </w:rPr>
          <w:t>45</w:t>
        </w:r>
        <w:r>
          <w:rPr>
            <w:noProof/>
            <w:webHidden/>
          </w:rPr>
          <w:fldChar w:fldCharType="end"/>
        </w:r>
      </w:hyperlink>
    </w:p>
    <w:p w14:paraId="6DB69F3E" w14:textId="25830702"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29" w:history="1">
        <w:r w:rsidRPr="00A82194">
          <w:rPr>
            <w:rStyle w:val="Lienhypertexte"/>
            <w:noProof/>
            <w:lang w:val="en-CA"/>
          </w:rPr>
          <w:t>Figure 50 - Advanced Serial Data Logger : Autres, horodatage</w:t>
        </w:r>
        <w:r>
          <w:rPr>
            <w:noProof/>
            <w:webHidden/>
          </w:rPr>
          <w:tab/>
        </w:r>
        <w:r>
          <w:rPr>
            <w:noProof/>
            <w:webHidden/>
          </w:rPr>
          <w:fldChar w:fldCharType="begin"/>
        </w:r>
        <w:r>
          <w:rPr>
            <w:noProof/>
            <w:webHidden/>
          </w:rPr>
          <w:instrText xml:space="preserve"> PAGEREF _Toc89455829 \h </w:instrText>
        </w:r>
        <w:r>
          <w:rPr>
            <w:noProof/>
            <w:webHidden/>
          </w:rPr>
        </w:r>
        <w:r>
          <w:rPr>
            <w:noProof/>
            <w:webHidden/>
          </w:rPr>
          <w:fldChar w:fldCharType="separate"/>
        </w:r>
        <w:r>
          <w:rPr>
            <w:noProof/>
            <w:webHidden/>
          </w:rPr>
          <w:t>46</w:t>
        </w:r>
        <w:r>
          <w:rPr>
            <w:noProof/>
            <w:webHidden/>
          </w:rPr>
          <w:fldChar w:fldCharType="end"/>
        </w:r>
      </w:hyperlink>
    </w:p>
    <w:p w14:paraId="12081213" w14:textId="045867BE"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30" w:history="1">
        <w:r w:rsidRPr="00A82194">
          <w:rPr>
            <w:rStyle w:val="Lienhypertexte"/>
            <w:noProof/>
          </w:rPr>
          <w:t>Figure 51 - Advanced Serial Data Logger : Autres, Nom de la configuration et mot de passe</w:t>
        </w:r>
        <w:r>
          <w:rPr>
            <w:noProof/>
            <w:webHidden/>
          </w:rPr>
          <w:tab/>
        </w:r>
        <w:r>
          <w:rPr>
            <w:noProof/>
            <w:webHidden/>
          </w:rPr>
          <w:fldChar w:fldCharType="begin"/>
        </w:r>
        <w:r>
          <w:rPr>
            <w:noProof/>
            <w:webHidden/>
          </w:rPr>
          <w:instrText xml:space="preserve"> PAGEREF _Toc89455830 \h </w:instrText>
        </w:r>
        <w:r>
          <w:rPr>
            <w:noProof/>
            <w:webHidden/>
          </w:rPr>
        </w:r>
        <w:r>
          <w:rPr>
            <w:noProof/>
            <w:webHidden/>
          </w:rPr>
          <w:fldChar w:fldCharType="separate"/>
        </w:r>
        <w:r>
          <w:rPr>
            <w:noProof/>
            <w:webHidden/>
          </w:rPr>
          <w:t>47</w:t>
        </w:r>
        <w:r>
          <w:rPr>
            <w:noProof/>
            <w:webHidden/>
          </w:rPr>
          <w:fldChar w:fldCharType="end"/>
        </w:r>
      </w:hyperlink>
    </w:p>
    <w:p w14:paraId="5AAA22D1" w14:textId="21547E33"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31" w:history="1">
        <w:r w:rsidRPr="00A82194">
          <w:rPr>
            <w:rStyle w:val="Lienhypertexte"/>
            <w:noProof/>
          </w:rPr>
          <w:t>Figure 52 - Advanced Serial Data Logger : Modules, Requête Analyseur syntaxique</w:t>
        </w:r>
        <w:r>
          <w:rPr>
            <w:noProof/>
            <w:webHidden/>
          </w:rPr>
          <w:tab/>
        </w:r>
        <w:r>
          <w:rPr>
            <w:noProof/>
            <w:webHidden/>
          </w:rPr>
          <w:fldChar w:fldCharType="begin"/>
        </w:r>
        <w:r>
          <w:rPr>
            <w:noProof/>
            <w:webHidden/>
          </w:rPr>
          <w:instrText xml:space="preserve"> PAGEREF _Toc89455831 \h </w:instrText>
        </w:r>
        <w:r>
          <w:rPr>
            <w:noProof/>
            <w:webHidden/>
          </w:rPr>
        </w:r>
        <w:r>
          <w:rPr>
            <w:noProof/>
            <w:webHidden/>
          </w:rPr>
          <w:fldChar w:fldCharType="separate"/>
        </w:r>
        <w:r>
          <w:rPr>
            <w:noProof/>
            <w:webHidden/>
          </w:rPr>
          <w:t>48</w:t>
        </w:r>
        <w:r>
          <w:rPr>
            <w:noProof/>
            <w:webHidden/>
          </w:rPr>
          <w:fldChar w:fldCharType="end"/>
        </w:r>
      </w:hyperlink>
    </w:p>
    <w:p w14:paraId="4C068371" w14:textId="072C4E2E"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32" w:history="1">
        <w:r w:rsidRPr="00A82194">
          <w:rPr>
            <w:rStyle w:val="Lienhypertexte"/>
            <w:noProof/>
          </w:rPr>
          <w:t>Figure 53 - Advanced Serial Data Logger : Modules, Exporter les données</w:t>
        </w:r>
        <w:r>
          <w:rPr>
            <w:noProof/>
            <w:webHidden/>
          </w:rPr>
          <w:tab/>
        </w:r>
        <w:r>
          <w:rPr>
            <w:noProof/>
            <w:webHidden/>
          </w:rPr>
          <w:fldChar w:fldCharType="begin"/>
        </w:r>
        <w:r>
          <w:rPr>
            <w:noProof/>
            <w:webHidden/>
          </w:rPr>
          <w:instrText xml:space="preserve"> PAGEREF _Toc89455832 \h </w:instrText>
        </w:r>
        <w:r>
          <w:rPr>
            <w:noProof/>
            <w:webHidden/>
          </w:rPr>
        </w:r>
        <w:r>
          <w:rPr>
            <w:noProof/>
            <w:webHidden/>
          </w:rPr>
          <w:fldChar w:fldCharType="separate"/>
        </w:r>
        <w:r>
          <w:rPr>
            <w:noProof/>
            <w:webHidden/>
          </w:rPr>
          <w:t>49</w:t>
        </w:r>
        <w:r>
          <w:rPr>
            <w:noProof/>
            <w:webHidden/>
          </w:rPr>
          <w:fldChar w:fldCharType="end"/>
        </w:r>
      </w:hyperlink>
    </w:p>
    <w:p w14:paraId="30ED65E3" w14:textId="74DCFF36"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33" w:history="1">
        <w:r w:rsidRPr="00A82194">
          <w:rPr>
            <w:rStyle w:val="Lienhypertexte"/>
            <w:noProof/>
          </w:rPr>
          <w:t>Figure 54 - Advanced Serial Data Logger : Modules, Gestion des évènements</w:t>
        </w:r>
        <w:r>
          <w:rPr>
            <w:noProof/>
            <w:webHidden/>
          </w:rPr>
          <w:tab/>
        </w:r>
        <w:r>
          <w:rPr>
            <w:noProof/>
            <w:webHidden/>
          </w:rPr>
          <w:fldChar w:fldCharType="begin"/>
        </w:r>
        <w:r>
          <w:rPr>
            <w:noProof/>
            <w:webHidden/>
          </w:rPr>
          <w:instrText xml:space="preserve"> PAGEREF _Toc89455833 \h </w:instrText>
        </w:r>
        <w:r>
          <w:rPr>
            <w:noProof/>
            <w:webHidden/>
          </w:rPr>
        </w:r>
        <w:r>
          <w:rPr>
            <w:noProof/>
            <w:webHidden/>
          </w:rPr>
          <w:fldChar w:fldCharType="separate"/>
        </w:r>
        <w:r>
          <w:rPr>
            <w:noProof/>
            <w:webHidden/>
          </w:rPr>
          <w:t>50</w:t>
        </w:r>
        <w:r>
          <w:rPr>
            <w:noProof/>
            <w:webHidden/>
          </w:rPr>
          <w:fldChar w:fldCharType="end"/>
        </w:r>
      </w:hyperlink>
    </w:p>
    <w:p w14:paraId="1E6A7528" w14:textId="667692C8"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34" w:history="1">
        <w:r w:rsidRPr="00A82194">
          <w:rPr>
            <w:rStyle w:val="Lienhypertexte"/>
            <w:noProof/>
            <w:lang w:val="en-CA"/>
          </w:rPr>
          <w:t>Figure 55 - Advanced Serial Data Logger : Greffon Data timeout</w:t>
        </w:r>
        <w:r>
          <w:rPr>
            <w:noProof/>
            <w:webHidden/>
          </w:rPr>
          <w:tab/>
        </w:r>
        <w:r>
          <w:rPr>
            <w:noProof/>
            <w:webHidden/>
          </w:rPr>
          <w:fldChar w:fldCharType="begin"/>
        </w:r>
        <w:r>
          <w:rPr>
            <w:noProof/>
            <w:webHidden/>
          </w:rPr>
          <w:instrText xml:space="preserve"> PAGEREF _Toc89455834 \h </w:instrText>
        </w:r>
        <w:r>
          <w:rPr>
            <w:noProof/>
            <w:webHidden/>
          </w:rPr>
        </w:r>
        <w:r>
          <w:rPr>
            <w:noProof/>
            <w:webHidden/>
          </w:rPr>
          <w:fldChar w:fldCharType="separate"/>
        </w:r>
        <w:r>
          <w:rPr>
            <w:noProof/>
            <w:webHidden/>
          </w:rPr>
          <w:t>51</w:t>
        </w:r>
        <w:r>
          <w:rPr>
            <w:noProof/>
            <w:webHidden/>
          </w:rPr>
          <w:fldChar w:fldCharType="end"/>
        </w:r>
      </w:hyperlink>
    </w:p>
    <w:p w14:paraId="751D4224" w14:textId="2F109E9D"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35" w:history="1">
        <w:r w:rsidRPr="00A82194">
          <w:rPr>
            <w:rStyle w:val="Lienhypertexte"/>
            <w:noProof/>
            <w:lang w:val="en-CA"/>
          </w:rPr>
          <w:t>Figure 56 - Advanced Serial Data Logger : Greffon Data timeout, paramètres</w:t>
        </w:r>
        <w:r>
          <w:rPr>
            <w:noProof/>
            <w:webHidden/>
          </w:rPr>
          <w:tab/>
        </w:r>
        <w:r>
          <w:rPr>
            <w:noProof/>
            <w:webHidden/>
          </w:rPr>
          <w:fldChar w:fldCharType="begin"/>
        </w:r>
        <w:r>
          <w:rPr>
            <w:noProof/>
            <w:webHidden/>
          </w:rPr>
          <w:instrText xml:space="preserve"> PAGEREF _Toc89455835 \h </w:instrText>
        </w:r>
        <w:r>
          <w:rPr>
            <w:noProof/>
            <w:webHidden/>
          </w:rPr>
        </w:r>
        <w:r>
          <w:rPr>
            <w:noProof/>
            <w:webHidden/>
          </w:rPr>
          <w:fldChar w:fldCharType="separate"/>
        </w:r>
        <w:r>
          <w:rPr>
            <w:noProof/>
            <w:webHidden/>
          </w:rPr>
          <w:t>52</w:t>
        </w:r>
        <w:r>
          <w:rPr>
            <w:noProof/>
            <w:webHidden/>
          </w:rPr>
          <w:fldChar w:fldCharType="end"/>
        </w:r>
      </w:hyperlink>
    </w:p>
    <w:p w14:paraId="7E7F4B45" w14:textId="18DC3949"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36" w:history="1">
        <w:r w:rsidRPr="00A82194">
          <w:rPr>
            <w:rStyle w:val="Lienhypertexte"/>
            <w:noProof/>
            <w:lang w:val="en-CA"/>
          </w:rPr>
          <w:t>Figure 57 - Advanced Serial Data Logger : Greffon Expressions</w:t>
        </w:r>
        <w:r>
          <w:rPr>
            <w:noProof/>
            <w:webHidden/>
          </w:rPr>
          <w:tab/>
        </w:r>
        <w:r>
          <w:rPr>
            <w:noProof/>
            <w:webHidden/>
          </w:rPr>
          <w:fldChar w:fldCharType="begin"/>
        </w:r>
        <w:r>
          <w:rPr>
            <w:noProof/>
            <w:webHidden/>
          </w:rPr>
          <w:instrText xml:space="preserve"> PAGEREF _Toc89455836 \h </w:instrText>
        </w:r>
        <w:r>
          <w:rPr>
            <w:noProof/>
            <w:webHidden/>
          </w:rPr>
        </w:r>
        <w:r>
          <w:rPr>
            <w:noProof/>
            <w:webHidden/>
          </w:rPr>
          <w:fldChar w:fldCharType="separate"/>
        </w:r>
        <w:r>
          <w:rPr>
            <w:noProof/>
            <w:webHidden/>
          </w:rPr>
          <w:t>53</w:t>
        </w:r>
        <w:r>
          <w:rPr>
            <w:noProof/>
            <w:webHidden/>
          </w:rPr>
          <w:fldChar w:fldCharType="end"/>
        </w:r>
      </w:hyperlink>
    </w:p>
    <w:p w14:paraId="7477A15B" w14:textId="5EC1E9C3"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37" w:history="1">
        <w:r w:rsidRPr="00A82194">
          <w:rPr>
            <w:rStyle w:val="Lienhypertexte"/>
            <w:noProof/>
            <w:lang w:val="en-CA"/>
          </w:rPr>
          <w:t>Figure 58 - Advanced Serial Data Logger : Greffon Expressions, paramètres</w:t>
        </w:r>
        <w:r>
          <w:rPr>
            <w:noProof/>
            <w:webHidden/>
          </w:rPr>
          <w:tab/>
        </w:r>
        <w:r>
          <w:rPr>
            <w:noProof/>
            <w:webHidden/>
          </w:rPr>
          <w:fldChar w:fldCharType="begin"/>
        </w:r>
        <w:r>
          <w:rPr>
            <w:noProof/>
            <w:webHidden/>
          </w:rPr>
          <w:instrText xml:space="preserve"> PAGEREF _Toc89455837 \h </w:instrText>
        </w:r>
        <w:r>
          <w:rPr>
            <w:noProof/>
            <w:webHidden/>
          </w:rPr>
        </w:r>
        <w:r>
          <w:rPr>
            <w:noProof/>
            <w:webHidden/>
          </w:rPr>
          <w:fldChar w:fldCharType="separate"/>
        </w:r>
        <w:r>
          <w:rPr>
            <w:noProof/>
            <w:webHidden/>
          </w:rPr>
          <w:t>54</w:t>
        </w:r>
        <w:r>
          <w:rPr>
            <w:noProof/>
            <w:webHidden/>
          </w:rPr>
          <w:fldChar w:fldCharType="end"/>
        </w:r>
      </w:hyperlink>
    </w:p>
    <w:p w14:paraId="2C7613AD" w14:textId="754F67E2"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38" w:history="1">
        <w:r w:rsidRPr="00A82194">
          <w:rPr>
            <w:rStyle w:val="Lienhypertexte"/>
            <w:noProof/>
            <w:lang w:val="en-CA"/>
          </w:rPr>
          <w:t>Figure 59 - Advanced Serial Data Logger : Greffon OPC Server</w:t>
        </w:r>
        <w:r>
          <w:rPr>
            <w:noProof/>
            <w:webHidden/>
          </w:rPr>
          <w:tab/>
        </w:r>
        <w:r>
          <w:rPr>
            <w:noProof/>
            <w:webHidden/>
          </w:rPr>
          <w:fldChar w:fldCharType="begin"/>
        </w:r>
        <w:r>
          <w:rPr>
            <w:noProof/>
            <w:webHidden/>
          </w:rPr>
          <w:instrText xml:space="preserve"> PAGEREF _Toc89455838 \h </w:instrText>
        </w:r>
        <w:r>
          <w:rPr>
            <w:noProof/>
            <w:webHidden/>
          </w:rPr>
        </w:r>
        <w:r>
          <w:rPr>
            <w:noProof/>
            <w:webHidden/>
          </w:rPr>
          <w:fldChar w:fldCharType="separate"/>
        </w:r>
        <w:r>
          <w:rPr>
            <w:noProof/>
            <w:webHidden/>
          </w:rPr>
          <w:t>55</w:t>
        </w:r>
        <w:r>
          <w:rPr>
            <w:noProof/>
            <w:webHidden/>
          </w:rPr>
          <w:fldChar w:fldCharType="end"/>
        </w:r>
      </w:hyperlink>
    </w:p>
    <w:p w14:paraId="48DD91D0" w14:textId="687D686C"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39" w:history="1">
        <w:r w:rsidRPr="00A82194">
          <w:rPr>
            <w:rStyle w:val="Lienhypertexte"/>
            <w:noProof/>
            <w:lang w:val="en-CA"/>
          </w:rPr>
          <w:t>Figure 60 - Advanced Serial Data Logger : Greffon OPC Server, paramètres</w:t>
        </w:r>
        <w:r>
          <w:rPr>
            <w:noProof/>
            <w:webHidden/>
          </w:rPr>
          <w:tab/>
        </w:r>
        <w:r>
          <w:rPr>
            <w:noProof/>
            <w:webHidden/>
          </w:rPr>
          <w:fldChar w:fldCharType="begin"/>
        </w:r>
        <w:r>
          <w:rPr>
            <w:noProof/>
            <w:webHidden/>
          </w:rPr>
          <w:instrText xml:space="preserve"> PAGEREF _Toc89455839 \h </w:instrText>
        </w:r>
        <w:r>
          <w:rPr>
            <w:noProof/>
            <w:webHidden/>
          </w:rPr>
        </w:r>
        <w:r>
          <w:rPr>
            <w:noProof/>
            <w:webHidden/>
          </w:rPr>
          <w:fldChar w:fldCharType="separate"/>
        </w:r>
        <w:r>
          <w:rPr>
            <w:noProof/>
            <w:webHidden/>
          </w:rPr>
          <w:t>56</w:t>
        </w:r>
        <w:r>
          <w:rPr>
            <w:noProof/>
            <w:webHidden/>
          </w:rPr>
          <w:fldChar w:fldCharType="end"/>
        </w:r>
      </w:hyperlink>
    </w:p>
    <w:p w14:paraId="772FBAB7" w14:textId="5A1D5BB8"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40" w:history="1">
        <w:r w:rsidRPr="00A82194">
          <w:rPr>
            <w:rStyle w:val="Lienhypertexte"/>
            <w:noProof/>
            <w:lang w:val="en-CA"/>
          </w:rPr>
          <w:t>Figure 61 - Advanced Serial Data Logger : Greffon OPC Server, Onglet available items</w:t>
        </w:r>
        <w:r>
          <w:rPr>
            <w:noProof/>
            <w:webHidden/>
          </w:rPr>
          <w:tab/>
        </w:r>
        <w:r>
          <w:rPr>
            <w:noProof/>
            <w:webHidden/>
          </w:rPr>
          <w:fldChar w:fldCharType="begin"/>
        </w:r>
        <w:r>
          <w:rPr>
            <w:noProof/>
            <w:webHidden/>
          </w:rPr>
          <w:instrText xml:space="preserve"> PAGEREF _Toc89455840 \h </w:instrText>
        </w:r>
        <w:r>
          <w:rPr>
            <w:noProof/>
            <w:webHidden/>
          </w:rPr>
        </w:r>
        <w:r>
          <w:rPr>
            <w:noProof/>
            <w:webHidden/>
          </w:rPr>
          <w:fldChar w:fldCharType="separate"/>
        </w:r>
        <w:r>
          <w:rPr>
            <w:noProof/>
            <w:webHidden/>
          </w:rPr>
          <w:t>56</w:t>
        </w:r>
        <w:r>
          <w:rPr>
            <w:noProof/>
            <w:webHidden/>
          </w:rPr>
          <w:fldChar w:fldCharType="end"/>
        </w:r>
      </w:hyperlink>
    </w:p>
    <w:p w14:paraId="7D1AFCBB" w14:textId="40257A0B"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41" w:history="1">
        <w:r w:rsidRPr="00A82194">
          <w:rPr>
            <w:rStyle w:val="Lienhypertexte"/>
            <w:noProof/>
            <w:lang w:val="en-CA"/>
          </w:rPr>
          <w:t>Figure 62 - Advanced Serial Data Logger : Greffon OPC Server, détails des items</w:t>
        </w:r>
        <w:r>
          <w:rPr>
            <w:noProof/>
            <w:webHidden/>
          </w:rPr>
          <w:tab/>
        </w:r>
        <w:r>
          <w:rPr>
            <w:noProof/>
            <w:webHidden/>
          </w:rPr>
          <w:fldChar w:fldCharType="begin"/>
        </w:r>
        <w:r>
          <w:rPr>
            <w:noProof/>
            <w:webHidden/>
          </w:rPr>
          <w:instrText xml:space="preserve"> PAGEREF _Toc89455841 \h </w:instrText>
        </w:r>
        <w:r>
          <w:rPr>
            <w:noProof/>
            <w:webHidden/>
          </w:rPr>
        </w:r>
        <w:r>
          <w:rPr>
            <w:noProof/>
            <w:webHidden/>
          </w:rPr>
          <w:fldChar w:fldCharType="separate"/>
        </w:r>
        <w:r>
          <w:rPr>
            <w:noProof/>
            <w:webHidden/>
          </w:rPr>
          <w:t>57</w:t>
        </w:r>
        <w:r>
          <w:rPr>
            <w:noProof/>
            <w:webHidden/>
          </w:rPr>
          <w:fldChar w:fldCharType="end"/>
        </w:r>
      </w:hyperlink>
    </w:p>
    <w:p w14:paraId="0F5E94B0" w14:textId="3EBA167C"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42" w:history="1">
        <w:r w:rsidRPr="00A82194">
          <w:rPr>
            <w:rStyle w:val="Lienhypertexte"/>
            <w:noProof/>
            <w:lang w:val="en-CA"/>
          </w:rPr>
          <w:t>Figure 63 - Advanced Serial Data Logger : Greffon OPC Server, Onglet Active Clients</w:t>
        </w:r>
        <w:r>
          <w:rPr>
            <w:noProof/>
            <w:webHidden/>
          </w:rPr>
          <w:tab/>
        </w:r>
        <w:r>
          <w:rPr>
            <w:noProof/>
            <w:webHidden/>
          </w:rPr>
          <w:fldChar w:fldCharType="begin"/>
        </w:r>
        <w:r>
          <w:rPr>
            <w:noProof/>
            <w:webHidden/>
          </w:rPr>
          <w:instrText xml:space="preserve"> PAGEREF _Toc89455842 \h </w:instrText>
        </w:r>
        <w:r>
          <w:rPr>
            <w:noProof/>
            <w:webHidden/>
          </w:rPr>
        </w:r>
        <w:r>
          <w:rPr>
            <w:noProof/>
            <w:webHidden/>
          </w:rPr>
          <w:fldChar w:fldCharType="separate"/>
        </w:r>
        <w:r>
          <w:rPr>
            <w:noProof/>
            <w:webHidden/>
          </w:rPr>
          <w:t>58</w:t>
        </w:r>
        <w:r>
          <w:rPr>
            <w:noProof/>
            <w:webHidden/>
          </w:rPr>
          <w:fldChar w:fldCharType="end"/>
        </w:r>
      </w:hyperlink>
    </w:p>
    <w:p w14:paraId="3A7AD611" w14:textId="2EC59401"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43" w:history="1">
        <w:r w:rsidRPr="00A82194">
          <w:rPr>
            <w:rStyle w:val="Lienhypertexte"/>
            <w:noProof/>
          </w:rPr>
          <w:t>Figure 64 - Advanced Serial Data Logger : Greffon OPC Server, Effacer et réimporter les items des variables</w:t>
        </w:r>
        <w:r>
          <w:rPr>
            <w:noProof/>
            <w:webHidden/>
          </w:rPr>
          <w:tab/>
        </w:r>
        <w:r>
          <w:rPr>
            <w:noProof/>
            <w:webHidden/>
          </w:rPr>
          <w:fldChar w:fldCharType="begin"/>
        </w:r>
        <w:r>
          <w:rPr>
            <w:noProof/>
            <w:webHidden/>
          </w:rPr>
          <w:instrText xml:space="preserve"> PAGEREF _Toc89455843 \h </w:instrText>
        </w:r>
        <w:r>
          <w:rPr>
            <w:noProof/>
            <w:webHidden/>
          </w:rPr>
        </w:r>
        <w:r>
          <w:rPr>
            <w:noProof/>
            <w:webHidden/>
          </w:rPr>
          <w:fldChar w:fldCharType="separate"/>
        </w:r>
        <w:r>
          <w:rPr>
            <w:noProof/>
            <w:webHidden/>
          </w:rPr>
          <w:t>59</w:t>
        </w:r>
        <w:r>
          <w:rPr>
            <w:noProof/>
            <w:webHidden/>
          </w:rPr>
          <w:fldChar w:fldCharType="end"/>
        </w:r>
      </w:hyperlink>
    </w:p>
    <w:p w14:paraId="15731183" w14:textId="3436789D"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44" w:history="1">
        <w:r w:rsidRPr="00A82194">
          <w:rPr>
            <w:rStyle w:val="Lienhypertexte"/>
            <w:noProof/>
          </w:rPr>
          <w:t>Figure 65 - Advanced Serial Data Logger : Greffon OPC Server, liste des items des variables</w:t>
        </w:r>
        <w:r>
          <w:rPr>
            <w:noProof/>
            <w:webHidden/>
          </w:rPr>
          <w:tab/>
        </w:r>
        <w:r>
          <w:rPr>
            <w:noProof/>
            <w:webHidden/>
          </w:rPr>
          <w:fldChar w:fldCharType="begin"/>
        </w:r>
        <w:r>
          <w:rPr>
            <w:noProof/>
            <w:webHidden/>
          </w:rPr>
          <w:instrText xml:space="preserve"> PAGEREF _Toc89455844 \h </w:instrText>
        </w:r>
        <w:r>
          <w:rPr>
            <w:noProof/>
            <w:webHidden/>
          </w:rPr>
        </w:r>
        <w:r>
          <w:rPr>
            <w:noProof/>
            <w:webHidden/>
          </w:rPr>
          <w:fldChar w:fldCharType="separate"/>
        </w:r>
        <w:r>
          <w:rPr>
            <w:noProof/>
            <w:webHidden/>
          </w:rPr>
          <w:t>60</w:t>
        </w:r>
        <w:r>
          <w:rPr>
            <w:noProof/>
            <w:webHidden/>
          </w:rPr>
          <w:fldChar w:fldCharType="end"/>
        </w:r>
      </w:hyperlink>
    </w:p>
    <w:p w14:paraId="7A737F11" w14:textId="27E8AA09"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45" w:history="1">
        <w:r w:rsidRPr="00A82194">
          <w:rPr>
            <w:rStyle w:val="Lienhypertexte"/>
            <w:noProof/>
            <w:lang w:val="en-CA"/>
          </w:rPr>
          <w:t>Figure 66 - Advanced Serial Data Logger : Greffon Events notification</w:t>
        </w:r>
        <w:r>
          <w:rPr>
            <w:noProof/>
            <w:webHidden/>
          </w:rPr>
          <w:tab/>
        </w:r>
        <w:r>
          <w:rPr>
            <w:noProof/>
            <w:webHidden/>
          </w:rPr>
          <w:fldChar w:fldCharType="begin"/>
        </w:r>
        <w:r>
          <w:rPr>
            <w:noProof/>
            <w:webHidden/>
          </w:rPr>
          <w:instrText xml:space="preserve"> PAGEREF _Toc89455845 \h </w:instrText>
        </w:r>
        <w:r>
          <w:rPr>
            <w:noProof/>
            <w:webHidden/>
          </w:rPr>
        </w:r>
        <w:r>
          <w:rPr>
            <w:noProof/>
            <w:webHidden/>
          </w:rPr>
          <w:fldChar w:fldCharType="separate"/>
        </w:r>
        <w:r>
          <w:rPr>
            <w:noProof/>
            <w:webHidden/>
          </w:rPr>
          <w:t>61</w:t>
        </w:r>
        <w:r>
          <w:rPr>
            <w:noProof/>
            <w:webHidden/>
          </w:rPr>
          <w:fldChar w:fldCharType="end"/>
        </w:r>
      </w:hyperlink>
    </w:p>
    <w:p w14:paraId="3BDE9D05" w14:textId="4286D6BA"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46" w:history="1">
        <w:r w:rsidRPr="00A82194">
          <w:rPr>
            <w:rStyle w:val="Lienhypertexte"/>
            <w:noProof/>
            <w:lang w:val="en-CA"/>
          </w:rPr>
          <w:t>Figure 67 - Advanced Serial Data Logger : Greffon EVents notification, Onglet Common parammètres</w:t>
        </w:r>
        <w:r>
          <w:rPr>
            <w:noProof/>
            <w:webHidden/>
          </w:rPr>
          <w:tab/>
        </w:r>
        <w:r>
          <w:rPr>
            <w:noProof/>
            <w:webHidden/>
          </w:rPr>
          <w:fldChar w:fldCharType="begin"/>
        </w:r>
        <w:r>
          <w:rPr>
            <w:noProof/>
            <w:webHidden/>
          </w:rPr>
          <w:instrText xml:space="preserve"> PAGEREF _Toc89455846 \h </w:instrText>
        </w:r>
        <w:r>
          <w:rPr>
            <w:noProof/>
            <w:webHidden/>
          </w:rPr>
        </w:r>
        <w:r>
          <w:rPr>
            <w:noProof/>
            <w:webHidden/>
          </w:rPr>
          <w:fldChar w:fldCharType="separate"/>
        </w:r>
        <w:r>
          <w:rPr>
            <w:noProof/>
            <w:webHidden/>
          </w:rPr>
          <w:t>61</w:t>
        </w:r>
        <w:r>
          <w:rPr>
            <w:noProof/>
            <w:webHidden/>
          </w:rPr>
          <w:fldChar w:fldCharType="end"/>
        </w:r>
      </w:hyperlink>
    </w:p>
    <w:p w14:paraId="663AADBE" w14:textId="7708BCAE"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47" w:history="1">
        <w:r w:rsidRPr="00A82194">
          <w:rPr>
            <w:rStyle w:val="Lienhypertexte"/>
            <w:noProof/>
            <w:lang w:val="en-CA"/>
          </w:rPr>
          <w:t>Figure 68 - Advanced Serial Data Logger : Greffon Events notification,  Onglet FIlter paramètres</w:t>
        </w:r>
        <w:r>
          <w:rPr>
            <w:noProof/>
            <w:webHidden/>
          </w:rPr>
          <w:tab/>
        </w:r>
        <w:r>
          <w:rPr>
            <w:noProof/>
            <w:webHidden/>
          </w:rPr>
          <w:fldChar w:fldCharType="begin"/>
        </w:r>
        <w:r>
          <w:rPr>
            <w:noProof/>
            <w:webHidden/>
          </w:rPr>
          <w:instrText xml:space="preserve"> PAGEREF _Toc89455847 \h </w:instrText>
        </w:r>
        <w:r>
          <w:rPr>
            <w:noProof/>
            <w:webHidden/>
          </w:rPr>
        </w:r>
        <w:r>
          <w:rPr>
            <w:noProof/>
            <w:webHidden/>
          </w:rPr>
          <w:fldChar w:fldCharType="separate"/>
        </w:r>
        <w:r>
          <w:rPr>
            <w:noProof/>
            <w:webHidden/>
          </w:rPr>
          <w:t>62</w:t>
        </w:r>
        <w:r>
          <w:rPr>
            <w:noProof/>
            <w:webHidden/>
          </w:rPr>
          <w:fldChar w:fldCharType="end"/>
        </w:r>
      </w:hyperlink>
    </w:p>
    <w:p w14:paraId="7428458F" w14:textId="5BFF7CBF"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48" w:history="1">
        <w:r w:rsidRPr="00A82194">
          <w:rPr>
            <w:rStyle w:val="Lienhypertexte"/>
            <w:noProof/>
            <w:lang w:val="en-CA"/>
          </w:rPr>
          <w:t>Figure 69 - Advanced Serial Data Logger : Greffon Events notification,  Onglet Alerts paramètres</w:t>
        </w:r>
        <w:r>
          <w:rPr>
            <w:noProof/>
            <w:webHidden/>
          </w:rPr>
          <w:tab/>
        </w:r>
        <w:r>
          <w:rPr>
            <w:noProof/>
            <w:webHidden/>
          </w:rPr>
          <w:fldChar w:fldCharType="begin"/>
        </w:r>
        <w:r>
          <w:rPr>
            <w:noProof/>
            <w:webHidden/>
          </w:rPr>
          <w:instrText xml:space="preserve"> PAGEREF _Toc89455848 \h </w:instrText>
        </w:r>
        <w:r>
          <w:rPr>
            <w:noProof/>
            <w:webHidden/>
          </w:rPr>
        </w:r>
        <w:r>
          <w:rPr>
            <w:noProof/>
            <w:webHidden/>
          </w:rPr>
          <w:fldChar w:fldCharType="separate"/>
        </w:r>
        <w:r>
          <w:rPr>
            <w:noProof/>
            <w:webHidden/>
          </w:rPr>
          <w:t>63</w:t>
        </w:r>
        <w:r>
          <w:rPr>
            <w:noProof/>
            <w:webHidden/>
          </w:rPr>
          <w:fldChar w:fldCharType="end"/>
        </w:r>
      </w:hyperlink>
    </w:p>
    <w:p w14:paraId="48018299" w14:textId="6DF75D4A"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49" w:history="1">
        <w:r w:rsidRPr="00A82194">
          <w:rPr>
            <w:rStyle w:val="Lienhypertexte"/>
            <w:noProof/>
            <w:lang w:val="en-CA"/>
          </w:rPr>
          <w:t>Figure 70 - Advanced Serial Data Logger : Greffon Events notification,  Onglet Programs/Scripts paramètres</w:t>
        </w:r>
        <w:r>
          <w:rPr>
            <w:noProof/>
            <w:webHidden/>
          </w:rPr>
          <w:tab/>
        </w:r>
        <w:r>
          <w:rPr>
            <w:noProof/>
            <w:webHidden/>
          </w:rPr>
          <w:fldChar w:fldCharType="begin"/>
        </w:r>
        <w:r>
          <w:rPr>
            <w:noProof/>
            <w:webHidden/>
          </w:rPr>
          <w:instrText xml:space="preserve"> PAGEREF _Toc89455849 \h </w:instrText>
        </w:r>
        <w:r>
          <w:rPr>
            <w:noProof/>
            <w:webHidden/>
          </w:rPr>
        </w:r>
        <w:r>
          <w:rPr>
            <w:noProof/>
            <w:webHidden/>
          </w:rPr>
          <w:fldChar w:fldCharType="separate"/>
        </w:r>
        <w:r>
          <w:rPr>
            <w:noProof/>
            <w:webHidden/>
          </w:rPr>
          <w:t>63</w:t>
        </w:r>
        <w:r>
          <w:rPr>
            <w:noProof/>
            <w:webHidden/>
          </w:rPr>
          <w:fldChar w:fldCharType="end"/>
        </w:r>
      </w:hyperlink>
    </w:p>
    <w:p w14:paraId="7CFC06F6" w14:textId="06CE49F7"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50" w:history="1">
        <w:r w:rsidRPr="00A82194">
          <w:rPr>
            <w:rStyle w:val="Lienhypertexte"/>
            <w:noProof/>
            <w:lang w:val="en-CA"/>
          </w:rPr>
          <w:t>Figure 71 - Advanced Serial Data Logger : Greffon Events notification,  Onglet Sounds paramètres</w:t>
        </w:r>
        <w:r>
          <w:rPr>
            <w:noProof/>
            <w:webHidden/>
          </w:rPr>
          <w:tab/>
        </w:r>
        <w:r>
          <w:rPr>
            <w:noProof/>
            <w:webHidden/>
          </w:rPr>
          <w:fldChar w:fldCharType="begin"/>
        </w:r>
        <w:r>
          <w:rPr>
            <w:noProof/>
            <w:webHidden/>
          </w:rPr>
          <w:instrText xml:space="preserve"> PAGEREF _Toc89455850 \h </w:instrText>
        </w:r>
        <w:r>
          <w:rPr>
            <w:noProof/>
            <w:webHidden/>
          </w:rPr>
        </w:r>
        <w:r>
          <w:rPr>
            <w:noProof/>
            <w:webHidden/>
          </w:rPr>
          <w:fldChar w:fldCharType="separate"/>
        </w:r>
        <w:r>
          <w:rPr>
            <w:noProof/>
            <w:webHidden/>
          </w:rPr>
          <w:t>64</w:t>
        </w:r>
        <w:r>
          <w:rPr>
            <w:noProof/>
            <w:webHidden/>
          </w:rPr>
          <w:fldChar w:fldCharType="end"/>
        </w:r>
      </w:hyperlink>
    </w:p>
    <w:p w14:paraId="6BA41455" w14:textId="2148B59F"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51" w:history="1">
        <w:r w:rsidRPr="00A82194">
          <w:rPr>
            <w:rStyle w:val="Lienhypertexte"/>
            <w:noProof/>
            <w:lang w:val="en-CA"/>
          </w:rPr>
          <w:t>Figure 72 - Advanced Serial Data Logger : Greffon Events notification,  Onglet Template mparamètres</w:t>
        </w:r>
        <w:r>
          <w:rPr>
            <w:noProof/>
            <w:webHidden/>
          </w:rPr>
          <w:tab/>
        </w:r>
        <w:r>
          <w:rPr>
            <w:noProof/>
            <w:webHidden/>
          </w:rPr>
          <w:fldChar w:fldCharType="begin"/>
        </w:r>
        <w:r>
          <w:rPr>
            <w:noProof/>
            <w:webHidden/>
          </w:rPr>
          <w:instrText xml:space="preserve"> PAGEREF _Toc89455851 \h </w:instrText>
        </w:r>
        <w:r>
          <w:rPr>
            <w:noProof/>
            <w:webHidden/>
          </w:rPr>
        </w:r>
        <w:r>
          <w:rPr>
            <w:noProof/>
            <w:webHidden/>
          </w:rPr>
          <w:fldChar w:fldCharType="separate"/>
        </w:r>
        <w:r>
          <w:rPr>
            <w:noProof/>
            <w:webHidden/>
          </w:rPr>
          <w:t>65</w:t>
        </w:r>
        <w:r>
          <w:rPr>
            <w:noProof/>
            <w:webHidden/>
          </w:rPr>
          <w:fldChar w:fldCharType="end"/>
        </w:r>
      </w:hyperlink>
    </w:p>
    <w:p w14:paraId="10AD0295" w14:textId="2F310E69"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52" w:history="1">
        <w:r w:rsidRPr="00A82194">
          <w:rPr>
            <w:rStyle w:val="Lienhypertexte"/>
            <w:noProof/>
            <w:lang w:val="en-CA"/>
          </w:rPr>
          <w:t>Figure 73 - Advanced Serial Data Logger : Greffon Expressions,</w:t>
        </w:r>
        <w:r>
          <w:rPr>
            <w:noProof/>
            <w:webHidden/>
          </w:rPr>
          <w:tab/>
        </w:r>
        <w:r>
          <w:rPr>
            <w:noProof/>
            <w:webHidden/>
          </w:rPr>
          <w:fldChar w:fldCharType="begin"/>
        </w:r>
        <w:r>
          <w:rPr>
            <w:noProof/>
            <w:webHidden/>
          </w:rPr>
          <w:instrText xml:space="preserve"> PAGEREF _Toc89455852 \h </w:instrText>
        </w:r>
        <w:r>
          <w:rPr>
            <w:noProof/>
            <w:webHidden/>
          </w:rPr>
        </w:r>
        <w:r>
          <w:rPr>
            <w:noProof/>
            <w:webHidden/>
          </w:rPr>
          <w:fldChar w:fldCharType="separate"/>
        </w:r>
        <w:r>
          <w:rPr>
            <w:noProof/>
            <w:webHidden/>
          </w:rPr>
          <w:t>66</w:t>
        </w:r>
        <w:r>
          <w:rPr>
            <w:noProof/>
            <w:webHidden/>
          </w:rPr>
          <w:fldChar w:fldCharType="end"/>
        </w:r>
      </w:hyperlink>
    </w:p>
    <w:p w14:paraId="5848D1CA" w14:textId="59251771"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53" w:history="1">
        <w:r w:rsidRPr="00A82194">
          <w:rPr>
            <w:rStyle w:val="Lienhypertexte"/>
            <w:noProof/>
            <w:lang w:val="en-CA"/>
          </w:rPr>
          <w:t>Figure 74 - Advanced Serial Data Logger : Analyseur syntaxique,  Data Packet paramètres</w:t>
        </w:r>
        <w:r>
          <w:rPr>
            <w:noProof/>
            <w:webHidden/>
          </w:rPr>
          <w:tab/>
        </w:r>
        <w:r>
          <w:rPr>
            <w:noProof/>
            <w:webHidden/>
          </w:rPr>
          <w:fldChar w:fldCharType="begin"/>
        </w:r>
        <w:r>
          <w:rPr>
            <w:noProof/>
            <w:webHidden/>
          </w:rPr>
          <w:instrText xml:space="preserve"> PAGEREF _Toc89455853 \h </w:instrText>
        </w:r>
        <w:r>
          <w:rPr>
            <w:noProof/>
            <w:webHidden/>
          </w:rPr>
        </w:r>
        <w:r>
          <w:rPr>
            <w:noProof/>
            <w:webHidden/>
          </w:rPr>
          <w:fldChar w:fldCharType="separate"/>
        </w:r>
        <w:r>
          <w:rPr>
            <w:noProof/>
            <w:webHidden/>
          </w:rPr>
          <w:t>67</w:t>
        </w:r>
        <w:r>
          <w:rPr>
            <w:noProof/>
            <w:webHidden/>
          </w:rPr>
          <w:fldChar w:fldCharType="end"/>
        </w:r>
      </w:hyperlink>
    </w:p>
    <w:p w14:paraId="7CA50D0B" w14:textId="53B0FBA0"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54" w:history="1">
        <w:r w:rsidRPr="00A82194">
          <w:rPr>
            <w:rStyle w:val="Lienhypertexte"/>
            <w:noProof/>
          </w:rPr>
          <w:t>Figure 75 - Advanced Serial Data Logger : Analyseur syntaxique, Characters translation paramètres</w:t>
        </w:r>
        <w:r>
          <w:rPr>
            <w:noProof/>
            <w:webHidden/>
          </w:rPr>
          <w:tab/>
        </w:r>
        <w:r>
          <w:rPr>
            <w:noProof/>
            <w:webHidden/>
          </w:rPr>
          <w:fldChar w:fldCharType="begin"/>
        </w:r>
        <w:r>
          <w:rPr>
            <w:noProof/>
            <w:webHidden/>
          </w:rPr>
          <w:instrText xml:space="preserve"> PAGEREF _Toc89455854 \h </w:instrText>
        </w:r>
        <w:r>
          <w:rPr>
            <w:noProof/>
            <w:webHidden/>
          </w:rPr>
        </w:r>
        <w:r>
          <w:rPr>
            <w:noProof/>
            <w:webHidden/>
          </w:rPr>
          <w:fldChar w:fldCharType="separate"/>
        </w:r>
        <w:r>
          <w:rPr>
            <w:noProof/>
            <w:webHidden/>
          </w:rPr>
          <w:t>67</w:t>
        </w:r>
        <w:r>
          <w:rPr>
            <w:noProof/>
            <w:webHidden/>
          </w:rPr>
          <w:fldChar w:fldCharType="end"/>
        </w:r>
      </w:hyperlink>
    </w:p>
    <w:p w14:paraId="62F256F4" w14:textId="2C784CB3"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55" w:history="1">
        <w:r w:rsidRPr="00A82194">
          <w:rPr>
            <w:rStyle w:val="Lienhypertexte"/>
            <w:noProof/>
          </w:rPr>
          <w:t>Figure 76 - Advanced Serial Data Logger : Analyseur syntaxique, Filter paramètres</w:t>
        </w:r>
        <w:r>
          <w:rPr>
            <w:noProof/>
            <w:webHidden/>
          </w:rPr>
          <w:tab/>
        </w:r>
        <w:r>
          <w:rPr>
            <w:noProof/>
            <w:webHidden/>
          </w:rPr>
          <w:fldChar w:fldCharType="begin"/>
        </w:r>
        <w:r>
          <w:rPr>
            <w:noProof/>
            <w:webHidden/>
          </w:rPr>
          <w:instrText xml:space="preserve"> PAGEREF _Toc89455855 \h </w:instrText>
        </w:r>
        <w:r>
          <w:rPr>
            <w:noProof/>
            <w:webHidden/>
          </w:rPr>
        </w:r>
        <w:r>
          <w:rPr>
            <w:noProof/>
            <w:webHidden/>
          </w:rPr>
          <w:fldChar w:fldCharType="separate"/>
        </w:r>
        <w:r>
          <w:rPr>
            <w:noProof/>
            <w:webHidden/>
          </w:rPr>
          <w:t>68</w:t>
        </w:r>
        <w:r>
          <w:rPr>
            <w:noProof/>
            <w:webHidden/>
          </w:rPr>
          <w:fldChar w:fldCharType="end"/>
        </w:r>
      </w:hyperlink>
    </w:p>
    <w:p w14:paraId="05FEC781" w14:textId="3D733E98"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56" w:history="1">
        <w:r w:rsidRPr="00A82194">
          <w:rPr>
            <w:rStyle w:val="Lienhypertexte"/>
            <w:noProof/>
            <w:lang w:val="en-CA"/>
          </w:rPr>
          <w:t>Figure 77 - Advanced Serial Data Logger : Analyseur syntaxique, Data Parsing paramètres ITEMS regular expression</w:t>
        </w:r>
        <w:r>
          <w:rPr>
            <w:noProof/>
            <w:webHidden/>
          </w:rPr>
          <w:tab/>
        </w:r>
        <w:r>
          <w:rPr>
            <w:noProof/>
            <w:webHidden/>
          </w:rPr>
          <w:fldChar w:fldCharType="begin"/>
        </w:r>
        <w:r>
          <w:rPr>
            <w:noProof/>
            <w:webHidden/>
          </w:rPr>
          <w:instrText xml:space="preserve"> PAGEREF _Toc89455856 \h </w:instrText>
        </w:r>
        <w:r>
          <w:rPr>
            <w:noProof/>
            <w:webHidden/>
          </w:rPr>
        </w:r>
        <w:r>
          <w:rPr>
            <w:noProof/>
            <w:webHidden/>
          </w:rPr>
          <w:fldChar w:fldCharType="separate"/>
        </w:r>
        <w:r>
          <w:rPr>
            <w:noProof/>
            <w:webHidden/>
          </w:rPr>
          <w:t>69</w:t>
        </w:r>
        <w:r>
          <w:rPr>
            <w:noProof/>
            <w:webHidden/>
          </w:rPr>
          <w:fldChar w:fldCharType="end"/>
        </w:r>
      </w:hyperlink>
    </w:p>
    <w:p w14:paraId="1A3852D1" w14:textId="3D6B46AA"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57" w:history="1">
        <w:r w:rsidRPr="00A82194">
          <w:rPr>
            <w:rStyle w:val="Lienhypertexte"/>
            <w:noProof/>
          </w:rPr>
          <w:t>Figure 78 - Advanced Serial Data Logger, Liste des items de l'analyseur syntaxique</w:t>
        </w:r>
        <w:r>
          <w:rPr>
            <w:noProof/>
            <w:webHidden/>
          </w:rPr>
          <w:tab/>
        </w:r>
        <w:r>
          <w:rPr>
            <w:noProof/>
            <w:webHidden/>
          </w:rPr>
          <w:fldChar w:fldCharType="begin"/>
        </w:r>
        <w:r>
          <w:rPr>
            <w:noProof/>
            <w:webHidden/>
          </w:rPr>
          <w:instrText xml:space="preserve"> PAGEREF _Toc89455857 \h </w:instrText>
        </w:r>
        <w:r>
          <w:rPr>
            <w:noProof/>
            <w:webHidden/>
          </w:rPr>
        </w:r>
        <w:r>
          <w:rPr>
            <w:noProof/>
            <w:webHidden/>
          </w:rPr>
          <w:fldChar w:fldCharType="separate"/>
        </w:r>
        <w:r>
          <w:rPr>
            <w:noProof/>
            <w:webHidden/>
          </w:rPr>
          <w:t>70</w:t>
        </w:r>
        <w:r>
          <w:rPr>
            <w:noProof/>
            <w:webHidden/>
          </w:rPr>
          <w:fldChar w:fldCharType="end"/>
        </w:r>
      </w:hyperlink>
    </w:p>
    <w:p w14:paraId="7DCDE32E" w14:textId="3D2075F4"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58" w:history="1">
        <w:r w:rsidRPr="00A82194">
          <w:rPr>
            <w:rStyle w:val="Lienhypertexte"/>
            <w:noProof/>
          </w:rPr>
          <w:t>Figure 79 - Advanced Serial Data Logger :  Analyseur Syntaxique, Data Format paramètres</w:t>
        </w:r>
        <w:r>
          <w:rPr>
            <w:noProof/>
            <w:webHidden/>
          </w:rPr>
          <w:tab/>
        </w:r>
        <w:r>
          <w:rPr>
            <w:noProof/>
            <w:webHidden/>
          </w:rPr>
          <w:fldChar w:fldCharType="begin"/>
        </w:r>
        <w:r>
          <w:rPr>
            <w:noProof/>
            <w:webHidden/>
          </w:rPr>
          <w:instrText xml:space="preserve"> PAGEREF _Toc89455858 \h </w:instrText>
        </w:r>
        <w:r>
          <w:rPr>
            <w:noProof/>
            <w:webHidden/>
          </w:rPr>
        </w:r>
        <w:r>
          <w:rPr>
            <w:noProof/>
            <w:webHidden/>
          </w:rPr>
          <w:fldChar w:fldCharType="separate"/>
        </w:r>
        <w:r>
          <w:rPr>
            <w:noProof/>
            <w:webHidden/>
          </w:rPr>
          <w:t>74</w:t>
        </w:r>
        <w:r>
          <w:rPr>
            <w:noProof/>
            <w:webHidden/>
          </w:rPr>
          <w:fldChar w:fldCharType="end"/>
        </w:r>
      </w:hyperlink>
    </w:p>
    <w:p w14:paraId="5E9151F2" w14:textId="36973EE1"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59" w:history="1">
        <w:r w:rsidRPr="00A82194">
          <w:rPr>
            <w:rStyle w:val="Lienhypertexte"/>
            <w:noProof/>
          </w:rPr>
          <w:t>Figure 80 - OPC Scada Viewer :  Menu Options</w:t>
        </w:r>
        <w:r>
          <w:rPr>
            <w:noProof/>
            <w:webHidden/>
          </w:rPr>
          <w:tab/>
        </w:r>
        <w:r>
          <w:rPr>
            <w:noProof/>
            <w:webHidden/>
          </w:rPr>
          <w:fldChar w:fldCharType="begin"/>
        </w:r>
        <w:r>
          <w:rPr>
            <w:noProof/>
            <w:webHidden/>
          </w:rPr>
          <w:instrText xml:space="preserve"> PAGEREF _Toc89455859 \h </w:instrText>
        </w:r>
        <w:r>
          <w:rPr>
            <w:noProof/>
            <w:webHidden/>
          </w:rPr>
        </w:r>
        <w:r>
          <w:rPr>
            <w:noProof/>
            <w:webHidden/>
          </w:rPr>
          <w:fldChar w:fldCharType="separate"/>
        </w:r>
        <w:r>
          <w:rPr>
            <w:noProof/>
            <w:webHidden/>
          </w:rPr>
          <w:t>75</w:t>
        </w:r>
        <w:r>
          <w:rPr>
            <w:noProof/>
            <w:webHidden/>
          </w:rPr>
          <w:fldChar w:fldCharType="end"/>
        </w:r>
      </w:hyperlink>
    </w:p>
    <w:p w14:paraId="0801A309" w14:textId="1D03422C"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60" w:history="1">
        <w:r w:rsidRPr="00A82194">
          <w:rPr>
            <w:rStyle w:val="Lienhypertexte"/>
            <w:noProof/>
            <w:lang w:val="en-CA"/>
          </w:rPr>
          <w:t>Figure 81 - OPC Scada Viewer : Menu View</w:t>
        </w:r>
        <w:r>
          <w:rPr>
            <w:noProof/>
            <w:webHidden/>
          </w:rPr>
          <w:tab/>
        </w:r>
        <w:r>
          <w:rPr>
            <w:noProof/>
            <w:webHidden/>
          </w:rPr>
          <w:fldChar w:fldCharType="begin"/>
        </w:r>
        <w:r>
          <w:rPr>
            <w:noProof/>
            <w:webHidden/>
          </w:rPr>
          <w:instrText xml:space="preserve"> PAGEREF _Toc89455860 \h </w:instrText>
        </w:r>
        <w:r>
          <w:rPr>
            <w:noProof/>
            <w:webHidden/>
          </w:rPr>
        </w:r>
        <w:r>
          <w:rPr>
            <w:noProof/>
            <w:webHidden/>
          </w:rPr>
          <w:fldChar w:fldCharType="separate"/>
        </w:r>
        <w:r>
          <w:rPr>
            <w:noProof/>
            <w:webHidden/>
          </w:rPr>
          <w:t>75</w:t>
        </w:r>
        <w:r>
          <w:rPr>
            <w:noProof/>
            <w:webHidden/>
          </w:rPr>
          <w:fldChar w:fldCharType="end"/>
        </w:r>
      </w:hyperlink>
    </w:p>
    <w:p w14:paraId="41D835E2" w14:textId="5250A3A9"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61" w:history="1">
        <w:r w:rsidRPr="00A82194">
          <w:rPr>
            <w:rStyle w:val="Lienhypertexte"/>
            <w:noProof/>
          </w:rPr>
          <w:t>Figure 82 - OPC Scada Viewer : Version minimaliste de la réglette de surveillance</w:t>
        </w:r>
        <w:r>
          <w:rPr>
            <w:noProof/>
            <w:webHidden/>
          </w:rPr>
          <w:tab/>
        </w:r>
        <w:r>
          <w:rPr>
            <w:noProof/>
            <w:webHidden/>
          </w:rPr>
          <w:fldChar w:fldCharType="begin"/>
        </w:r>
        <w:r>
          <w:rPr>
            <w:noProof/>
            <w:webHidden/>
          </w:rPr>
          <w:instrText xml:space="preserve"> PAGEREF _Toc89455861 \h </w:instrText>
        </w:r>
        <w:r>
          <w:rPr>
            <w:noProof/>
            <w:webHidden/>
          </w:rPr>
        </w:r>
        <w:r>
          <w:rPr>
            <w:noProof/>
            <w:webHidden/>
          </w:rPr>
          <w:fldChar w:fldCharType="separate"/>
        </w:r>
        <w:r>
          <w:rPr>
            <w:noProof/>
            <w:webHidden/>
          </w:rPr>
          <w:t>75</w:t>
        </w:r>
        <w:r>
          <w:rPr>
            <w:noProof/>
            <w:webHidden/>
          </w:rPr>
          <w:fldChar w:fldCharType="end"/>
        </w:r>
      </w:hyperlink>
    </w:p>
    <w:p w14:paraId="1E97FFFC" w14:textId="6601416A"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62" w:history="1">
        <w:r w:rsidRPr="00A82194">
          <w:rPr>
            <w:rStyle w:val="Lienhypertexte"/>
            <w:noProof/>
          </w:rPr>
          <w:t>Figure 83 - OPC Scada Viewer : Edition d'un bloc</w:t>
        </w:r>
        <w:r>
          <w:rPr>
            <w:noProof/>
            <w:webHidden/>
          </w:rPr>
          <w:tab/>
        </w:r>
        <w:r>
          <w:rPr>
            <w:noProof/>
            <w:webHidden/>
          </w:rPr>
          <w:fldChar w:fldCharType="begin"/>
        </w:r>
        <w:r>
          <w:rPr>
            <w:noProof/>
            <w:webHidden/>
          </w:rPr>
          <w:instrText xml:space="preserve"> PAGEREF _Toc89455862 \h </w:instrText>
        </w:r>
        <w:r>
          <w:rPr>
            <w:noProof/>
            <w:webHidden/>
          </w:rPr>
        </w:r>
        <w:r>
          <w:rPr>
            <w:noProof/>
            <w:webHidden/>
          </w:rPr>
          <w:fldChar w:fldCharType="separate"/>
        </w:r>
        <w:r>
          <w:rPr>
            <w:noProof/>
            <w:webHidden/>
          </w:rPr>
          <w:t>76</w:t>
        </w:r>
        <w:r>
          <w:rPr>
            <w:noProof/>
            <w:webHidden/>
          </w:rPr>
          <w:fldChar w:fldCharType="end"/>
        </w:r>
      </w:hyperlink>
    </w:p>
    <w:p w14:paraId="48443B11" w14:textId="184E85C2"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63" w:history="1">
        <w:r w:rsidRPr="00A82194">
          <w:rPr>
            <w:rStyle w:val="Lienhypertexte"/>
            <w:noProof/>
            <w:lang w:val="en-CA"/>
          </w:rPr>
          <w:t>Figure 84 - OPC Scada Viewer : Bloc, Onglet Connection</w:t>
        </w:r>
        <w:r>
          <w:rPr>
            <w:noProof/>
            <w:webHidden/>
          </w:rPr>
          <w:tab/>
        </w:r>
        <w:r>
          <w:rPr>
            <w:noProof/>
            <w:webHidden/>
          </w:rPr>
          <w:fldChar w:fldCharType="begin"/>
        </w:r>
        <w:r>
          <w:rPr>
            <w:noProof/>
            <w:webHidden/>
          </w:rPr>
          <w:instrText xml:space="preserve"> PAGEREF _Toc89455863 \h </w:instrText>
        </w:r>
        <w:r>
          <w:rPr>
            <w:noProof/>
            <w:webHidden/>
          </w:rPr>
        </w:r>
        <w:r>
          <w:rPr>
            <w:noProof/>
            <w:webHidden/>
          </w:rPr>
          <w:fldChar w:fldCharType="separate"/>
        </w:r>
        <w:r>
          <w:rPr>
            <w:noProof/>
            <w:webHidden/>
          </w:rPr>
          <w:t>77</w:t>
        </w:r>
        <w:r>
          <w:rPr>
            <w:noProof/>
            <w:webHidden/>
          </w:rPr>
          <w:fldChar w:fldCharType="end"/>
        </w:r>
      </w:hyperlink>
    </w:p>
    <w:p w14:paraId="7C9AD0D1" w14:textId="3053EFE2"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64" w:history="1">
        <w:r w:rsidRPr="00A82194">
          <w:rPr>
            <w:rStyle w:val="Lienhypertexte"/>
            <w:noProof/>
            <w:lang w:val="en-CA"/>
          </w:rPr>
          <w:t>Figure 85 - OPC Scada Viewer : Bloc, Onglet OPC tag</w:t>
        </w:r>
        <w:r>
          <w:rPr>
            <w:noProof/>
            <w:webHidden/>
          </w:rPr>
          <w:tab/>
        </w:r>
        <w:r>
          <w:rPr>
            <w:noProof/>
            <w:webHidden/>
          </w:rPr>
          <w:fldChar w:fldCharType="begin"/>
        </w:r>
        <w:r>
          <w:rPr>
            <w:noProof/>
            <w:webHidden/>
          </w:rPr>
          <w:instrText xml:space="preserve"> PAGEREF _Toc89455864 \h </w:instrText>
        </w:r>
        <w:r>
          <w:rPr>
            <w:noProof/>
            <w:webHidden/>
          </w:rPr>
        </w:r>
        <w:r>
          <w:rPr>
            <w:noProof/>
            <w:webHidden/>
          </w:rPr>
          <w:fldChar w:fldCharType="separate"/>
        </w:r>
        <w:r>
          <w:rPr>
            <w:noProof/>
            <w:webHidden/>
          </w:rPr>
          <w:t>78</w:t>
        </w:r>
        <w:r>
          <w:rPr>
            <w:noProof/>
            <w:webHidden/>
          </w:rPr>
          <w:fldChar w:fldCharType="end"/>
        </w:r>
      </w:hyperlink>
    </w:p>
    <w:p w14:paraId="5A49D35E" w14:textId="1C32EC4D"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65" w:history="1">
        <w:r w:rsidRPr="00A82194">
          <w:rPr>
            <w:rStyle w:val="Lienhypertexte"/>
            <w:noProof/>
          </w:rPr>
          <w:t>Figure 86 - Source manuel OPC SCADA Viewer : Bloc, onglet OPC tag paramètres</w:t>
        </w:r>
        <w:r>
          <w:rPr>
            <w:noProof/>
            <w:webHidden/>
          </w:rPr>
          <w:tab/>
        </w:r>
        <w:r>
          <w:rPr>
            <w:noProof/>
            <w:webHidden/>
          </w:rPr>
          <w:fldChar w:fldCharType="begin"/>
        </w:r>
        <w:r>
          <w:rPr>
            <w:noProof/>
            <w:webHidden/>
          </w:rPr>
          <w:instrText xml:space="preserve"> PAGEREF _Toc89455865 \h </w:instrText>
        </w:r>
        <w:r>
          <w:rPr>
            <w:noProof/>
            <w:webHidden/>
          </w:rPr>
        </w:r>
        <w:r>
          <w:rPr>
            <w:noProof/>
            <w:webHidden/>
          </w:rPr>
          <w:fldChar w:fldCharType="separate"/>
        </w:r>
        <w:r>
          <w:rPr>
            <w:noProof/>
            <w:webHidden/>
          </w:rPr>
          <w:t>79</w:t>
        </w:r>
        <w:r>
          <w:rPr>
            <w:noProof/>
            <w:webHidden/>
          </w:rPr>
          <w:fldChar w:fldCharType="end"/>
        </w:r>
      </w:hyperlink>
    </w:p>
    <w:p w14:paraId="5D3E9749" w14:textId="60C8A542"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66" w:history="1">
        <w:r w:rsidRPr="00A82194">
          <w:rPr>
            <w:rStyle w:val="Lienhypertexte"/>
            <w:noProof/>
          </w:rPr>
          <w:t>Figure 87 - OPC Scada Viewer : Bloc, description des zones</w:t>
        </w:r>
        <w:r>
          <w:rPr>
            <w:noProof/>
            <w:webHidden/>
          </w:rPr>
          <w:tab/>
        </w:r>
        <w:r>
          <w:rPr>
            <w:noProof/>
            <w:webHidden/>
          </w:rPr>
          <w:fldChar w:fldCharType="begin"/>
        </w:r>
        <w:r>
          <w:rPr>
            <w:noProof/>
            <w:webHidden/>
          </w:rPr>
          <w:instrText xml:space="preserve"> PAGEREF _Toc89455866 \h </w:instrText>
        </w:r>
        <w:r>
          <w:rPr>
            <w:noProof/>
            <w:webHidden/>
          </w:rPr>
        </w:r>
        <w:r>
          <w:rPr>
            <w:noProof/>
            <w:webHidden/>
          </w:rPr>
          <w:fldChar w:fldCharType="separate"/>
        </w:r>
        <w:r>
          <w:rPr>
            <w:noProof/>
            <w:webHidden/>
          </w:rPr>
          <w:t>80</w:t>
        </w:r>
        <w:r>
          <w:rPr>
            <w:noProof/>
            <w:webHidden/>
          </w:rPr>
          <w:fldChar w:fldCharType="end"/>
        </w:r>
      </w:hyperlink>
    </w:p>
    <w:p w14:paraId="453EB911" w14:textId="5C7BAE62"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67" w:history="1">
        <w:r w:rsidRPr="00A82194">
          <w:rPr>
            <w:rStyle w:val="Lienhypertexte"/>
            <w:noProof/>
          </w:rPr>
          <w:t>Figure 88 - OPC Scada Viewer : Bloc descriptions des zones, Source manuel OPC SCADA Viewer</w:t>
        </w:r>
        <w:r>
          <w:rPr>
            <w:noProof/>
            <w:webHidden/>
          </w:rPr>
          <w:tab/>
        </w:r>
        <w:r>
          <w:rPr>
            <w:noProof/>
            <w:webHidden/>
          </w:rPr>
          <w:fldChar w:fldCharType="begin"/>
        </w:r>
        <w:r>
          <w:rPr>
            <w:noProof/>
            <w:webHidden/>
          </w:rPr>
          <w:instrText xml:space="preserve"> PAGEREF _Toc89455867 \h </w:instrText>
        </w:r>
        <w:r>
          <w:rPr>
            <w:noProof/>
            <w:webHidden/>
          </w:rPr>
        </w:r>
        <w:r>
          <w:rPr>
            <w:noProof/>
            <w:webHidden/>
          </w:rPr>
          <w:fldChar w:fldCharType="separate"/>
        </w:r>
        <w:r>
          <w:rPr>
            <w:noProof/>
            <w:webHidden/>
          </w:rPr>
          <w:t>80</w:t>
        </w:r>
        <w:r>
          <w:rPr>
            <w:noProof/>
            <w:webHidden/>
          </w:rPr>
          <w:fldChar w:fldCharType="end"/>
        </w:r>
      </w:hyperlink>
    </w:p>
    <w:p w14:paraId="124E8A16" w14:textId="474063B2"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68" w:history="1">
        <w:r w:rsidRPr="00A82194">
          <w:rPr>
            <w:rStyle w:val="Lienhypertexte"/>
            <w:noProof/>
            <w:lang w:val="en-CA"/>
          </w:rPr>
          <w:t>Figure 89 - OPC Scada Viewer : Bloc, Onglet Images</w:t>
        </w:r>
        <w:r>
          <w:rPr>
            <w:noProof/>
            <w:webHidden/>
          </w:rPr>
          <w:tab/>
        </w:r>
        <w:r>
          <w:rPr>
            <w:noProof/>
            <w:webHidden/>
          </w:rPr>
          <w:fldChar w:fldCharType="begin"/>
        </w:r>
        <w:r>
          <w:rPr>
            <w:noProof/>
            <w:webHidden/>
          </w:rPr>
          <w:instrText xml:space="preserve"> PAGEREF _Toc89455868 \h </w:instrText>
        </w:r>
        <w:r>
          <w:rPr>
            <w:noProof/>
            <w:webHidden/>
          </w:rPr>
        </w:r>
        <w:r>
          <w:rPr>
            <w:noProof/>
            <w:webHidden/>
          </w:rPr>
          <w:fldChar w:fldCharType="separate"/>
        </w:r>
        <w:r>
          <w:rPr>
            <w:noProof/>
            <w:webHidden/>
          </w:rPr>
          <w:t>81</w:t>
        </w:r>
        <w:r>
          <w:rPr>
            <w:noProof/>
            <w:webHidden/>
          </w:rPr>
          <w:fldChar w:fldCharType="end"/>
        </w:r>
      </w:hyperlink>
    </w:p>
    <w:p w14:paraId="6A14175A" w14:textId="2C617FE4"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69" w:history="1">
        <w:r w:rsidRPr="00A82194">
          <w:rPr>
            <w:rStyle w:val="Lienhypertexte"/>
            <w:noProof/>
            <w:lang w:val="en-CA"/>
          </w:rPr>
          <w:t>Figure 90 - OPC Scada Viewer : Bloc, Onglet Images Option, item Window paramètres</w:t>
        </w:r>
        <w:r>
          <w:rPr>
            <w:noProof/>
            <w:webHidden/>
          </w:rPr>
          <w:tab/>
        </w:r>
        <w:r>
          <w:rPr>
            <w:noProof/>
            <w:webHidden/>
          </w:rPr>
          <w:fldChar w:fldCharType="begin"/>
        </w:r>
        <w:r>
          <w:rPr>
            <w:noProof/>
            <w:webHidden/>
          </w:rPr>
          <w:instrText xml:space="preserve"> PAGEREF _Toc89455869 \h </w:instrText>
        </w:r>
        <w:r>
          <w:rPr>
            <w:noProof/>
            <w:webHidden/>
          </w:rPr>
        </w:r>
        <w:r>
          <w:rPr>
            <w:noProof/>
            <w:webHidden/>
          </w:rPr>
          <w:fldChar w:fldCharType="separate"/>
        </w:r>
        <w:r>
          <w:rPr>
            <w:noProof/>
            <w:webHidden/>
          </w:rPr>
          <w:t>81</w:t>
        </w:r>
        <w:r>
          <w:rPr>
            <w:noProof/>
            <w:webHidden/>
          </w:rPr>
          <w:fldChar w:fldCharType="end"/>
        </w:r>
      </w:hyperlink>
    </w:p>
    <w:p w14:paraId="1FD0BBBA" w14:textId="62EFA997"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70" w:history="1">
        <w:r w:rsidRPr="00A82194">
          <w:rPr>
            <w:rStyle w:val="Lienhypertexte"/>
            <w:noProof/>
          </w:rPr>
          <w:t>Figure 91 - OPC Scada Viewer : Bloc, Onglet Images Option, item Border paramètres</w:t>
        </w:r>
        <w:r>
          <w:rPr>
            <w:noProof/>
            <w:webHidden/>
          </w:rPr>
          <w:tab/>
        </w:r>
        <w:r>
          <w:rPr>
            <w:noProof/>
            <w:webHidden/>
          </w:rPr>
          <w:fldChar w:fldCharType="begin"/>
        </w:r>
        <w:r>
          <w:rPr>
            <w:noProof/>
            <w:webHidden/>
          </w:rPr>
          <w:instrText xml:space="preserve"> PAGEREF _Toc89455870 \h </w:instrText>
        </w:r>
        <w:r>
          <w:rPr>
            <w:noProof/>
            <w:webHidden/>
          </w:rPr>
        </w:r>
        <w:r>
          <w:rPr>
            <w:noProof/>
            <w:webHidden/>
          </w:rPr>
          <w:fldChar w:fldCharType="separate"/>
        </w:r>
        <w:r>
          <w:rPr>
            <w:noProof/>
            <w:webHidden/>
          </w:rPr>
          <w:t>81</w:t>
        </w:r>
        <w:r>
          <w:rPr>
            <w:noProof/>
            <w:webHidden/>
          </w:rPr>
          <w:fldChar w:fldCharType="end"/>
        </w:r>
      </w:hyperlink>
    </w:p>
    <w:p w14:paraId="25BE94DB" w14:textId="1E10DBD9"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71" w:history="1">
        <w:r w:rsidRPr="00A82194">
          <w:rPr>
            <w:rStyle w:val="Lienhypertexte"/>
            <w:noProof/>
          </w:rPr>
          <w:t>Figure 92 - OPC Scada Viewer : Bloc, Onglet Images Option, item Caption paramètres</w:t>
        </w:r>
        <w:r>
          <w:rPr>
            <w:noProof/>
            <w:webHidden/>
          </w:rPr>
          <w:tab/>
        </w:r>
        <w:r>
          <w:rPr>
            <w:noProof/>
            <w:webHidden/>
          </w:rPr>
          <w:fldChar w:fldCharType="begin"/>
        </w:r>
        <w:r>
          <w:rPr>
            <w:noProof/>
            <w:webHidden/>
          </w:rPr>
          <w:instrText xml:space="preserve"> PAGEREF _Toc89455871 \h </w:instrText>
        </w:r>
        <w:r>
          <w:rPr>
            <w:noProof/>
            <w:webHidden/>
          </w:rPr>
        </w:r>
        <w:r>
          <w:rPr>
            <w:noProof/>
            <w:webHidden/>
          </w:rPr>
          <w:fldChar w:fldCharType="separate"/>
        </w:r>
        <w:r>
          <w:rPr>
            <w:noProof/>
            <w:webHidden/>
          </w:rPr>
          <w:t>82</w:t>
        </w:r>
        <w:r>
          <w:rPr>
            <w:noProof/>
            <w:webHidden/>
          </w:rPr>
          <w:fldChar w:fldCharType="end"/>
        </w:r>
      </w:hyperlink>
    </w:p>
    <w:p w14:paraId="1B615793" w14:textId="7953D8A6"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72" w:history="1">
        <w:r w:rsidRPr="00A82194">
          <w:rPr>
            <w:rStyle w:val="Lienhypertexte"/>
            <w:noProof/>
            <w:lang w:val="en-CA"/>
          </w:rPr>
          <w:t>Figure 93 - OPC Scada Viewer : Bloc, Onglet Images Option, item State paramètres</w:t>
        </w:r>
        <w:r>
          <w:rPr>
            <w:noProof/>
            <w:webHidden/>
          </w:rPr>
          <w:tab/>
        </w:r>
        <w:r>
          <w:rPr>
            <w:noProof/>
            <w:webHidden/>
          </w:rPr>
          <w:fldChar w:fldCharType="begin"/>
        </w:r>
        <w:r>
          <w:rPr>
            <w:noProof/>
            <w:webHidden/>
          </w:rPr>
          <w:instrText xml:space="preserve"> PAGEREF _Toc89455872 \h </w:instrText>
        </w:r>
        <w:r>
          <w:rPr>
            <w:noProof/>
            <w:webHidden/>
          </w:rPr>
        </w:r>
        <w:r>
          <w:rPr>
            <w:noProof/>
            <w:webHidden/>
          </w:rPr>
          <w:fldChar w:fldCharType="separate"/>
        </w:r>
        <w:r>
          <w:rPr>
            <w:noProof/>
            <w:webHidden/>
          </w:rPr>
          <w:t>82</w:t>
        </w:r>
        <w:r>
          <w:rPr>
            <w:noProof/>
            <w:webHidden/>
          </w:rPr>
          <w:fldChar w:fldCharType="end"/>
        </w:r>
      </w:hyperlink>
    </w:p>
    <w:p w14:paraId="006956DB" w14:textId="0D95C04C"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73" w:history="1">
        <w:r w:rsidRPr="00A82194">
          <w:rPr>
            <w:rStyle w:val="Lienhypertexte"/>
            <w:noProof/>
            <w:lang w:val="en-CA"/>
          </w:rPr>
          <w:t>Figure 94 - OPC Scada Viewer : Bloc, Onglet Images Option, item Indicator Paramètres</w:t>
        </w:r>
        <w:r>
          <w:rPr>
            <w:noProof/>
            <w:webHidden/>
          </w:rPr>
          <w:tab/>
        </w:r>
        <w:r>
          <w:rPr>
            <w:noProof/>
            <w:webHidden/>
          </w:rPr>
          <w:fldChar w:fldCharType="begin"/>
        </w:r>
        <w:r>
          <w:rPr>
            <w:noProof/>
            <w:webHidden/>
          </w:rPr>
          <w:instrText xml:space="preserve"> PAGEREF _Toc89455873 \h </w:instrText>
        </w:r>
        <w:r>
          <w:rPr>
            <w:noProof/>
            <w:webHidden/>
          </w:rPr>
        </w:r>
        <w:r>
          <w:rPr>
            <w:noProof/>
            <w:webHidden/>
          </w:rPr>
          <w:fldChar w:fldCharType="separate"/>
        </w:r>
        <w:r>
          <w:rPr>
            <w:noProof/>
            <w:webHidden/>
          </w:rPr>
          <w:t>83</w:t>
        </w:r>
        <w:r>
          <w:rPr>
            <w:noProof/>
            <w:webHidden/>
          </w:rPr>
          <w:fldChar w:fldCharType="end"/>
        </w:r>
      </w:hyperlink>
    </w:p>
    <w:p w14:paraId="6435C8BA" w14:textId="3A9767FB"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74" w:history="1">
        <w:r w:rsidRPr="00A82194">
          <w:rPr>
            <w:rStyle w:val="Lienhypertexte"/>
            <w:noProof/>
            <w:lang w:val="en-CA"/>
          </w:rPr>
          <w:t>Figure 95 - OPC Scada Viewer : Bloc, Onglet Images Option, item Value paramètres</w:t>
        </w:r>
        <w:r>
          <w:rPr>
            <w:noProof/>
            <w:webHidden/>
          </w:rPr>
          <w:tab/>
        </w:r>
        <w:r>
          <w:rPr>
            <w:noProof/>
            <w:webHidden/>
          </w:rPr>
          <w:fldChar w:fldCharType="begin"/>
        </w:r>
        <w:r>
          <w:rPr>
            <w:noProof/>
            <w:webHidden/>
          </w:rPr>
          <w:instrText xml:space="preserve"> PAGEREF _Toc89455874 \h </w:instrText>
        </w:r>
        <w:r>
          <w:rPr>
            <w:noProof/>
            <w:webHidden/>
          </w:rPr>
        </w:r>
        <w:r>
          <w:rPr>
            <w:noProof/>
            <w:webHidden/>
          </w:rPr>
          <w:fldChar w:fldCharType="separate"/>
        </w:r>
        <w:r>
          <w:rPr>
            <w:noProof/>
            <w:webHidden/>
          </w:rPr>
          <w:t>84</w:t>
        </w:r>
        <w:r>
          <w:rPr>
            <w:noProof/>
            <w:webHidden/>
          </w:rPr>
          <w:fldChar w:fldCharType="end"/>
        </w:r>
      </w:hyperlink>
    </w:p>
    <w:p w14:paraId="7E62781C" w14:textId="2DBE4BD0"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75" w:history="1">
        <w:r w:rsidRPr="00A82194">
          <w:rPr>
            <w:rStyle w:val="Lienhypertexte"/>
            <w:noProof/>
            <w:lang w:val="en-CA"/>
          </w:rPr>
          <w:t>Figure 96 - OPC Scada Viewer : Bloc, Onglet Images Option, item Value, Warning paramètres</w:t>
        </w:r>
        <w:r>
          <w:rPr>
            <w:noProof/>
            <w:webHidden/>
          </w:rPr>
          <w:tab/>
        </w:r>
        <w:r>
          <w:rPr>
            <w:noProof/>
            <w:webHidden/>
          </w:rPr>
          <w:fldChar w:fldCharType="begin"/>
        </w:r>
        <w:r>
          <w:rPr>
            <w:noProof/>
            <w:webHidden/>
          </w:rPr>
          <w:instrText xml:space="preserve"> PAGEREF _Toc89455875 \h </w:instrText>
        </w:r>
        <w:r>
          <w:rPr>
            <w:noProof/>
            <w:webHidden/>
          </w:rPr>
        </w:r>
        <w:r>
          <w:rPr>
            <w:noProof/>
            <w:webHidden/>
          </w:rPr>
          <w:fldChar w:fldCharType="separate"/>
        </w:r>
        <w:r>
          <w:rPr>
            <w:noProof/>
            <w:webHidden/>
          </w:rPr>
          <w:t>84</w:t>
        </w:r>
        <w:r>
          <w:rPr>
            <w:noProof/>
            <w:webHidden/>
          </w:rPr>
          <w:fldChar w:fldCharType="end"/>
        </w:r>
      </w:hyperlink>
    </w:p>
    <w:p w14:paraId="22A6D205" w14:textId="507B7659"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76" w:history="1">
        <w:r w:rsidRPr="00A82194">
          <w:rPr>
            <w:rStyle w:val="Lienhypertexte"/>
            <w:noProof/>
          </w:rPr>
          <w:t>Figure 97 - OPC Scada Viewer : Bloc, Onglet Images Option, item Minimum paramètres</w:t>
        </w:r>
        <w:r>
          <w:rPr>
            <w:noProof/>
            <w:webHidden/>
          </w:rPr>
          <w:tab/>
        </w:r>
        <w:r>
          <w:rPr>
            <w:noProof/>
            <w:webHidden/>
          </w:rPr>
          <w:fldChar w:fldCharType="begin"/>
        </w:r>
        <w:r>
          <w:rPr>
            <w:noProof/>
            <w:webHidden/>
          </w:rPr>
          <w:instrText xml:space="preserve"> PAGEREF _Toc89455876 \h </w:instrText>
        </w:r>
        <w:r>
          <w:rPr>
            <w:noProof/>
            <w:webHidden/>
          </w:rPr>
        </w:r>
        <w:r>
          <w:rPr>
            <w:noProof/>
            <w:webHidden/>
          </w:rPr>
          <w:fldChar w:fldCharType="separate"/>
        </w:r>
        <w:r>
          <w:rPr>
            <w:noProof/>
            <w:webHidden/>
          </w:rPr>
          <w:t>85</w:t>
        </w:r>
        <w:r>
          <w:rPr>
            <w:noProof/>
            <w:webHidden/>
          </w:rPr>
          <w:fldChar w:fldCharType="end"/>
        </w:r>
      </w:hyperlink>
    </w:p>
    <w:p w14:paraId="74D3C96D" w14:textId="29B5951D"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77" w:history="1">
        <w:r w:rsidRPr="00A82194">
          <w:rPr>
            <w:rStyle w:val="Lienhypertexte"/>
            <w:noProof/>
            <w:lang w:val="en-CA"/>
          </w:rPr>
          <w:t>Figure 98 - OPC Scada Viewer : Bloc, Onglet Images Option, item Maximum paramètres</w:t>
        </w:r>
        <w:r>
          <w:rPr>
            <w:noProof/>
            <w:webHidden/>
          </w:rPr>
          <w:tab/>
        </w:r>
        <w:r>
          <w:rPr>
            <w:noProof/>
            <w:webHidden/>
          </w:rPr>
          <w:fldChar w:fldCharType="begin"/>
        </w:r>
        <w:r>
          <w:rPr>
            <w:noProof/>
            <w:webHidden/>
          </w:rPr>
          <w:instrText xml:space="preserve"> PAGEREF _Toc89455877 \h </w:instrText>
        </w:r>
        <w:r>
          <w:rPr>
            <w:noProof/>
            <w:webHidden/>
          </w:rPr>
        </w:r>
        <w:r>
          <w:rPr>
            <w:noProof/>
            <w:webHidden/>
          </w:rPr>
          <w:fldChar w:fldCharType="separate"/>
        </w:r>
        <w:r>
          <w:rPr>
            <w:noProof/>
            <w:webHidden/>
          </w:rPr>
          <w:t>85</w:t>
        </w:r>
        <w:r>
          <w:rPr>
            <w:noProof/>
            <w:webHidden/>
          </w:rPr>
          <w:fldChar w:fldCharType="end"/>
        </w:r>
      </w:hyperlink>
    </w:p>
    <w:p w14:paraId="7BE362F7" w14:textId="5F3FC3CD"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78" w:history="1">
        <w:r w:rsidRPr="00A82194">
          <w:rPr>
            <w:rStyle w:val="Lienhypertexte"/>
            <w:noProof/>
          </w:rPr>
          <w:t>Figure 99 - OPC Scada Viewer : Bloc, Onglet Images Option, item Scale paramètres</w:t>
        </w:r>
        <w:r>
          <w:rPr>
            <w:noProof/>
            <w:webHidden/>
          </w:rPr>
          <w:tab/>
        </w:r>
        <w:r>
          <w:rPr>
            <w:noProof/>
            <w:webHidden/>
          </w:rPr>
          <w:fldChar w:fldCharType="begin"/>
        </w:r>
        <w:r>
          <w:rPr>
            <w:noProof/>
            <w:webHidden/>
          </w:rPr>
          <w:instrText xml:space="preserve"> PAGEREF _Toc89455878 \h </w:instrText>
        </w:r>
        <w:r>
          <w:rPr>
            <w:noProof/>
            <w:webHidden/>
          </w:rPr>
        </w:r>
        <w:r>
          <w:rPr>
            <w:noProof/>
            <w:webHidden/>
          </w:rPr>
          <w:fldChar w:fldCharType="separate"/>
        </w:r>
        <w:r>
          <w:rPr>
            <w:noProof/>
            <w:webHidden/>
          </w:rPr>
          <w:t>86</w:t>
        </w:r>
        <w:r>
          <w:rPr>
            <w:noProof/>
            <w:webHidden/>
          </w:rPr>
          <w:fldChar w:fldCharType="end"/>
        </w:r>
      </w:hyperlink>
    </w:p>
    <w:p w14:paraId="5D588E0C" w14:textId="2A4F5DD4"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79" w:history="1">
        <w:r w:rsidRPr="00A82194">
          <w:rPr>
            <w:rStyle w:val="Lienhypertexte"/>
            <w:noProof/>
          </w:rPr>
          <w:t>Figure 100 - OPC Scada Viewer : Bloc, Onglet Images Option, item Scripts paramètres</w:t>
        </w:r>
        <w:r>
          <w:rPr>
            <w:noProof/>
            <w:webHidden/>
          </w:rPr>
          <w:tab/>
        </w:r>
        <w:r>
          <w:rPr>
            <w:noProof/>
            <w:webHidden/>
          </w:rPr>
          <w:fldChar w:fldCharType="begin"/>
        </w:r>
        <w:r>
          <w:rPr>
            <w:noProof/>
            <w:webHidden/>
          </w:rPr>
          <w:instrText xml:space="preserve"> PAGEREF _Toc89455879 \h </w:instrText>
        </w:r>
        <w:r>
          <w:rPr>
            <w:noProof/>
            <w:webHidden/>
          </w:rPr>
        </w:r>
        <w:r>
          <w:rPr>
            <w:noProof/>
            <w:webHidden/>
          </w:rPr>
          <w:fldChar w:fldCharType="separate"/>
        </w:r>
        <w:r>
          <w:rPr>
            <w:noProof/>
            <w:webHidden/>
          </w:rPr>
          <w:t>86</w:t>
        </w:r>
        <w:r>
          <w:rPr>
            <w:noProof/>
            <w:webHidden/>
          </w:rPr>
          <w:fldChar w:fldCharType="end"/>
        </w:r>
      </w:hyperlink>
    </w:p>
    <w:p w14:paraId="294E46FD" w14:textId="206B71D3" w:rsidR="008416B1" w:rsidRDefault="008416B1">
      <w:pPr>
        <w:pStyle w:val="Tabledesillustrations"/>
        <w:tabs>
          <w:tab w:val="right" w:leader="dot" w:pos="10456"/>
        </w:tabs>
        <w:rPr>
          <w:rFonts w:asciiTheme="minorHAnsi" w:eastAsiaTheme="minorEastAsia" w:hAnsiTheme="minorHAnsi" w:cstheme="minorBidi"/>
          <w:noProof/>
          <w:lang w:eastAsia="fr-CA"/>
        </w:rPr>
      </w:pPr>
      <w:hyperlink w:anchor="_Toc89455880" w:history="1">
        <w:r w:rsidRPr="00A82194">
          <w:rPr>
            <w:rStyle w:val="Lienhypertexte"/>
            <w:noProof/>
          </w:rPr>
          <w:t>Figure 101 - Généralités : Fonctionnement général de la solution</w:t>
        </w:r>
        <w:r>
          <w:rPr>
            <w:noProof/>
            <w:webHidden/>
          </w:rPr>
          <w:tab/>
        </w:r>
        <w:r>
          <w:rPr>
            <w:noProof/>
            <w:webHidden/>
          </w:rPr>
          <w:fldChar w:fldCharType="begin"/>
        </w:r>
        <w:r>
          <w:rPr>
            <w:noProof/>
            <w:webHidden/>
          </w:rPr>
          <w:instrText xml:space="preserve"> PAGEREF _Toc89455880 \h </w:instrText>
        </w:r>
        <w:r>
          <w:rPr>
            <w:noProof/>
            <w:webHidden/>
          </w:rPr>
        </w:r>
        <w:r>
          <w:rPr>
            <w:noProof/>
            <w:webHidden/>
          </w:rPr>
          <w:fldChar w:fldCharType="separate"/>
        </w:r>
        <w:r>
          <w:rPr>
            <w:noProof/>
            <w:webHidden/>
          </w:rPr>
          <w:t>87</w:t>
        </w:r>
        <w:r>
          <w:rPr>
            <w:noProof/>
            <w:webHidden/>
          </w:rPr>
          <w:fldChar w:fldCharType="end"/>
        </w:r>
      </w:hyperlink>
    </w:p>
    <w:p w14:paraId="0E64EC57" w14:textId="3B062F94" w:rsidR="00E21D63" w:rsidRDefault="002B7052">
      <w:pPr>
        <w:rPr>
          <w:sz w:val="28"/>
          <w:szCs w:val="28"/>
        </w:rPr>
      </w:pPr>
      <w:r>
        <w:rPr>
          <w:sz w:val="28"/>
          <w:szCs w:val="28"/>
        </w:rPr>
        <w:fldChar w:fldCharType="end"/>
      </w:r>
    </w:p>
    <w:p w14:paraId="4F40985D" w14:textId="77777777" w:rsidR="00E21D63" w:rsidRDefault="00E21D63">
      <w:pPr>
        <w:rPr>
          <w:sz w:val="28"/>
          <w:szCs w:val="28"/>
        </w:rPr>
      </w:pPr>
    </w:p>
    <w:p w14:paraId="7C220DFC" w14:textId="77777777" w:rsidR="00E21D63" w:rsidRDefault="00E21D63" w:rsidP="00E21D63">
      <w:pPr>
        <w:pStyle w:val="En-ttedetabledesmatires"/>
      </w:pPr>
      <w:r>
        <w:t>Liste des figures</w:t>
      </w:r>
    </w:p>
    <w:p w14:paraId="1C95BAB0" w14:textId="2DEAEBB6" w:rsidR="008416B1" w:rsidRDefault="00E21D63">
      <w:pPr>
        <w:pStyle w:val="Tabledesillustrations"/>
        <w:tabs>
          <w:tab w:val="right" w:leader="dot" w:pos="10456"/>
        </w:tabs>
        <w:rPr>
          <w:rFonts w:asciiTheme="minorHAnsi" w:eastAsiaTheme="minorEastAsia" w:hAnsiTheme="minorHAnsi" w:cstheme="minorBidi"/>
          <w:noProof/>
          <w:lang w:eastAsia="fr-CA"/>
        </w:rPr>
      </w:pPr>
      <w:r>
        <w:rPr>
          <w:sz w:val="28"/>
          <w:szCs w:val="28"/>
        </w:rPr>
        <w:fldChar w:fldCharType="begin"/>
      </w:r>
      <w:r>
        <w:rPr>
          <w:sz w:val="28"/>
          <w:szCs w:val="28"/>
        </w:rPr>
        <w:instrText xml:space="preserve"> TOC \h \z \c "Table" </w:instrText>
      </w:r>
      <w:r>
        <w:rPr>
          <w:sz w:val="28"/>
          <w:szCs w:val="28"/>
        </w:rPr>
        <w:fldChar w:fldCharType="separate"/>
      </w:r>
      <w:hyperlink r:id="rId11" w:anchor="_Toc89455881" w:history="1">
        <w:r w:rsidR="008416B1" w:rsidRPr="00C34F8B">
          <w:rPr>
            <w:rStyle w:val="Lienhypertexte"/>
            <w:noProof/>
          </w:rPr>
          <w:t>Table 1 - Texte de la configuration de l'analyseur syntaxique</w:t>
        </w:r>
        <w:r w:rsidR="008416B1">
          <w:rPr>
            <w:noProof/>
            <w:webHidden/>
          </w:rPr>
          <w:tab/>
        </w:r>
        <w:r w:rsidR="008416B1">
          <w:rPr>
            <w:noProof/>
            <w:webHidden/>
          </w:rPr>
          <w:fldChar w:fldCharType="begin"/>
        </w:r>
        <w:r w:rsidR="008416B1">
          <w:rPr>
            <w:noProof/>
            <w:webHidden/>
          </w:rPr>
          <w:instrText xml:space="preserve"> PAGEREF _Toc89455881 \h </w:instrText>
        </w:r>
        <w:r w:rsidR="008416B1">
          <w:rPr>
            <w:noProof/>
            <w:webHidden/>
          </w:rPr>
        </w:r>
        <w:r w:rsidR="008416B1">
          <w:rPr>
            <w:noProof/>
            <w:webHidden/>
          </w:rPr>
          <w:fldChar w:fldCharType="separate"/>
        </w:r>
        <w:r w:rsidR="008416B1">
          <w:rPr>
            <w:noProof/>
            <w:webHidden/>
          </w:rPr>
          <w:t>69</w:t>
        </w:r>
        <w:r w:rsidR="008416B1">
          <w:rPr>
            <w:noProof/>
            <w:webHidden/>
          </w:rPr>
          <w:fldChar w:fldCharType="end"/>
        </w:r>
      </w:hyperlink>
    </w:p>
    <w:p w14:paraId="3727B30D" w14:textId="345F496A" w:rsidR="008416B1" w:rsidRDefault="008416B1">
      <w:pPr>
        <w:pStyle w:val="Tabledesillustrations"/>
        <w:tabs>
          <w:tab w:val="right" w:leader="dot" w:pos="10456"/>
        </w:tabs>
        <w:rPr>
          <w:rFonts w:asciiTheme="minorHAnsi" w:eastAsiaTheme="minorEastAsia" w:hAnsiTheme="minorHAnsi" w:cstheme="minorBidi"/>
          <w:noProof/>
          <w:lang w:eastAsia="fr-CA"/>
        </w:rPr>
      </w:pPr>
      <w:hyperlink r:id="rId12" w:anchor="_Toc89455882" w:history="1">
        <w:r w:rsidRPr="00C34F8B">
          <w:rPr>
            <w:rStyle w:val="Lienhypertexte"/>
            <w:noProof/>
          </w:rPr>
          <w:t>Table 2 - Texte Paramètres de l'analyseur syntaxique (regular expression)</w:t>
        </w:r>
        <w:r>
          <w:rPr>
            <w:noProof/>
            <w:webHidden/>
          </w:rPr>
          <w:tab/>
        </w:r>
        <w:r>
          <w:rPr>
            <w:noProof/>
            <w:webHidden/>
          </w:rPr>
          <w:fldChar w:fldCharType="begin"/>
        </w:r>
        <w:r>
          <w:rPr>
            <w:noProof/>
            <w:webHidden/>
          </w:rPr>
          <w:instrText xml:space="preserve"> PAGEREF _Toc89455882 \h </w:instrText>
        </w:r>
        <w:r>
          <w:rPr>
            <w:noProof/>
            <w:webHidden/>
          </w:rPr>
        </w:r>
        <w:r>
          <w:rPr>
            <w:noProof/>
            <w:webHidden/>
          </w:rPr>
          <w:fldChar w:fldCharType="separate"/>
        </w:r>
        <w:r>
          <w:rPr>
            <w:noProof/>
            <w:webHidden/>
          </w:rPr>
          <w:t>71</w:t>
        </w:r>
        <w:r>
          <w:rPr>
            <w:noProof/>
            <w:webHidden/>
          </w:rPr>
          <w:fldChar w:fldCharType="end"/>
        </w:r>
      </w:hyperlink>
    </w:p>
    <w:p w14:paraId="43933702" w14:textId="090CCDA5" w:rsidR="00A9192E" w:rsidRDefault="00E21D63">
      <w:pPr>
        <w:rPr>
          <w:sz w:val="28"/>
          <w:szCs w:val="28"/>
        </w:rPr>
      </w:pPr>
      <w:r>
        <w:rPr>
          <w:sz w:val="28"/>
          <w:szCs w:val="28"/>
        </w:rPr>
        <w:fldChar w:fldCharType="end"/>
      </w:r>
      <w:r w:rsidR="00A9192E">
        <w:rPr>
          <w:sz w:val="28"/>
          <w:szCs w:val="28"/>
        </w:rPr>
        <w:br w:type="page"/>
      </w:r>
    </w:p>
    <w:p w14:paraId="3ABB0421" w14:textId="77777777" w:rsidR="009970EB" w:rsidRPr="009970EB" w:rsidRDefault="009970EB" w:rsidP="009970EB">
      <w:pPr>
        <w:pStyle w:val="Titre1"/>
      </w:pPr>
      <w:bookmarkStart w:id="0" w:name="_Toc89455735"/>
      <w:r w:rsidRPr="009970EB">
        <w:lastRenderedPageBreak/>
        <w:t>1.1</w:t>
      </w:r>
      <w:r w:rsidRPr="009970EB">
        <w:tab/>
        <w:t>À propos de la Réglette de Surveillance des Instruments</w:t>
      </w:r>
      <w:bookmarkEnd w:id="0"/>
    </w:p>
    <w:p w14:paraId="1B2B07C1" w14:textId="77777777" w:rsidR="009970EB" w:rsidRDefault="009970EB" w:rsidP="009970EB">
      <w:pPr>
        <w:rPr>
          <w:sz w:val="28"/>
          <w:szCs w:val="28"/>
        </w:rPr>
      </w:pPr>
    </w:p>
    <w:p w14:paraId="273E7CEE" w14:textId="7CFF62EE" w:rsidR="009071E9" w:rsidRDefault="009970EB" w:rsidP="009970EB">
      <w:pPr>
        <w:rPr>
          <w:sz w:val="28"/>
          <w:szCs w:val="28"/>
        </w:rPr>
      </w:pPr>
      <w:r w:rsidRPr="009970EB">
        <w:rPr>
          <w:sz w:val="28"/>
          <w:szCs w:val="28"/>
        </w:rPr>
        <w:t xml:space="preserve">La réglette de surveillance utilise les logiciels </w:t>
      </w:r>
      <w:r w:rsidR="00924A53" w:rsidRPr="00924A53">
        <w:rPr>
          <w:sz w:val="28"/>
          <w:szCs w:val="28"/>
          <w:u w:val="single"/>
        </w:rPr>
        <w:t>Advanced Serial Data Logger</w:t>
      </w:r>
      <w:r w:rsidRPr="009970EB">
        <w:rPr>
          <w:sz w:val="28"/>
          <w:szCs w:val="28"/>
        </w:rPr>
        <w:t xml:space="preserve"> et </w:t>
      </w:r>
      <w:r w:rsidR="00924A53" w:rsidRPr="00924A53">
        <w:rPr>
          <w:sz w:val="28"/>
          <w:szCs w:val="28"/>
          <w:u w:val="single"/>
        </w:rPr>
        <w:t>OPC SCADA Viewer</w:t>
      </w:r>
      <w:r w:rsidRPr="009970EB">
        <w:rPr>
          <w:sz w:val="28"/>
          <w:szCs w:val="28"/>
        </w:rPr>
        <w:t xml:space="preserve"> d</w:t>
      </w:r>
      <w:r w:rsidR="009071E9">
        <w:rPr>
          <w:sz w:val="28"/>
          <w:szCs w:val="28"/>
        </w:rPr>
        <w:t>u fabricant de logiciel</w:t>
      </w:r>
      <w:r w:rsidR="00192BAA">
        <w:rPr>
          <w:sz w:val="28"/>
          <w:szCs w:val="28"/>
        </w:rPr>
        <w:t>s</w:t>
      </w:r>
      <w:r w:rsidRPr="009970EB">
        <w:rPr>
          <w:sz w:val="28"/>
          <w:szCs w:val="28"/>
        </w:rPr>
        <w:t xml:space="preserve"> « AGG Software » pour capturer </w:t>
      </w:r>
      <w:r>
        <w:rPr>
          <w:sz w:val="28"/>
          <w:szCs w:val="28"/>
        </w:rPr>
        <w:t xml:space="preserve">et afficher </w:t>
      </w:r>
      <w:r w:rsidRPr="009970EB">
        <w:rPr>
          <w:sz w:val="28"/>
          <w:szCs w:val="28"/>
        </w:rPr>
        <w:t xml:space="preserve">les données </w:t>
      </w:r>
      <w:r>
        <w:rPr>
          <w:sz w:val="28"/>
          <w:szCs w:val="28"/>
        </w:rPr>
        <w:t>des</w:t>
      </w:r>
      <w:r w:rsidRPr="009970EB">
        <w:rPr>
          <w:sz w:val="28"/>
          <w:szCs w:val="28"/>
        </w:rPr>
        <w:t xml:space="preserve"> port</w:t>
      </w:r>
      <w:r>
        <w:rPr>
          <w:sz w:val="28"/>
          <w:szCs w:val="28"/>
        </w:rPr>
        <w:t>s</w:t>
      </w:r>
      <w:r w:rsidRPr="009970EB">
        <w:rPr>
          <w:sz w:val="28"/>
          <w:szCs w:val="28"/>
        </w:rPr>
        <w:t xml:space="preserve"> série RS232</w:t>
      </w:r>
      <w:r>
        <w:rPr>
          <w:sz w:val="28"/>
          <w:szCs w:val="28"/>
        </w:rPr>
        <w:t>.</w:t>
      </w:r>
    </w:p>
    <w:p w14:paraId="1054BBB3" w14:textId="77777777" w:rsidR="009071E9" w:rsidRDefault="009071E9" w:rsidP="009970EB">
      <w:pPr>
        <w:rPr>
          <w:sz w:val="28"/>
          <w:szCs w:val="28"/>
        </w:rPr>
      </w:pPr>
    </w:p>
    <w:p w14:paraId="21F7AFFB" w14:textId="6C5C2D30" w:rsidR="009970EB" w:rsidRDefault="009970EB" w:rsidP="009970EB">
      <w:pPr>
        <w:rPr>
          <w:sz w:val="28"/>
          <w:szCs w:val="28"/>
        </w:rPr>
      </w:pPr>
      <w:r>
        <w:rPr>
          <w:sz w:val="28"/>
          <w:szCs w:val="28"/>
        </w:rPr>
        <w:t>Pour la motomarine seul le port série connecté à l’enregistreur de données (data logger) de MTE</w:t>
      </w:r>
      <w:r w:rsidRPr="009970EB">
        <w:rPr>
          <w:sz w:val="28"/>
          <w:szCs w:val="28"/>
        </w:rPr>
        <w:t xml:space="preserve"> Électronique</w:t>
      </w:r>
      <w:r>
        <w:rPr>
          <w:sz w:val="28"/>
          <w:szCs w:val="28"/>
        </w:rPr>
        <w:t xml:space="preserve"> est utilisé</w:t>
      </w:r>
      <w:r w:rsidRPr="009970EB">
        <w:rPr>
          <w:sz w:val="28"/>
          <w:szCs w:val="28"/>
        </w:rPr>
        <w:t>.</w:t>
      </w:r>
    </w:p>
    <w:p w14:paraId="10E3CEEF" w14:textId="77777777" w:rsidR="009970EB" w:rsidRDefault="009970EB" w:rsidP="009970EB">
      <w:pPr>
        <w:rPr>
          <w:sz w:val="28"/>
          <w:szCs w:val="28"/>
        </w:rPr>
      </w:pPr>
    </w:p>
    <w:p w14:paraId="339A42C0" w14:textId="0182B952" w:rsidR="009970EB" w:rsidRDefault="00553FA3" w:rsidP="009970EB">
      <w:pPr>
        <w:rPr>
          <w:sz w:val="28"/>
          <w:szCs w:val="28"/>
        </w:rPr>
      </w:pPr>
      <w:r>
        <w:rPr>
          <w:sz w:val="28"/>
          <w:szCs w:val="28"/>
        </w:rPr>
        <w:t>Le progiciel</w:t>
      </w:r>
      <w:r w:rsidR="004F7FDA">
        <w:rPr>
          <w:sz w:val="28"/>
          <w:szCs w:val="28"/>
        </w:rPr>
        <w:t>,</w:t>
      </w:r>
      <w:r w:rsidR="00EB738C">
        <w:rPr>
          <w:sz w:val="28"/>
          <w:szCs w:val="28"/>
        </w:rPr>
        <w:t xml:space="preserve"> </w:t>
      </w:r>
      <w:r w:rsidR="00924A53" w:rsidRPr="00924A53">
        <w:rPr>
          <w:sz w:val="28"/>
          <w:szCs w:val="28"/>
          <w:u w:val="single"/>
        </w:rPr>
        <w:t>Advanced Serial Data Logger</w:t>
      </w:r>
      <w:r w:rsidR="00FD2F21">
        <w:rPr>
          <w:sz w:val="28"/>
          <w:szCs w:val="28"/>
        </w:rPr>
        <w:t xml:space="preserve"> procède à </w:t>
      </w:r>
      <w:r w:rsidR="009970EB" w:rsidRPr="009970EB">
        <w:rPr>
          <w:sz w:val="28"/>
          <w:szCs w:val="28"/>
        </w:rPr>
        <w:t xml:space="preserve">analyse syntaxique du flux de donnée </w:t>
      </w:r>
      <w:r w:rsidR="009B2064">
        <w:rPr>
          <w:sz w:val="28"/>
          <w:szCs w:val="28"/>
        </w:rPr>
        <w:t xml:space="preserve">et </w:t>
      </w:r>
      <w:r w:rsidR="009970EB" w:rsidRPr="009970EB">
        <w:rPr>
          <w:sz w:val="28"/>
          <w:szCs w:val="28"/>
        </w:rPr>
        <w:t>extra</w:t>
      </w:r>
      <w:r w:rsidR="009B2064">
        <w:rPr>
          <w:sz w:val="28"/>
          <w:szCs w:val="28"/>
        </w:rPr>
        <w:t>it</w:t>
      </w:r>
      <w:r w:rsidR="009970EB" w:rsidRPr="009970EB">
        <w:rPr>
          <w:sz w:val="28"/>
          <w:szCs w:val="28"/>
        </w:rPr>
        <w:t xml:space="preserve"> </w:t>
      </w:r>
      <w:r w:rsidR="009B2064">
        <w:rPr>
          <w:sz w:val="28"/>
          <w:szCs w:val="28"/>
        </w:rPr>
        <w:t>les</w:t>
      </w:r>
      <w:r w:rsidR="009970EB" w:rsidRPr="009970EB">
        <w:rPr>
          <w:sz w:val="28"/>
          <w:szCs w:val="28"/>
        </w:rPr>
        <w:t xml:space="preserve"> informations sur l’état des instruments et la qualité des mesures. </w:t>
      </w:r>
      <w:r w:rsidR="00735C29">
        <w:rPr>
          <w:sz w:val="28"/>
          <w:szCs w:val="28"/>
        </w:rPr>
        <w:t xml:space="preserve">Les informations extraites </w:t>
      </w:r>
      <w:r w:rsidR="00B603D2">
        <w:rPr>
          <w:sz w:val="28"/>
          <w:szCs w:val="28"/>
        </w:rPr>
        <w:t xml:space="preserve">sont assignées à des variables </w:t>
      </w:r>
      <w:r w:rsidR="00414228">
        <w:rPr>
          <w:sz w:val="28"/>
          <w:szCs w:val="28"/>
        </w:rPr>
        <w:t xml:space="preserve">internes </w:t>
      </w:r>
      <w:r w:rsidR="00B603D2">
        <w:rPr>
          <w:sz w:val="28"/>
          <w:szCs w:val="28"/>
        </w:rPr>
        <w:t xml:space="preserve">et/ou </w:t>
      </w:r>
      <w:r w:rsidR="00F62A14">
        <w:rPr>
          <w:sz w:val="28"/>
          <w:szCs w:val="28"/>
        </w:rPr>
        <w:t xml:space="preserve">utilisées </w:t>
      </w:r>
      <w:r w:rsidR="00BA739F">
        <w:rPr>
          <w:sz w:val="28"/>
          <w:szCs w:val="28"/>
        </w:rPr>
        <w:t xml:space="preserve">pour créer </w:t>
      </w:r>
      <w:r w:rsidR="000104F0">
        <w:rPr>
          <w:sz w:val="28"/>
          <w:szCs w:val="28"/>
        </w:rPr>
        <w:t>des variables calculées</w:t>
      </w:r>
      <w:r w:rsidR="00C32A7B">
        <w:rPr>
          <w:sz w:val="28"/>
          <w:szCs w:val="28"/>
        </w:rPr>
        <w:t>.</w:t>
      </w:r>
    </w:p>
    <w:p w14:paraId="7248B4EC" w14:textId="77777777" w:rsidR="009970EB" w:rsidRPr="009970EB" w:rsidRDefault="009970EB" w:rsidP="009970EB">
      <w:pPr>
        <w:rPr>
          <w:sz w:val="28"/>
          <w:szCs w:val="28"/>
        </w:rPr>
      </w:pPr>
    </w:p>
    <w:p w14:paraId="3FFF94A5" w14:textId="5C0EEEAE" w:rsidR="009970EB" w:rsidRDefault="009970EB" w:rsidP="009970EB">
      <w:pPr>
        <w:rPr>
          <w:sz w:val="28"/>
          <w:szCs w:val="28"/>
        </w:rPr>
      </w:pPr>
      <w:r w:rsidRPr="009970EB">
        <w:rPr>
          <w:sz w:val="28"/>
          <w:szCs w:val="28"/>
        </w:rPr>
        <w:t xml:space="preserve">Toutes les variables sont par la suite publiées </w:t>
      </w:r>
      <w:r w:rsidR="000104F0">
        <w:rPr>
          <w:sz w:val="28"/>
          <w:szCs w:val="28"/>
        </w:rPr>
        <w:t xml:space="preserve">sur un </w:t>
      </w:r>
      <w:r w:rsidRPr="009970EB">
        <w:rPr>
          <w:sz w:val="28"/>
          <w:szCs w:val="28"/>
        </w:rPr>
        <w:t xml:space="preserve">serveur </w:t>
      </w:r>
      <w:r w:rsidR="008726BA">
        <w:rPr>
          <w:sz w:val="28"/>
          <w:szCs w:val="28"/>
        </w:rPr>
        <w:t xml:space="preserve">interne </w:t>
      </w:r>
      <w:r w:rsidR="008726BA" w:rsidRPr="009970EB">
        <w:rPr>
          <w:sz w:val="28"/>
          <w:szCs w:val="28"/>
        </w:rPr>
        <w:t xml:space="preserve">respectant la norme « Open Platform Communications (OPC) » </w:t>
      </w:r>
      <w:r w:rsidR="00BA00F8">
        <w:rPr>
          <w:sz w:val="28"/>
          <w:szCs w:val="28"/>
        </w:rPr>
        <w:t xml:space="preserve">et ultimement </w:t>
      </w:r>
      <w:r w:rsidR="00663D84">
        <w:rPr>
          <w:sz w:val="28"/>
          <w:szCs w:val="28"/>
        </w:rPr>
        <w:t>lues par un logiciel de type</w:t>
      </w:r>
      <w:proofErr w:type="gramStart"/>
      <w:r w:rsidR="00663D84">
        <w:rPr>
          <w:sz w:val="28"/>
          <w:szCs w:val="28"/>
        </w:rPr>
        <w:t xml:space="preserve"> </w:t>
      </w:r>
      <w:r w:rsidRPr="009970EB">
        <w:rPr>
          <w:sz w:val="28"/>
          <w:szCs w:val="28"/>
        </w:rPr>
        <w:t>«</w:t>
      </w:r>
      <w:proofErr w:type="spellStart"/>
      <w:r w:rsidRPr="009970EB">
        <w:rPr>
          <w:sz w:val="28"/>
          <w:szCs w:val="28"/>
        </w:rPr>
        <w:t>Supervisory</w:t>
      </w:r>
      <w:proofErr w:type="spellEnd"/>
      <w:proofErr w:type="gramEnd"/>
      <w:r w:rsidRPr="009970EB">
        <w:rPr>
          <w:sz w:val="28"/>
          <w:szCs w:val="28"/>
        </w:rPr>
        <w:t xml:space="preserve"> control and data acquisition (SCADA)» </w:t>
      </w:r>
      <w:r w:rsidR="00AF4EB7">
        <w:rPr>
          <w:sz w:val="28"/>
          <w:szCs w:val="28"/>
        </w:rPr>
        <w:t>.</w:t>
      </w:r>
    </w:p>
    <w:p w14:paraId="794A767F" w14:textId="77777777" w:rsidR="000104F0" w:rsidRPr="009970EB" w:rsidRDefault="000104F0" w:rsidP="009970EB">
      <w:pPr>
        <w:rPr>
          <w:sz w:val="28"/>
          <w:szCs w:val="28"/>
        </w:rPr>
      </w:pPr>
    </w:p>
    <w:p w14:paraId="4AF65010" w14:textId="762E3906" w:rsidR="009970EB" w:rsidRPr="009970EB" w:rsidRDefault="00EB738C" w:rsidP="009970EB">
      <w:pPr>
        <w:rPr>
          <w:sz w:val="28"/>
          <w:szCs w:val="28"/>
        </w:rPr>
      </w:pPr>
      <w:r>
        <w:rPr>
          <w:sz w:val="28"/>
          <w:szCs w:val="28"/>
        </w:rPr>
        <w:t>Le</w:t>
      </w:r>
      <w:r w:rsidR="009970EB" w:rsidRPr="009970EB">
        <w:rPr>
          <w:sz w:val="28"/>
          <w:szCs w:val="28"/>
        </w:rPr>
        <w:t xml:space="preserve"> deuxième </w:t>
      </w:r>
      <w:r>
        <w:rPr>
          <w:sz w:val="28"/>
          <w:szCs w:val="28"/>
        </w:rPr>
        <w:t>pro</w:t>
      </w:r>
      <w:r w:rsidR="009970EB" w:rsidRPr="009970EB">
        <w:rPr>
          <w:sz w:val="28"/>
          <w:szCs w:val="28"/>
        </w:rPr>
        <w:t>giciel</w:t>
      </w:r>
      <w:r w:rsidR="004F7FDA">
        <w:rPr>
          <w:sz w:val="28"/>
          <w:szCs w:val="28"/>
        </w:rPr>
        <w:t>,</w:t>
      </w:r>
      <w:r w:rsidR="009970EB" w:rsidRPr="009970EB">
        <w:rPr>
          <w:sz w:val="28"/>
          <w:szCs w:val="28"/>
        </w:rPr>
        <w:t xml:space="preserve"> </w:t>
      </w:r>
      <w:r w:rsidR="00924A53" w:rsidRPr="00924A53">
        <w:rPr>
          <w:sz w:val="28"/>
          <w:szCs w:val="28"/>
          <w:u w:val="single"/>
        </w:rPr>
        <w:t>OPC SCADA Viewer</w:t>
      </w:r>
      <w:r w:rsidR="009970EB" w:rsidRPr="009970EB">
        <w:rPr>
          <w:sz w:val="28"/>
          <w:szCs w:val="28"/>
        </w:rPr>
        <w:t xml:space="preserve"> se branche sur le serveur </w:t>
      </w:r>
      <w:r w:rsidR="004F7FDA">
        <w:rPr>
          <w:sz w:val="28"/>
          <w:szCs w:val="28"/>
        </w:rPr>
        <w:t>OPC</w:t>
      </w:r>
      <w:r w:rsidR="009970EB" w:rsidRPr="009970EB">
        <w:rPr>
          <w:sz w:val="28"/>
          <w:szCs w:val="28"/>
        </w:rPr>
        <w:t xml:space="preserve"> </w:t>
      </w:r>
      <w:r w:rsidR="009071E9">
        <w:rPr>
          <w:sz w:val="28"/>
          <w:szCs w:val="28"/>
        </w:rPr>
        <w:t>d’</w:t>
      </w:r>
      <w:r w:rsidR="00924A53" w:rsidRPr="00924A53">
        <w:rPr>
          <w:sz w:val="28"/>
          <w:szCs w:val="28"/>
          <w:u w:val="single"/>
        </w:rPr>
        <w:t>Advanced Serial Data Logger</w:t>
      </w:r>
      <w:r w:rsidR="009970EB" w:rsidRPr="009970EB">
        <w:rPr>
          <w:sz w:val="28"/>
          <w:szCs w:val="28"/>
        </w:rPr>
        <w:t xml:space="preserve">. Ce logiciel </w:t>
      </w:r>
      <w:r w:rsidR="009071E9">
        <w:rPr>
          <w:sz w:val="28"/>
          <w:szCs w:val="28"/>
        </w:rPr>
        <w:t xml:space="preserve">reçoit et </w:t>
      </w:r>
      <w:r w:rsidR="009970EB" w:rsidRPr="009970EB">
        <w:rPr>
          <w:sz w:val="28"/>
          <w:szCs w:val="28"/>
        </w:rPr>
        <w:t xml:space="preserve">affiche les valeurs selon les </w:t>
      </w:r>
      <w:r w:rsidR="009071E9">
        <w:rPr>
          <w:sz w:val="28"/>
          <w:szCs w:val="28"/>
        </w:rPr>
        <w:t>spécifications de l</w:t>
      </w:r>
      <w:r w:rsidR="009970EB" w:rsidRPr="009970EB">
        <w:rPr>
          <w:sz w:val="28"/>
          <w:szCs w:val="28"/>
        </w:rPr>
        <w:t>’</w:t>
      </w:r>
      <w:r w:rsidR="009071E9">
        <w:rPr>
          <w:sz w:val="28"/>
          <w:szCs w:val="28"/>
        </w:rPr>
        <w:t>usager</w:t>
      </w:r>
      <w:r w:rsidR="009970EB" w:rsidRPr="009970EB">
        <w:rPr>
          <w:sz w:val="28"/>
          <w:szCs w:val="28"/>
        </w:rPr>
        <w:t xml:space="preserve">. </w:t>
      </w:r>
      <w:r w:rsidR="000104F0">
        <w:rPr>
          <w:sz w:val="28"/>
          <w:szCs w:val="28"/>
        </w:rPr>
        <w:t>L</w:t>
      </w:r>
      <w:r w:rsidR="009970EB" w:rsidRPr="009970EB">
        <w:rPr>
          <w:sz w:val="28"/>
          <w:szCs w:val="28"/>
        </w:rPr>
        <w:t xml:space="preserve">’usager peut afficher les valeurs reçues en format texte ou en format indicateur graphique. </w:t>
      </w:r>
      <w:r w:rsidR="009071E9">
        <w:rPr>
          <w:sz w:val="28"/>
          <w:szCs w:val="28"/>
        </w:rPr>
        <w:t xml:space="preserve">Les valeurs sont </w:t>
      </w:r>
      <w:r w:rsidR="009970EB" w:rsidRPr="009970EB">
        <w:rPr>
          <w:sz w:val="28"/>
          <w:szCs w:val="28"/>
        </w:rPr>
        <w:t>vérifi</w:t>
      </w:r>
      <w:r w:rsidR="009071E9">
        <w:rPr>
          <w:sz w:val="28"/>
          <w:szCs w:val="28"/>
        </w:rPr>
        <w:t>ées</w:t>
      </w:r>
      <w:r w:rsidR="009970EB" w:rsidRPr="009970EB">
        <w:rPr>
          <w:sz w:val="28"/>
          <w:szCs w:val="28"/>
        </w:rPr>
        <w:t xml:space="preserve"> en temps réel </w:t>
      </w:r>
      <w:r w:rsidR="009071E9">
        <w:rPr>
          <w:sz w:val="28"/>
          <w:szCs w:val="28"/>
        </w:rPr>
        <w:t xml:space="preserve">pour s’assurer de </w:t>
      </w:r>
      <w:r w:rsidR="009970EB" w:rsidRPr="009970EB">
        <w:rPr>
          <w:sz w:val="28"/>
          <w:szCs w:val="28"/>
        </w:rPr>
        <w:t>la qualité des données. En cas de non-conformité des données</w:t>
      </w:r>
      <w:r w:rsidR="00C32A7B">
        <w:rPr>
          <w:sz w:val="28"/>
          <w:szCs w:val="28"/>
        </w:rPr>
        <w:t>,</w:t>
      </w:r>
      <w:r w:rsidR="009970EB" w:rsidRPr="009970EB">
        <w:rPr>
          <w:sz w:val="28"/>
          <w:szCs w:val="28"/>
        </w:rPr>
        <w:t xml:space="preserve"> un </w:t>
      </w:r>
      <w:r w:rsidR="009B50A5">
        <w:rPr>
          <w:sz w:val="28"/>
          <w:szCs w:val="28"/>
        </w:rPr>
        <w:t>bloc</w:t>
      </w:r>
      <w:r w:rsidR="009970EB" w:rsidRPr="009970EB">
        <w:rPr>
          <w:sz w:val="28"/>
          <w:szCs w:val="28"/>
        </w:rPr>
        <w:t xml:space="preserve"> </w:t>
      </w:r>
      <w:r w:rsidR="000104F0">
        <w:rPr>
          <w:sz w:val="28"/>
          <w:szCs w:val="28"/>
        </w:rPr>
        <w:t xml:space="preserve">qui tourne au rouge </w:t>
      </w:r>
      <w:r w:rsidR="009970EB" w:rsidRPr="009970EB">
        <w:rPr>
          <w:sz w:val="28"/>
          <w:szCs w:val="28"/>
        </w:rPr>
        <w:t>affiche le problème à l’écran.</w:t>
      </w:r>
    </w:p>
    <w:p w14:paraId="666A52A6" w14:textId="77777777" w:rsidR="009970EB" w:rsidRPr="009970EB" w:rsidRDefault="009970EB" w:rsidP="009970EB">
      <w:pPr>
        <w:rPr>
          <w:sz w:val="28"/>
          <w:szCs w:val="28"/>
        </w:rPr>
      </w:pPr>
    </w:p>
    <w:p w14:paraId="17F1862B" w14:textId="0DB8CD82" w:rsidR="009970EB" w:rsidRDefault="009970EB" w:rsidP="009970EB">
      <w:pPr>
        <w:rPr>
          <w:sz w:val="28"/>
          <w:szCs w:val="28"/>
        </w:rPr>
      </w:pPr>
      <w:r w:rsidRPr="009970EB">
        <w:rPr>
          <w:sz w:val="28"/>
          <w:szCs w:val="28"/>
        </w:rPr>
        <w:t>Éléments clés de la Réglette de Surveillance :</w:t>
      </w:r>
    </w:p>
    <w:p w14:paraId="05B0AE60" w14:textId="77777777" w:rsidR="000104F0" w:rsidRPr="009970EB" w:rsidRDefault="000104F0" w:rsidP="009970EB">
      <w:pPr>
        <w:rPr>
          <w:sz w:val="28"/>
          <w:szCs w:val="28"/>
        </w:rPr>
      </w:pPr>
    </w:p>
    <w:p w14:paraId="27B4EDA0" w14:textId="10BFC527" w:rsidR="009970EB" w:rsidRPr="000104F0" w:rsidRDefault="009970EB" w:rsidP="000104F0">
      <w:pPr>
        <w:pStyle w:val="Paragraphedeliste"/>
        <w:numPr>
          <w:ilvl w:val="0"/>
          <w:numId w:val="28"/>
        </w:numPr>
        <w:rPr>
          <w:sz w:val="28"/>
          <w:szCs w:val="28"/>
        </w:rPr>
      </w:pPr>
      <w:r w:rsidRPr="000104F0">
        <w:rPr>
          <w:sz w:val="28"/>
          <w:szCs w:val="28"/>
        </w:rPr>
        <w:t>Capture tout type de données Texte/Binaire sur les ports série;</w:t>
      </w:r>
    </w:p>
    <w:p w14:paraId="630CC9F8" w14:textId="60DA3C0B" w:rsidR="009970EB" w:rsidRPr="000104F0" w:rsidRDefault="009970EB" w:rsidP="000104F0">
      <w:pPr>
        <w:pStyle w:val="Paragraphedeliste"/>
        <w:numPr>
          <w:ilvl w:val="0"/>
          <w:numId w:val="28"/>
        </w:numPr>
        <w:rPr>
          <w:sz w:val="28"/>
          <w:szCs w:val="28"/>
        </w:rPr>
      </w:pPr>
      <w:r w:rsidRPr="000104F0">
        <w:rPr>
          <w:sz w:val="28"/>
          <w:szCs w:val="28"/>
        </w:rPr>
        <w:t>Souplesse d</w:t>
      </w:r>
      <w:r w:rsidR="000104F0">
        <w:rPr>
          <w:sz w:val="28"/>
          <w:szCs w:val="28"/>
        </w:rPr>
        <w:t>ans l</w:t>
      </w:r>
      <w:r w:rsidRPr="000104F0">
        <w:rPr>
          <w:sz w:val="28"/>
          <w:szCs w:val="28"/>
        </w:rPr>
        <w:t>’extraction des informations avec un analyseur</w:t>
      </w:r>
      <w:r w:rsidR="000104F0">
        <w:rPr>
          <w:sz w:val="28"/>
          <w:szCs w:val="28"/>
        </w:rPr>
        <w:t> </w:t>
      </w:r>
      <w:r w:rsidR="000104F0" w:rsidRPr="000104F0">
        <w:rPr>
          <w:sz w:val="28"/>
          <w:szCs w:val="28"/>
        </w:rPr>
        <w:br/>
      </w:r>
      <w:r w:rsidRPr="000104F0">
        <w:rPr>
          <w:sz w:val="28"/>
          <w:szCs w:val="28"/>
        </w:rPr>
        <w:t>syntaxique</w:t>
      </w:r>
      <w:r w:rsidR="000104F0">
        <w:rPr>
          <w:sz w:val="28"/>
          <w:szCs w:val="28"/>
        </w:rPr>
        <w:t xml:space="preserve"> (</w:t>
      </w:r>
      <w:proofErr w:type="spellStart"/>
      <w:r w:rsidRPr="000104F0">
        <w:rPr>
          <w:sz w:val="28"/>
          <w:szCs w:val="28"/>
        </w:rPr>
        <w:t>parser</w:t>
      </w:r>
      <w:proofErr w:type="spellEnd"/>
      <w:r w:rsidR="000104F0">
        <w:rPr>
          <w:sz w:val="28"/>
          <w:szCs w:val="28"/>
        </w:rPr>
        <w:t>) utilisant les</w:t>
      </w:r>
      <w:r w:rsidRPr="000104F0">
        <w:rPr>
          <w:sz w:val="28"/>
          <w:szCs w:val="28"/>
        </w:rPr>
        <w:t xml:space="preserve"> expressions régulière</w:t>
      </w:r>
      <w:r w:rsidR="00C32A7B">
        <w:rPr>
          <w:sz w:val="28"/>
          <w:szCs w:val="28"/>
        </w:rPr>
        <w:t>s</w:t>
      </w:r>
      <w:r w:rsidR="000104F0">
        <w:rPr>
          <w:sz w:val="28"/>
          <w:szCs w:val="28"/>
        </w:rPr>
        <w:t xml:space="preserve"> (</w:t>
      </w:r>
      <w:proofErr w:type="spellStart"/>
      <w:r w:rsidRPr="000104F0">
        <w:rPr>
          <w:sz w:val="28"/>
          <w:szCs w:val="28"/>
        </w:rPr>
        <w:t>regular</w:t>
      </w:r>
      <w:proofErr w:type="spellEnd"/>
      <w:r w:rsidRPr="000104F0">
        <w:rPr>
          <w:sz w:val="28"/>
          <w:szCs w:val="28"/>
        </w:rPr>
        <w:t xml:space="preserve"> expression</w:t>
      </w:r>
      <w:r w:rsidR="000104F0">
        <w:rPr>
          <w:sz w:val="28"/>
          <w:szCs w:val="28"/>
        </w:rPr>
        <w:t>)</w:t>
      </w:r>
      <w:r w:rsidRPr="000104F0">
        <w:rPr>
          <w:sz w:val="28"/>
          <w:szCs w:val="28"/>
        </w:rPr>
        <w:t>;</w:t>
      </w:r>
    </w:p>
    <w:p w14:paraId="7CAD2DCB" w14:textId="075C3BEE" w:rsidR="009970EB" w:rsidRPr="000104F0" w:rsidRDefault="009970EB" w:rsidP="000104F0">
      <w:pPr>
        <w:pStyle w:val="Paragraphedeliste"/>
        <w:numPr>
          <w:ilvl w:val="0"/>
          <w:numId w:val="28"/>
        </w:numPr>
        <w:rPr>
          <w:sz w:val="28"/>
          <w:szCs w:val="28"/>
        </w:rPr>
      </w:pPr>
      <w:r w:rsidRPr="000104F0">
        <w:rPr>
          <w:sz w:val="28"/>
          <w:szCs w:val="28"/>
        </w:rPr>
        <w:t>Détection des temporisations</w:t>
      </w:r>
      <w:r w:rsidR="00A9192E">
        <w:rPr>
          <w:sz w:val="28"/>
          <w:szCs w:val="28"/>
        </w:rPr>
        <w:t xml:space="preserve"> (timeout)</w:t>
      </w:r>
      <w:r w:rsidR="000104F0">
        <w:rPr>
          <w:sz w:val="28"/>
          <w:szCs w:val="28"/>
        </w:rPr>
        <w:t xml:space="preserve"> dans la réception des données</w:t>
      </w:r>
      <w:r w:rsidRPr="000104F0">
        <w:rPr>
          <w:sz w:val="28"/>
          <w:szCs w:val="28"/>
        </w:rPr>
        <w:t>;</w:t>
      </w:r>
    </w:p>
    <w:p w14:paraId="1AC2CADF" w14:textId="008D7870" w:rsidR="009970EB" w:rsidRPr="000104F0" w:rsidRDefault="009970EB" w:rsidP="000104F0">
      <w:pPr>
        <w:pStyle w:val="Paragraphedeliste"/>
        <w:numPr>
          <w:ilvl w:val="0"/>
          <w:numId w:val="28"/>
        </w:numPr>
        <w:rPr>
          <w:sz w:val="28"/>
          <w:szCs w:val="28"/>
        </w:rPr>
      </w:pPr>
      <w:r w:rsidRPr="000104F0">
        <w:rPr>
          <w:sz w:val="28"/>
          <w:szCs w:val="28"/>
        </w:rPr>
        <w:t>Vaste bibliothèque de fonctions internes pour le traitement des variables calculées</w:t>
      </w:r>
      <w:r w:rsidR="009071E9">
        <w:rPr>
          <w:sz w:val="28"/>
          <w:szCs w:val="28"/>
        </w:rPr>
        <w:t xml:space="preserve"> (</w:t>
      </w:r>
      <w:r w:rsidR="00A9192E">
        <w:rPr>
          <w:sz w:val="28"/>
          <w:szCs w:val="28"/>
        </w:rPr>
        <w:t xml:space="preserve">langage </w:t>
      </w:r>
      <w:r w:rsidR="009071E9">
        <w:rPr>
          <w:sz w:val="28"/>
          <w:szCs w:val="28"/>
        </w:rPr>
        <w:t xml:space="preserve">de programmation </w:t>
      </w:r>
      <w:r w:rsidR="00133B59">
        <w:rPr>
          <w:sz w:val="28"/>
          <w:szCs w:val="28"/>
        </w:rPr>
        <w:t xml:space="preserve">de type </w:t>
      </w:r>
      <w:r w:rsidR="009071E9">
        <w:rPr>
          <w:sz w:val="28"/>
          <w:szCs w:val="28"/>
        </w:rPr>
        <w:t>Pascal)</w:t>
      </w:r>
      <w:r w:rsidRPr="000104F0">
        <w:rPr>
          <w:sz w:val="28"/>
          <w:szCs w:val="28"/>
        </w:rPr>
        <w:t>;</w:t>
      </w:r>
    </w:p>
    <w:p w14:paraId="3DED85E2" w14:textId="7061B3A0" w:rsidR="009970EB" w:rsidRPr="000104F0" w:rsidRDefault="009970EB" w:rsidP="000104F0">
      <w:pPr>
        <w:pStyle w:val="Paragraphedeliste"/>
        <w:numPr>
          <w:ilvl w:val="0"/>
          <w:numId w:val="28"/>
        </w:numPr>
        <w:rPr>
          <w:sz w:val="28"/>
          <w:szCs w:val="28"/>
        </w:rPr>
      </w:pPr>
      <w:r w:rsidRPr="000104F0">
        <w:rPr>
          <w:sz w:val="28"/>
          <w:szCs w:val="28"/>
        </w:rPr>
        <w:t>Grand choix de greffons</w:t>
      </w:r>
      <w:r w:rsidR="000104F0">
        <w:rPr>
          <w:sz w:val="28"/>
          <w:szCs w:val="28"/>
        </w:rPr>
        <w:t xml:space="preserve"> (</w:t>
      </w:r>
      <w:r w:rsidRPr="000104F0">
        <w:rPr>
          <w:sz w:val="28"/>
          <w:szCs w:val="28"/>
        </w:rPr>
        <w:t>plugin</w:t>
      </w:r>
      <w:r w:rsidR="000104F0">
        <w:rPr>
          <w:sz w:val="28"/>
          <w:szCs w:val="28"/>
        </w:rPr>
        <w:t xml:space="preserve">s) </w:t>
      </w:r>
      <w:r w:rsidRPr="000104F0">
        <w:rPr>
          <w:sz w:val="28"/>
          <w:szCs w:val="28"/>
        </w:rPr>
        <w:t>pour des traitements de haut niveau sur les variables;</w:t>
      </w:r>
    </w:p>
    <w:p w14:paraId="5C3603C5" w14:textId="1384C909" w:rsidR="009970EB" w:rsidRPr="000104F0" w:rsidRDefault="009970EB" w:rsidP="000104F0">
      <w:pPr>
        <w:pStyle w:val="Paragraphedeliste"/>
        <w:numPr>
          <w:ilvl w:val="0"/>
          <w:numId w:val="28"/>
        </w:numPr>
        <w:rPr>
          <w:sz w:val="28"/>
          <w:szCs w:val="28"/>
        </w:rPr>
      </w:pPr>
      <w:r w:rsidRPr="000104F0">
        <w:rPr>
          <w:sz w:val="28"/>
          <w:szCs w:val="28"/>
        </w:rPr>
        <w:t xml:space="preserve">Traitement </w:t>
      </w:r>
      <w:r w:rsidR="000104F0">
        <w:rPr>
          <w:sz w:val="28"/>
          <w:szCs w:val="28"/>
        </w:rPr>
        <w:t xml:space="preserve">en </w:t>
      </w:r>
      <w:r w:rsidRPr="000104F0">
        <w:rPr>
          <w:sz w:val="28"/>
          <w:szCs w:val="28"/>
        </w:rPr>
        <w:t>simultané d’un grand nombre de ports série;</w:t>
      </w:r>
    </w:p>
    <w:p w14:paraId="48AFF4A4" w14:textId="13C98B28" w:rsidR="009970EB" w:rsidRPr="000104F0" w:rsidRDefault="009970EB" w:rsidP="009970EB">
      <w:pPr>
        <w:pStyle w:val="Paragraphedeliste"/>
        <w:numPr>
          <w:ilvl w:val="0"/>
          <w:numId w:val="28"/>
        </w:numPr>
        <w:rPr>
          <w:sz w:val="28"/>
          <w:szCs w:val="28"/>
        </w:rPr>
      </w:pPr>
      <w:r w:rsidRPr="000104F0">
        <w:rPr>
          <w:sz w:val="28"/>
          <w:szCs w:val="28"/>
        </w:rPr>
        <w:t>Possibilité d’établir une communication bidirectionnelle avec les instruments.</w:t>
      </w:r>
      <w:r w:rsidR="000104F0" w:rsidRPr="000104F0">
        <w:rPr>
          <w:sz w:val="28"/>
          <w:szCs w:val="28"/>
        </w:rPr>
        <w:br/>
      </w:r>
      <w:r w:rsidR="000104F0">
        <w:rPr>
          <w:sz w:val="28"/>
          <w:szCs w:val="28"/>
        </w:rPr>
        <w:t>E</w:t>
      </w:r>
      <w:r w:rsidRPr="000104F0">
        <w:rPr>
          <w:sz w:val="28"/>
          <w:szCs w:val="28"/>
        </w:rPr>
        <w:t>x</w:t>
      </w:r>
      <w:r w:rsidR="00C32A7B">
        <w:rPr>
          <w:sz w:val="28"/>
          <w:szCs w:val="28"/>
        </w:rPr>
        <w:t>.</w:t>
      </w:r>
      <w:r w:rsidRPr="000104F0">
        <w:rPr>
          <w:sz w:val="28"/>
          <w:szCs w:val="28"/>
        </w:rPr>
        <w:t xml:space="preserve"> : Envoyer des commandes « Démarrer » « Arrêter » « Diagnostique » aux instruments;</w:t>
      </w:r>
    </w:p>
    <w:p w14:paraId="21491252" w14:textId="5AE8BD2A" w:rsidR="009970EB" w:rsidRDefault="009071E9" w:rsidP="00847FB8">
      <w:pPr>
        <w:pStyle w:val="Paragraphedeliste"/>
        <w:numPr>
          <w:ilvl w:val="0"/>
          <w:numId w:val="28"/>
        </w:numPr>
        <w:rPr>
          <w:sz w:val="28"/>
          <w:szCs w:val="28"/>
        </w:rPr>
      </w:pPr>
      <w:r>
        <w:rPr>
          <w:sz w:val="28"/>
          <w:szCs w:val="28"/>
        </w:rPr>
        <w:t>En général, a</w:t>
      </w:r>
      <w:r w:rsidR="009970EB" w:rsidRPr="00847FB8">
        <w:rPr>
          <w:sz w:val="28"/>
          <w:szCs w:val="28"/>
        </w:rPr>
        <w:t xml:space="preserve">ucune programmation </w:t>
      </w:r>
      <w:r>
        <w:rPr>
          <w:sz w:val="28"/>
          <w:szCs w:val="28"/>
        </w:rPr>
        <w:t xml:space="preserve">n’est </w:t>
      </w:r>
      <w:r w:rsidR="009970EB" w:rsidRPr="00847FB8">
        <w:rPr>
          <w:sz w:val="28"/>
          <w:szCs w:val="28"/>
        </w:rPr>
        <w:t>requise</w:t>
      </w:r>
      <w:r w:rsidR="000104F0" w:rsidRPr="00847FB8">
        <w:rPr>
          <w:sz w:val="28"/>
          <w:szCs w:val="28"/>
        </w:rPr>
        <w:t>, seulement des changement</w:t>
      </w:r>
      <w:r w:rsidR="00C32A7B">
        <w:rPr>
          <w:sz w:val="28"/>
          <w:szCs w:val="28"/>
        </w:rPr>
        <w:t>s</w:t>
      </w:r>
      <w:r w:rsidR="000104F0" w:rsidRPr="00847FB8">
        <w:rPr>
          <w:sz w:val="28"/>
          <w:szCs w:val="28"/>
        </w:rPr>
        <w:t xml:space="preserve"> </w:t>
      </w:r>
      <w:r>
        <w:rPr>
          <w:sz w:val="28"/>
          <w:szCs w:val="28"/>
        </w:rPr>
        <w:t>aux configurations</w:t>
      </w:r>
      <w:r w:rsidR="009970EB" w:rsidRPr="00847FB8">
        <w:rPr>
          <w:sz w:val="28"/>
          <w:szCs w:val="28"/>
        </w:rPr>
        <w:t>.</w:t>
      </w:r>
    </w:p>
    <w:p w14:paraId="2DADE2B4" w14:textId="4DF8DF99" w:rsidR="00C9648A" w:rsidRDefault="00C9648A" w:rsidP="00C9648A">
      <w:pPr>
        <w:rPr>
          <w:sz w:val="28"/>
          <w:szCs w:val="28"/>
        </w:rPr>
      </w:pPr>
    </w:p>
    <w:p w14:paraId="5FA6BC8F" w14:textId="77777777" w:rsidR="00C9648A" w:rsidRPr="00C9648A" w:rsidRDefault="00C9648A" w:rsidP="00C9648A">
      <w:pPr>
        <w:rPr>
          <w:sz w:val="28"/>
          <w:szCs w:val="28"/>
        </w:rPr>
      </w:pPr>
    </w:p>
    <w:p w14:paraId="1DDC7E32" w14:textId="6A89D905" w:rsidR="000104F0" w:rsidRDefault="0000752D">
      <w:pPr>
        <w:rPr>
          <w:sz w:val="28"/>
          <w:szCs w:val="28"/>
        </w:rPr>
      </w:pPr>
      <w:r w:rsidRPr="00CB54C9">
        <w:rPr>
          <w:sz w:val="28"/>
          <w:szCs w:val="28"/>
        </w:rPr>
        <w:t xml:space="preserve">Les </w:t>
      </w:r>
      <w:r w:rsidR="004F440B">
        <w:rPr>
          <w:sz w:val="28"/>
          <w:szCs w:val="28"/>
        </w:rPr>
        <w:t>pro</w:t>
      </w:r>
      <w:r w:rsidRPr="00CB54C9">
        <w:rPr>
          <w:sz w:val="28"/>
          <w:szCs w:val="28"/>
        </w:rPr>
        <w:t xml:space="preserve">giciels </w:t>
      </w:r>
      <w:r w:rsidRPr="00CB54C9">
        <w:rPr>
          <w:sz w:val="28"/>
          <w:szCs w:val="28"/>
          <w:u w:val="single"/>
        </w:rPr>
        <w:t>Advanced Serial Data Logger</w:t>
      </w:r>
      <w:r w:rsidRPr="00CB54C9">
        <w:rPr>
          <w:sz w:val="28"/>
          <w:szCs w:val="28"/>
        </w:rPr>
        <w:t xml:space="preserve"> et </w:t>
      </w:r>
      <w:r w:rsidRPr="00CB54C9">
        <w:rPr>
          <w:sz w:val="28"/>
          <w:szCs w:val="28"/>
          <w:u w:val="single"/>
        </w:rPr>
        <w:t>OPC SCADA Viewer</w:t>
      </w:r>
      <w:r w:rsidRPr="00CB54C9">
        <w:rPr>
          <w:sz w:val="28"/>
          <w:szCs w:val="28"/>
        </w:rPr>
        <w:t xml:space="preserve"> </w:t>
      </w:r>
      <w:r w:rsidR="0011433B">
        <w:rPr>
          <w:sz w:val="28"/>
          <w:szCs w:val="28"/>
        </w:rPr>
        <w:t>ont</w:t>
      </w:r>
      <w:r w:rsidR="00272A85">
        <w:rPr>
          <w:sz w:val="28"/>
          <w:szCs w:val="28"/>
        </w:rPr>
        <w:t xml:space="preserve"> </w:t>
      </w:r>
      <w:r w:rsidR="002F3D50">
        <w:rPr>
          <w:sz w:val="28"/>
          <w:szCs w:val="28"/>
        </w:rPr>
        <w:t xml:space="preserve">une capacité </w:t>
      </w:r>
      <w:r w:rsidR="00BE09B9">
        <w:rPr>
          <w:sz w:val="28"/>
          <w:szCs w:val="28"/>
        </w:rPr>
        <w:t xml:space="preserve">remarquable </w:t>
      </w:r>
      <w:r w:rsidR="002F3D50">
        <w:rPr>
          <w:sz w:val="28"/>
          <w:szCs w:val="28"/>
        </w:rPr>
        <w:t>de</w:t>
      </w:r>
      <w:r w:rsidR="00C66FEC">
        <w:rPr>
          <w:sz w:val="28"/>
          <w:szCs w:val="28"/>
        </w:rPr>
        <w:t xml:space="preserve"> </w:t>
      </w:r>
      <w:r w:rsidR="002F3D50">
        <w:rPr>
          <w:sz w:val="28"/>
          <w:szCs w:val="28"/>
        </w:rPr>
        <w:t xml:space="preserve">traitement </w:t>
      </w:r>
      <w:r w:rsidR="00D17D38">
        <w:rPr>
          <w:sz w:val="28"/>
          <w:szCs w:val="28"/>
        </w:rPr>
        <w:t>des données</w:t>
      </w:r>
      <w:r w:rsidR="002A42AA">
        <w:rPr>
          <w:sz w:val="28"/>
          <w:szCs w:val="28"/>
        </w:rPr>
        <w:t>,</w:t>
      </w:r>
      <w:r w:rsidR="00D17D38">
        <w:rPr>
          <w:sz w:val="28"/>
          <w:szCs w:val="28"/>
        </w:rPr>
        <w:t xml:space="preserve"> </w:t>
      </w:r>
      <w:r w:rsidR="00253873">
        <w:rPr>
          <w:sz w:val="28"/>
          <w:szCs w:val="28"/>
        </w:rPr>
        <w:t>et ce</w:t>
      </w:r>
      <w:r w:rsidR="00DB6D62">
        <w:rPr>
          <w:sz w:val="28"/>
          <w:szCs w:val="28"/>
        </w:rPr>
        <w:t xml:space="preserve"> </w:t>
      </w:r>
      <w:r w:rsidR="002F3B46">
        <w:rPr>
          <w:sz w:val="28"/>
          <w:szCs w:val="28"/>
        </w:rPr>
        <w:t>sans aucune expertise particulière en in</w:t>
      </w:r>
      <w:r w:rsidR="00E22A9F">
        <w:rPr>
          <w:sz w:val="28"/>
          <w:szCs w:val="28"/>
        </w:rPr>
        <w:t>formatique ou en programmation</w:t>
      </w:r>
      <w:r w:rsidR="00C53835">
        <w:rPr>
          <w:sz w:val="28"/>
          <w:szCs w:val="28"/>
        </w:rPr>
        <w:t>.</w:t>
      </w:r>
    </w:p>
    <w:p w14:paraId="3DEAFC34" w14:textId="7ADA1DD8" w:rsidR="00D03E0A" w:rsidRDefault="00D03E0A">
      <w:pPr>
        <w:rPr>
          <w:sz w:val="28"/>
          <w:szCs w:val="28"/>
        </w:rPr>
      </w:pPr>
    </w:p>
    <w:p w14:paraId="1CB7E833" w14:textId="348FEB02" w:rsidR="00D03E0A" w:rsidRDefault="00AA160F">
      <w:pPr>
        <w:rPr>
          <w:sz w:val="28"/>
          <w:szCs w:val="28"/>
        </w:rPr>
      </w:pPr>
      <w:r>
        <w:rPr>
          <w:sz w:val="28"/>
          <w:szCs w:val="28"/>
        </w:rPr>
        <w:t xml:space="preserve">Les paramètres de configuration des progiciels et </w:t>
      </w:r>
      <w:r w:rsidR="003D1EE3">
        <w:rPr>
          <w:sz w:val="28"/>
          <w:szCs w:val="28"/>
        </w:rPr>
        <w:t>l</w:t>
      </w:r>
      <w:r w:rsidR="00D03E0A">
        <w:rPr>
          <w:sz w:val="28"/>
          <w:szCs w:val="28"/>
        </w:rPr>
        <w:t>’utilisation de l’analyseur syntaxique</w:t>
      </w:r>
      <w:proofErr w:type="gramStart"/>
      <w:r w:rsidR="00D03E0A">
        <w:rPr>
          <w:sz w:val="28"/>
          <w:szCs w:val="28"/>
        </w:rPr>
        <w:t xml:space="preserve"> </w:t>
      </w:r>
      <w:r w:rsidR="00C138DE">
        <w:rPr>
          <w:sz w:val="28"/>
          <w:szCs w:val="28"/>
        </w:rPr>
        <w:t>«Express</w:t>
      </w:r>
      <w:r w:rsidR="007125B5">
        <w:rPr>
          <w:sz w:val="28"/>
          <w:szCs w:val="28"/>
        </w:rPr>
        <w:t>io</w:t>
      </w:r>
      <w:r w:rsidR="00C138DE">
        <w:rPr>
          <w:sz w:val="28"/>
          <w:szCs w:val="28"/>
        </w:rPr>
        <w:t>n</w:t>
      </w:r>
      <w:proofErr w:type="gramEnd"/>
      <w:r w:rsidR="00C138DE">
        <w:rPr>
          <w:sz w:val="28"/>
          <w:szCs w:val="28"/>
        </w:rPr>
        <w:t xml:space="preserve"> Régulière (Regular Expression)»</w:t>
      </w:r>
      <w:r w:rsidR="007125B5">
        <w:rPr>
          <w:sz w:val="28"/>
          <w:szCs w:val="28"/>
        </w:rPr>
        <w:t xml:space="preserve"> </w:t>
      </w:r>
      <w:r w:rsidR="003B7151">
        <w:rPr>
          <w:sz w:val="28"/>
          <w:szCs w:val="28"/>
        </w:rPr>
        <w:t xml:space="preserve">offrent </w:t>
      </w:r>
      <w:r w:rsidR="00CC6402">
        <w:rPr>
          <w:sz w:val="28"/>
          <w:szCs w:val="28"/>
        </w:rPr>
        <w:t xml:space="preserve">la possibilité à tout </w:t>
      </w:r>
      <w:r w:rsidR="003A022F">
        <w:rPr>
          <w:sz w:val="28"/>
          <w:szCs w:val="28"/>
        </w:rPr>
        <w:t>s</w:t>
      </w:r>
      <w:r w:rsidR="00CC6402">
        <w:rPr>
          <w:sz w:val="28"/>
          <w:szCs w:val="28"/>
        </w:rPr>
        <w:t xml:space="preserve">cientifique </w:t>
      </w:r>
      <w:r w:rsidR="00FD63BD">
        <w:rPr>
          <w:sz w:val="28"/>
          <w:szCs w:val="28"/>
        </w:rPr>
        <w:t>d’adapter le traitement des données</w:t>
      </w:r>
      <w:r w:rsidR="00725E91">
        <w:rPr>
          <w:sz w:val="28"/>
          <w:szCs w:val="28"/>
        </w:rPr>
        <w:t xml:space="preserve"> à ses besoins avec un minimum d’effort</w:t>
      </w:r>
      <w:r w:rsidR="004B52C2">
        <w:rPr>
          <w:sz w:val="28"/>
          <w:szCs w:val="28"/>
        </w:rPr>
        <w:t xml:space="preserve"> et maximum d’efficacité</w:t>
      </w:r>
      <w:r w:rsidR="00725E91">
        <w:rPr>
          <w:sz w:val="28"/>
          <w:szCs w:val="28"/>
        </w:rPr>
        <w:t>.</w:t>
      </w:r>
    </w:p>
    <w:p w14:paraId="1F8EE97A" w14:textId="489FA9CA" w:rsidR="00742FED" w:rsidRDefault="00742FED">
      <w:pPr>
        <w:rPr>
          <w:sz w:val="28"/>
          <w:szCs w:val="28"/>
        </w:rPr>
      </w:pPr>
    </w:p>
    <w:p w14:paraId="30417443" w14:textId="45577300" w:rsidR="00742FED" w:rsidRDefault="00990B6E">
      <w:pPr>
        <w:rPr>
          <w:sz w:val="28"/>
          <w:szCs w:val="28"/>
        </w:rPr>
      </w:pPr>
      <w:r>
        <w:rPr>
          <w:sz w:val="28"/>
          <w:szCs w:val="28"/>
        </w:rPr>
        <w:t>L</w:t>
      </w:r>
      <w:r w:rsidR="000926BD">
        <w:rPr>
          <w:sz w:val="28"/>
          <w:szCs w:val="28"/>
        </w:rPr>
        <w:t xml:space="preserve">e module </w:t>
      </w:r>
      <w:r w:rsidR="003A022F">
        <w:rPr>
          <w:sz w:val="28"/>
          <w:szCs w:val="28"/>
        </w:rPr>
        <w:t xml:space="preserve">de sauvegarde </w:t>
      </w:r>
      <w:r w:rsidR="000926BD">
        <w:rPr>
          <w:sz w:val="28"/>
          <w:szCs w:val="28"/>
        </w:rPr>
        <w:t>d</w:t>
      </w:r>
      <w:r w:rsidR="003A022F">
        <w:rPr>
          <w:sz w:val="28"/>
          <w:szCs w:val="28"/>
        </w:rPr>
        <w:t>es données</w:t>
      </w:r>
      <w:r w:rsidR="008C6C63">
        <w:rPr>
          <w:sz w:val="28"/>
          <w:szCs w:val="28"/>
        </w:rPr>
        <w:t xml:space="preserve"> </w:t>
      </w:r>
      <w:r w:rsidR="000926BD">
        <w:rPr>
          <w:sz w:val="28"/>
          <w:szCs w:val="28"/>
        </w:rPr>
        <w:t xml:space="preserve">(Data Export) </w:t>
      </w:r>
      <w:r w:rsidR="000860F1">
        <w:rPr>
          <w:sz w:val="28"/>
          <w:szCs w:val="28"/>
        </w:rPr>
        <w:t>permet d’exporter les données</w:t>
      </w:r>
      <w:r w:rsidR="006E689B">
        <w:rPr>
          <w:sz w:val="28"/>
          <w:szCs w:val="28"/>
        </w:rPr>
        <w:t xml:space="preserve"> </w:t>
      </w:r>
      <w:r w:rsidR="008C6C63">
        <w:rPr>
          <w:sz w:val="28"/>
          <w:szCs w:val="28"/>
        </w:rPr>
        <w:t xml:space="preserve">directement dans </w:t>
      </w:r>
      <w:r w:rsidR="006E689B">
        <w:rPr>
          <w:sz w:val="28"/>
          <w:szCs w:val="28"/>
        </w:rPr>
        <w:t xml:space="preserve">des </w:t>
      </w:r>
      <w:r w:rsidR="008C6C63">
        <w:rPr>
          <w:sz w:val="28"/>
          <w:szCs w:val="28"/>
        </w:rPr>
        <w:t>fichiers</w:t>
      </w:r>
      <w:r w:rsidR="000A5963">
        <w:rPr>
          <w:sz w:val="28"/>
          <w:szCs w:val="28"/>
        </w:rPr>
        <w:t xml:space="preserve"> plat</w:t>
      </w:r>
      <w:r w:rsidR="003279EB">
        <w:rPr>
          <w:sz w:val="28"/>
          <w:szCs w:val="28"/>
        </w:rPr>
        <w:t>s</w:t>
      </w:r>
      <w:r w:rsidR="000A5963">
        <w:rPr>
          <w:sz w:val="28"/>
          <w:szCs w:val="28"/>
        </w:rPr>
        <w:t xml:space="preserve"> (flat file</w:t>
      </w:r>
      <w:r w:rsidR="006E689B">
        <w:rPr>
          <w:sz w:val="28"/>
          <w:szCs w:val="28"/>
        </w:rPr>
        <w:t xml:space="preserve"> .csv etc.</w:t>
      </w:r>
      <w:r w:rsidR="000A5963">
        <w:rPr>
          <w:sz w:val="28"/>
          <w:szCs w:val="28"/>
        </w:rPr>
        <w:t>)</w:t>
      </w:r>
      <w:r w:rsidR="008C6C63">
        <w:rPr>
          <w:sz w:val="28"/>
          <w:szCs w:val="28"/>
        </w:rPr>
        <w:t>, des bases de données</w:t>
      </w:r>
      <w:r w:rsidR="00C45805">
        <w:rPr>
          <w:sz w:val="28"/>
          <w:szCs w:val="28"/>
        </w:rPr>
        <w:t xml:space="preserve"> ou des services distants (cloud)</w:t>
      </w:r>
      <w:r w:rsidR="00216A38">
        <w:rPr>
          <w:sz w:val="28"/>
          <w:szCs w:val="28"/>
        </w:rPr>
        <w:t xml:space="preserve">. Ce qui </w:t>
      </w:r>
      <w:r w:rsidR="002F1806">
        <w:rPr>
          <w:sz w:val="28"/>
          <w:szCs w:val="28"/>
        </w:rPr>
        <w:t xml:space="preserve">en fait un système « Data </w:t>
      </w:r>
      <w:proofErr w:type="gramStart"/>
      <w:r w:rsidR="002F1806">
        <w:rPr>
          <w:sz w:val="28"/>
          <w:szCs w:val="28"/>
        </w:rPr>
        <w:t>Logger»</w:t>
      </w:r>
      <w:proofErr w:type="gramEnd"/>
      <w:r w:rsidR="00976161">
        <w:rPr>
          <w:sz w:val="28"/>
          <w:szCs w:val="28"/>
        </w:rPr>
        <w:t xml:space="preserve"> très souple et très complet.</w:t>
      </w:r>
    </w:p>
    <w:p w14:paraId="11CE6571" w14:textId="70CD8DCC" w:rsidR="007164B0" w:rsidRDefault="007164B0">
      <w:pPr>
        <w:rPr>
          <w:sz w:val="28"/>
          <w:szCs w:val="28"/>
        </w:rPr>
      </w:pPr>
      <w:r>
        <w:rPr>
          <w:sz w:val="28"/>
          <w:szCs w:val="28"/>
        </w:rPr>
        <w:t>Cette fonctio</w:t>
      </w:r>
      <w:r w:rsidR="00CF3026">
        <w:rPr>
          <w:sz w:val="28"/>
          <w:szCs w:val="28"/>
        </w:rPr>
        <w:t>n</w:t>
      </w:r>
      <w:r>
        <w:rPr>
          <w:sz w:val="28"/>
          <w:szCs w:val="28"/>
        </w:rPr>
        <w:t>nalité</w:t>
      </w:r>
      <w:r w:rsidR="00CF3026">
        <w:rPr>
          <w:sz w:val="28"/>
          <w:szCs w:val="28"/>
        </w:rPr>
        <w:t xml:space="preserve"> n’est pas utilisée pour le moment.</w:t>
      </w:r>
    </w:p>
    <w:p w14:paraId="0B45192C" w14:textId="77777777" w:rsidR="00E22A9F" w:rsidRDefault="00E22A9F">
      <w:pPr>
        <w:rPr>
          <w:sz w:val="28"/>
          <w:szCs w:val="28"/>
        </w:rPr>
      </w:pPr>
    </w:p>
    <w:p w14:paraId="70F8A670" w14:textId="27787471" w:rsidR="009056F7" w:rsidRDefault="008A04F2">
      <w:pPr>
        <w:rPr>
          <w:sz w:val="28"/>
          <w:szCs w:val="28"/>
        </w:rPr>
      </w:pPr>
      <w:r>
        <w:rPr>
          <w:sz w:val="28"/>
          <w:szCs w:val="28"/>
        </w:rPr>
        <w:t xml:space="preserve">Avec </w:t>
      </w:r>
      <w:r w:rsidR="00C96CFD">
        <w:rPr>
          <w:sz w:val="28"/>
          <w:szCs w:val="28"/>
        </w:rPr>
        <w:t>l’aide des greffons (plug in) et</w:t>
      </w:r>
      <w:r w:rsidR="00D50680">
        <w:rPr>
          <w:sz w:val="28"/>
          <w:szCs w:val="28"/>
        </w:rPr>
        <w:t xml:space="preserve">/ou </w:t>
      </w:r>
      <w:r>
        <w:rPr>
          <w:sz w:val="28"/>
          <w:szCs w:val="28"/>
        </w:rPr>
        <w:t>de légère</w:t>
      </w:r>
      <w:r w:rsidR="003279EB">
        <w:rPr>
          <w:sz w:val="28"/>
          <w:szCs w:val="28"/>
        </w:rPr>
        <w:t>s</w:t>
      </w:r>
      <w:r>
        <w:rPr>
          <w:sz w:val="28"/>
          <w:szCs w:val="28"/>
        </w:rPr>
        <w:t xml:space="preserve"> connaissance</w:t>
      </w:r>
      <w:r w:rsidR="003279EB">
        <w:rPr>
          <w:sz w:val="28"/>
          <w:szCs w:val="28"/>
        </w:rPr>
        <w:t>s</w:t>
      </w:r>
      <w:r>
        <w:rPr>
          <w:sz w:val="28"/>
          <w:szCs w:val="28"/>
        </w:rPr>
        <w:t xml:space="preserve"> </w:t>
      </w:r>
      <w:r w:rsidR="001F1479">
        <w:rPr>
          <w:sz w:val="28"/>
          <w:szCs w:val="28"/>
        </w:rPr>
        <w:t>en</w:t>
      </w:r>
      <w:r>
        <w:rPr>
          <w:sz w:val="28"/>
          <w:szCs w:val="28"/>
        </w:rPr>
        <w:t xml:space="preserve"> langage</w:t>
      </w:r>
      <w:r w:rsidR="00BC6BD0">
        <w:rPr>
          <w:sz w:val="28"/>
          <w:szCs w:val="28"/>
        </w:rPr>
        <w:t xml:space="preserve"> </w:t>
      </w:r>
      <w:r w:rsidR="001F1479">
        <w:rPr>
          <w:sz w:val="28"/>
          <w:szCs w:val="28"/>
        </w:rPr>
        <w:t>P</w:t>
      </w:r>
      <w:r w:rsidR="00BC6BD0">
        <w:rPr>
          <w:sz w:val="28"/>
          <w:szCs w:val="28"/>
        </w:rPr>
        <w:t xml:space="preserve">ascal et </w:t>
      </w:r>
      <w:r w:rsidR="001F1479">
        <w:rPr>
          <w:sz w:val="28"/>
          <w:szCs w:val="28"/>
        </w:rPr>
        <w:t>V</w:t>
      </w:r>
      <w:r w:rsidR="00BC6BD0">
        <w:rPr>
          <w:sz w:val="28"/>
          <w:szCs w:val="28"/>
        </w:rPr>
        <w:t xml:space="preserve">isual </w:t>
      </w:r>
      <w:r w:rsidR="001F1479">
        <w:rPr>
          <w:sz w:val="28"/>
          <w:szCs w:val="28"/>
        </w:rPr>
        <w:t>B</w:t>
      </w:r>
      <w:r w:rsidR="00BC6BD0">
        <w:rPr>
          <w:sz w:val="28"/>
          <w:szCs w:val="28"/>
        </w:rPr>
        <w:t xml:space="preserve">asic, il est possible </w:t>
      </w:r>
      <w:r w:rsidR="001F1479">
        <w:rPr>
          <w:sz w:val="28"/>
          <w:szCs w:val="28"/>
        </w:rPr>
        <w:t xml:space="preserve">de faire des traitements </w:t>
      </w:r>
      <w:r w:rsidR="00C1361E">
        <w:rPr>
          <w:sz w:val="28"/>
          <w:szCs w:val="28"/>
        </w:rPr>
        <w:t>très sophistiqué</w:t>
      </w:r>
      <w:r w:rsidR="000A1C71">
        <w:rPr>
          <w:sz w:val="28"/>
          <w:szCs w:val="28"/>
        </w:rPr>
        <w:t>s</w:t>
      </w:r>
      <w:r w:rsidR="006C3894">
        <w:rPr>
          <w:sz w:val="28"/>
          <w:szCs w:val="28"/>
        </w:rPr>
        <w:t xml:space="preserve"> </w:t>
      </w:r>
      <w:r w:rsidR="005D7822">
        <w:rPr>
          <w:sz w:val="28"/>
          <w:szCs w:val="28"/>
        </w:rPr>
        <w:t>sur les données capturées.</w:t>
      </w:r>
    </w:p>
    <w:p w14:paraId="0EB4E9C3" w14:textId="0D252C38" w:rsidR="00CE614E" w:rsidRDefault="00CE614E">
      <w:pPr>
        <w:rPr>
          <w:sz w:val="28"/>
          <w:szCs w:val="28"/>
        </w:rPr>
      </w:pPr>
    </w:p>
    <w:p w14:paraId="2986C100" w14:textId="5317D0A4" w:rsidR="00CE614E" w:rsidRDefault="00F24707" w:rsidP="00CE614E">
      <w:pPr>
        <w:rPr>
          <w:sz w:val="28"/>
          <w:szCs w:val="28"/>
        </w:rPr>
      </w:pPr>
      <w:r>
        <w:rPr>
          <w:sz w:val="28"/>
          <w:szCs w:val="28"/>
        </w:rPr>
        <w:t xml:space="preserve">Tous ces avantages permettent </w:t>
      </w:r>
      <w:r w:rsidR="00016A1D">
        <w:rPr>
          <w:sz w:val="28"/>
          <w:szCs w:val="28"/>
        </w:rPr>
        <w:t xml:space="preserve">de minimiser le personnel nécessaire </w:t>
      </w:r>
      <w:r w:rsidR="00102A12">
        <w:rPr>
          <w:sz w:val="28"/>
          <w:szCs w:val="28"/>
        </w:rPr>
        <w:t>pour opérer c</w:t>
      </w:r>
      <w:r w:rsidR="00CE614E">
        <w:rPr>
          <w:sz w:val="28"/>
          <w:szCs w:val="28"/>
        </w:rPr>
        <w:t>ette solution</w:t>
      </w:r>
      <w:r w:rsidR="00D13634">
        <w:rPr>
          <w:sz w:val="28"/>
          <w:szCs w:val="28"/>
        </w:rPr>
        <w:t xml:space="preserve"> et </w:t>
      </w:r>
      <w:r w:rsidR="00CE614E">
        <w:rPr>
          <w:sz w:val="28"/>
          <w:szCs w:val="28"/>
        </w:rPr>
        <w:t>é</w:t>
      </w:r>
      <w:r w:rsidR="00684BD5">
        <w:rPr>
          <w:sz w:val="28"/>
          <w:szCs w:val="28"/>
        </w:rPr>
        <w:t xml:space="preserve">liminer le recours </w:t>
      </w:r>
      <w:r w:rsidR="00222BE4">
        <w:rPr>
          <w:sz w:val="28"/>
          <w:szCs w:val="28"/>
        </w:rPr>
        <w:t>à des firmes externes pour l’entretien</w:t>
      </w:r>
      <w:r w:rsidR="001E2235">
        <w:rPr>
          <w:sz w:val="28"/>
          <w:szCs w:val="28"/>
        </w:rPr>
        <w:t xml:space="preserve"> et/ou la mise à jour </w:t>
      </w:r>
      <w:r w:rsidR="00FE3975">
        <w:rPr>
          <w:sz w:val="28"/>
          <w:szCs w:val="28"/>
        </w:rPr>
        <w:t xml:space="preserve">de la configuration </w:t>
      </w:r>
      <w:r w:rsidR="001E2235">
        <w:rPr>
          <w:sz w:val="28"/>
          <w:szCs w:val="28"/>
        </w:rPr>
        <w:t>des systèmes</w:t>
      </w:r>
      <w:r w:rsidR="00FE3975">
        <w:rPr>
          <w:sz w:val="28"/>
          <w:szCs w:val="28"/>
        </w:rPr>
        <w:t>.</w:t>
      </w:r>
      <w:r w:rsidR="00163EC8">
        <w:rPr>
          <w:sz w:val="28"/>
          <w:szCs w:val="28"/>
        </w:rPr>
        <w:t xml:space="preserve"> La seule recommandation est</w:t>
      </w:r>
      <w:r w:rsidR="004F440B">
        <w:rPr>
          <w:sz w:val="28"/>
          <w:szCs w:val="28"/>
        </w:rPr>
        <w:t xml:space="preserve"> d</w:t>
      </w:r>
      <w:r w:rsidR="009F6FAB">
        <w:rPr>
          <w:sz w:val="28"/>
          <w:szCs w:val="28"/>
        </w:rPr>
        <w:t xml:space="preserve">’appliquer </w:t>
      </w:r>
      <w:r w:rsidR="004F440B">
        <w:rPr>
          <w:sz w:val="28"/>
          <w:szCs w:val="28"/>
        </w:rPr>
        <w:t xml:space="preserve">les mises à jour régulières des progiciels </w:t>
      </w:r>
      <w:r w:rsidR="004F440B" w:rsidRPr="00CB54C9">
        <w:rPr>
          <w:sz w:val="28"/>
          <w:szCs w:val="28"/>
          <w:u w:val="single"/>
        </w:rPr>
        <w:t>Advanced Serial Data Logger</w:t>
      </w:r>
      <w:r w:rsidR="004F440B" w:rsidRPr="00CB54C9">
        <w:rPr>
          <w:sz w:val="28"/>
          <w:szCs w:val="28"/>
        </w:rPr>
        <w:t xml:space="preserve"> et </w:t>
      </w:r>
      <w:r w:rsidR="004F440B" w:rsidRPr="00CB54C9">
        <w:rPr>
          <w:sz w:val="28"/>
          <w:szCs w:val="28"/>
          <w:u w:val="single"/>
        </w:rPr>
        <w:t>OPC SCADA Viewer</w:t>
      </w:r>
      <w:r w:rsidR="004F440B">
        <w:rPr>
          <w:sz w:val="28"/>
          <w:szCs w:val="28"/>
          <w:u w:val="single"/>
        </w:rPr>
        <w:t>.</w:t>
      </w:r>
    </w:p>
    <w:p w14:paraId="31A6DC51" w14:textId="77777777" w:rsidR="00CE614E" w:rsidRDefault="00CE614E" w:rsidP="00CE614E">
      <w:pPr>
        <w:rPr>
          <w:sz w:val="28"/>
          <w:szCs w:val="28"/>
        </w:rPr>
      </w:pPr>
    </w:p>
    <w:p w14:paraId="661E0A87" w14:textId="77777777" w:rsidR="00CE614E" w:rsidRDefault="00CE614E">
      <w:pPr>
        <w:rPr>
          <w:sz w:val="28"/>
          <w:szCs w:val="28"/>
        </w:rPr>
      </w:pPr>
    </w:p>
    <w:p w14:paraId="150A47C9" w14:textId="4670B685" w:rsidR="00F3526B" w:rsidRDefault="00F3526B">
      <w:pPr>
        <w:rPr>
          <w:sz w:val="28"/>
          <w:szCs w:val="28"/>
        </w:rPr>
      </w:pPr>
    </w:p>
    <w:p w14:paraId="6D16F79C" w14:textId="77777777" w:rsidR="00F3526B" w:rsidRPr="00CB54C9" w:rsidRDefault="00F3526B">
      <w:pPr>
        <w:rPr>
          <w:sz w:val="28"/>
          <w:szCs w:val="28"/>
        </w:rPr>
      </w:pPr>
    </w:p>
    <w:p w14:paraId="75D91A5F" w14:textId="24D5B77C" w:rsidR="0000752D" w:rsidRPr="00CB54C9" w:rsidRDefault="0000752D">
      <w:pPr>
        <w:rPr>
          <w:sz w:val="28"/>
          <w:szCs w:val="28"/>
        </w:rPr>
      </w:pPr>
    </w:p>
    <w:p w14:paraId="35ECC506" w14:textId="0DF60147" w:rsidR="0000752D" w:rsidRPr="00CB54C9" w:rsidRDefault="0000752D">
      <w:pPr>
        <w:rPr>
          <w:sz w:val="28"/>
          <w:szCs w:val="28"/>
        </w:rPr>
      </w:pPr>
    </w:p>
    <w:p w14:paraId="319BAC7A" w14:textId="6CEC13DC" w:rsidR="0000752D" w:rsidRPr="00CB54C9" w:rsidRDefault="0000752D">
      <w:pPr>
        <w:rPr>
          <w:sz w:val="28"/>
          <w:szCs w:val="28"/>
        </w:rPr>
      </w:pPr>
    </w:p>
    <w:p w14:paraId="37C2BFA8" w14:textId="391FD468" w:rsidR="0000752D" w:rsidRPr="00CB54C9" w:rsidRDefault="0000752D">
      <w:pPr>
        <w:rPr>
          <w:sz w:val="28"/>
          <w:szCs w:val="28"/>
        </w:rPr>
      </w:pPr>
      <w:r w:rsidRPr="00CB54C9">
        <w:rPr>
          <w:sz w:val="28"/>
          <w:szCs w:val="28"/>
        </w:rPr>
        <w:br/>
      </w:r>
    </w:p>
    <w:p w14:paraId="1524677C" w14:textId="77777777" w:rsidR="0000752D" w:rsidRPr="00CB54C9" w:rsidRDefault="0000752D">
      <w:pPr>
        <w:rPr>
          <w:sz w:val="28"/>
          <w:szCs w:val="28"/>
        </w:rPr>
      </w:pPr>
      <w:r w:rsidRPr="00CB54C9">
        <w:rPr>
          <w:sz w:val="28"/>
          <w:szCs w:val="28"/>
        </w:rPr>
        <w:br w:type="page"/>
      </w:r>
    </w:p>
    <w:p w14:paraId="3D50CBF1" w14:textId="2EE1F325" w:rsidR="009970EB" w:rsidRPr="000B47D4" w:rsidRDefault="009970EB" w:rsidP="000104F0">
      <w:pPr>
        <w:pStyle w:val="Titre2"/>
      </w:pPr>
      <w:bookmarkStart w:id="1" w:name="_Toc89455736"/>
      <w:r w:rsidRPr="000B47D4">
        <w:lastRenderedPageBreak/>
        <w:t>1.2</w:t>
      </w:r>
      <w:r w:rsidRPr="000B47D4">
        <w:tab/>
        <w:t>Glossaire</w:t>
      </w:r>
      <w:bookmarkEnd w:id="1"/>
    </w:p>
    <w:p w14:paraId="2D39A803" w14:textId="77777777" w:rsidR="000104F0" w:rsidRPr="000B47D4" w:rsidRDefault="000104F0" w:rsidP="000104F0"/>
    <w:p w14:paraId="5FACADB2" w14:textId="77777777" w:rsidR="009970EB" w:rsidRPr="009970EB" w:rsidRDefault="009970EB" w:rsidP="009970EB">
      <w:pPr>
        <w:rPr>
          <w:sz w:val="28"/>
          <w:szCs w:val="28"/>
        </w:rPr>
      </w:pPr>
      <w:r w:rsidRPr="000104F0">
        <w:rPr>
          <w:b/>
          <w:bCs/>
          <w:sz w:val="28"/>
          <w:szCs w:val="28"/>
        </w:rPr>
        <w:t>ASCII</w:t>
      </w:r>
      <w:r w:rsidRPr="009970EB">
        <w:rPr>
          <w:sz w:val="28"/>
          <w:szCs w:val="28"/>
        </w:rPr>
        <w:t xml:space="preserve"> - Un acronyme pour American Standard Code for Information Interchange. Les fichiers ASCII sont des fichiers texte simples et non formatés qui sont compris par pratiquement n'importe quel ordinateur. Le Bloc-notes Windows, Notepad++ et pratiquement n'importe quel traitement de texte peuvent lire et créer des fichiers ASCII. Les fichiers ASCII ont généralement l'extension ".TXT" (par exemple, README.TXT).</w:t>
      </w:r>
    </w:p>
    <w:p w14:paraId="7E907B00" w14:textId="77777777" w:rsidR="009970EB" w:rsidRPr="009970EB" w:rsidRDefault="009970EB" w:rsidP="009970EB">
      <w:pPr>
        <w:rPr>
          <w:sz w:val="28"/>
          <w:szCs w:val="28"/>
        </w:rPr>
      </w:pPr>
    </w:p>
    <w:p w14:paraId="07CB9A14" w14:textId="3C428C4B" w:rsidR="009970EB" w:rsidRPr="009970EB" w:rsidRDefault="009970EB" w:rsidP="009970EB">
      <w:pPr>
        <w:rPr>
          <w:sz w:val="28"/>
          <w:szCs w:val="28"/>
        </w:rPr>
      </w:pPr>
      <w:proofErr w:type="spellStart"/>
      <w:r w:rsidRPr="000104F0">
        <w:rPr>
          <w:b/>
          <w:bCs/>
          <w:sz w:val="28"/>
          <w:szCs w:val="28"/>
        </w:rPr>
        <w:t>Binary</w:t>
      </w:r>
      <w:proofErr w:type="spellEnd"/>
      <w:r w:rsidRPr="000104F0">
        <w:rPr>
          <w:b/>
          <w:bCs/>
          <w:sz w:val="28"/>
          <w:szCs w:val="28"/>
        </w:rPr>
        <w:t xml:space="preserve"> File</w:t>
      </w:r>
      <w:r w:rsidRPr="009970EB">
        <w:rPr>
          <w:sz w:val="28"/>
          <w:szCs w:val="28"/>
        </w:rPr>
        <w:t xml:space="preserve"> - Un fichier qui contient des données ou des instructions de programme écrites en caractères ASCII et ASCII étendu</w:t>
      </w:r>
      <w:r w:rsidR="00C32A7B">
        <w:rPr>
          <w:sz w:val="28"/>
          <w:szCs w:val="28"/>
        </w:rPr>
        <w:t>s</w:t>
      </w:r>
      <w:r w:rsidRPr="009970EB">
        <w:rPr>
          <w:sz w:val="28"/>
          <w:szCs w:val="28"/>
        </w:rPr>
        <w:t>. Généralement illisible et</w:t>
      </w:r>
      <w:r w:rsidR="00C32A7B">
        <w:rPr>
          <w:sz w:val="28"/>
          <w:szCs w:val="28"/>
        </w:rPr>
        <w:t>/</w:t>
      </w:r>
      <w:r w:rsidRPr="009970EB">
        <w:rPr>
          <w:sz w:val="28"/>
          <w:szCs w:val="28"/>
        </w:rPr>
        <w:t>ou incompatible avec les logiciels de traitement de texte.</w:t>
      </w:r>
    </w:p>
    <w:p w14:paraId="28E2941C" w14:textId="77777777" w:rsidR="009970EB" w:rsidRPr="009970EB" w:rsidRDefault="009970EB" w:rsidP="009970EB">
      <w:pPr>
        <w:rPr>
          <w:sz w:val="28"/>
          <w:szCs w:val="28"/>
        </w:rPr>
      </w:pPr>
    </w:p>
    <w:p w14:paraId="1758BB69" w14:textId="77777777" w:rsidR="009970EB" w:rsidRPr="009970EB" w:rsidRDefault="009970EB" w:rsidP="009970EB">
      <w:pPr>
        <w:rPr>
          <w:sz w:val="28"/>
          <w:szCs w:val="28"/>
        </w:rPr>
      </w:pPr>
      <w:r w:rsidRPr="000104F0">
        <w:rPr>
          <w:b/>
          <w:bCs/>
          <w:sz w:val="28"/>
          <w:szCs w:val="28"/>
        </w:rPr>
        <w:t>Bit</w:t>
      </w:r>
      <w:r w:rsidRPr="009970EB">
        <w:rPr>
          <w:sz w:val="28"/>
          <w:szCs w:val="28"/>
        </w:rPr>
        <w:t xml:space="preserve"> - Un chiffre binaire dans le système de numérotation binaire. Sa valeur peut être 0 ou 1. Dans un schéma de caractères à 8 bits, il faut 8 bits pour créer un octet (caractère) de données.</w:t>
      </w:r>
    </w:p>
    <w:p w14:paraId="421A5854" w14:textId="77777777" w:rsidR="009970EB" w:rsidRPr="009970EB" w:rsidRDefault="009970EB" w:rsidP="009970EB">
      <w:pPr>
        <w:rPr>
          <w:sz w:val="28"/>
          <w:szCs w:val="28"/>
        </w:rPr>
      </w:pPr>
    </w:p>
    <w:p w14:paraId="07BB564D" w14:textId="77777777" w:rsidR="009970EB" w:rsidRPr="009970EB" w:rsidRDefault="009970EB" w:rsidP="009970EB">
      <w:pPr>
        <w:rPr>
          <w:sz w:val="28"/>
          <w:szCs w:val="28"/>
        </w:rPr>
      </w:pPr>
      <w:r w:rsidRPr="000104F0">
        <w:rPr>
          <w:b/>
          <w:bCs/>
          <w:sz w:val="28"/>
          <w:szCs w:val="28"/>
        </w:rPr>
        <w:t>Bytes</w:t>
      </w:r>
      <w:r w:rsidRPr="009970EB">
        <w:rPr>
          <w:sz w:val="28"/>
          <w:szCs w:val="28"/>
        </w:rPr>
        <w:t xml:space="preserve"> - Une collection de huit bits qui représentent un caractère, une lettre ou un signe de ponctuation.</w:t>
      </w:r>
    </w:p>
    <w:p w14:paraId="38EA7BE6" w14:textId="77777777" w:rsidR="009970EB" w:rsidRPr="009970EB" w:rsidRDefault="009970EB" w:rsidP="009970EB">
      <w:pPr>
        <w:rPr>
          <w:sz w:val="28"/>
          <w:szCs w:val="28"/>
        </w:rPr>
      </w:pPr>
    </w:p>
    <w:p w14:paraId="169FFBAD" w14:textId="505865A3" w:rsidR="009970EB" w:rsidRPr="009970EB" w:rsidRDefault="009970EB" w:rsidP="009970EB">
      <w:pPr>
        <w:rPr>
          <w:sz w:val="28"/>
          <w:szCs w:val="28"/>
        </w:rPr>
      </w:pPr>
      <w:r w:rsidRPr="000104F0">
        <w:rPr>
          <w:b/>
          <w:bCs/>
          <w:sz w:val="28"/>
          <w:szCs w:val="28"/>
        </w:rPr>
        <w:t>C</w:t>
      </w:r>
      <w:r w:rsidR="000104F0" w:rsidRPr="000104F0">
        <w:rPr>
          <w:b/>
          <w:bCs/>
          <w:sz w:val="28"/>
          <w:szCs w:val="28"/>
        </w:rPr>
        <w:t>â</w:t>
      </w:r>
      <w:r w:rsidRPr="000104F0">
        <w:rPr>
          <w:b/>
          <w:bCs/>
          <w:sz w:val="28"/>
          <w:szCs w:val="28"/>
        </w:rPr>
        <w:t>ble</w:t>
      </w:r>
      <w:r w:rsidRPr="009970EB">
        <w:rPr>
          <w:sz w:val="28"/>
          <w:szCs w:val="28"/>
        </w:rPr>
        <w:t xml:space="preserve"> - Support de transmission de fil de cuivre ou de fibre optique enveloppé d’une gaine de protection.</w:t>
      </w:r>
    </w:p>
    <w:p w14:paraId="1286DC84" w14:textId="77777777" w:rsidR="009970EB" w:rsidRPr="009970EB" w:rsidRDefault="009970EB" w:rsidP="009970EB">
      <w:pPr>
        <w:rPr>
          <w:sz w:val="28"/>
          <w:szCs w:val="28"/>
        </w:rPr>
      </w:pPr>
    </w:p>
    <w:p w14:paraId="5AC65E10" w14:textId="77777777" w:rsidR="009970EB" w:rsidRPr="009970EB" w:rsidRDefault="009970EB" w:rsidP="009970EB">
      <w:pPr>
        <w:rPr>
          <w:sz w:val="28"/>
          <w:szCs w:val="28"/>
        </w:rPr>
      </w:pPr>
      <w:r w:rsidRPr="000104F0">
        <w:rPr>
          <w:b/>
          <w:bCs/>
          <w:sz w:val="28"/>
          <w:szCs w:val="28"/>
        </w:rPr>
        <w:t>Client/Server</w:t>
      </w:r>
      <w:r w:rsidRPr="009970EB">
        <w:rPr>
          <w:sz w:val="28"/>
          <w:szCs w:val="28"/>
        </w:rPr>
        <w:t xml:space="preserve"> - Un système de réseau dans lequel un ou plusieurs serveurs (Serveur) fournissent des services ; tels que la gestion de réseau, les applications et le stockage de données centralisé pour les postes de travail (clients).</w:t>
      </w:r>
    </w:p>
    <w:p w14:paraId="071368CD" w14:textId="77777777" w:rsidR="009970EB" w:rsidRPr="009970EB" w:rsidRDefault="009970EB" w:rsidP="009970EB">
      <w:pPr>
        <w:rPr>
          <w:sz w:val="28"/>
          <w:szCs w:val="28"/>
        </w:rPr>
      </w:pPr>
    </w:p>
    <w:p w14:paraId="0EA843E9" w14:textId="77777777" w:rsidR="009970EB" w:rsidRPr="009970EB" w:rsidRDefault="009970EB" w:rsidP="009970EB">
      <w:pPr>
        <w:rPr>
          <w:sz w:val="28"/>
          <w:szCs w:val="28"/>
        </w:rPr>
      </w:pPr>
      <w:r w:rsidRPr="000104F0">
        <w:rPr>
          <w:b/>
          <w:bCs/>
          <w:sz w:val="28"/>
          <w:szCs w:val="28"/>
        </w:rPr>
        <w:t>COM port</w:t>
      </w:r>
      <w:r w:rsidRPr="009970EB">
        <w:rPr>
          <w:sz w:val="28"/>
          <w:szCs w:val="28"/>
        </w:rPr>
        <w:t xml:space="preserve"> - Abréviation d'un port de communication série. La plupart des logiciels de communication série communiquent avec un ordinateur via un port de communication, et la plupart des ordinateurs IBM et compatibles IBM </w:t>
      </w:r>
      <w:proofErr w:type="gramStart"/>
      <w:r w:rsidRPr="009970EB">
        <w:rPr>
          <w:sz w:val="28"/>
          <w:szCs w:val="28"/>
        </w:rPr>
        <w:t>prennent</w:t>
      </w:r>
      <w:proofErr w:type="gramEnd"/>
      <w:r w:rsidRPr="009970EB">
        <w:rPr>
          <w:sz w:val="28"/>
          <w:szCs w:val="28"/>
        </w:rPr>
        <w:t xml:space="preserve"> en charge jusqu'à quatre ports série COM1, COM2, COM3 et COM4. Des ports supplémentaires peuvent être ajoutés en ajoutant du matériel supplémentaire.</w:t>
      </w:r>
    </w:p>
    <w:p w14:paraId="68420767" w14:textId="77777777" w:rsidR="009970EB" w:rsidRPr="009970EB" w:rsidRDefault="009970EB" w:rsidP="009970EB">
      <w:pPr>
        <w:rPr>
          <w:sz w:val="28"/>
          <w:szCs w:val="28"/>
        </w:rPr>
      </w:pPr>
    </w:p>
    <w:p w14:paraId="4822D861" w14:textId="58706DFE" w:rsidR="000104F0" w:rsidRDefault="009970EB" w:rsidP="009970EB">
      <w:pPr>
        <w:rPr>
          <w:sz w:val="28"/>
          <w:szCs w:val="28"/>
        </w:rPr>
      </w:pPr>
      <w:r w:rsidRPr="000104F0">
        <w:rPr>
          <w:b/>
          <w:bCs/>
          <w:sz w:val="28"/>
          <w:szCs w:val="28"/>
        </w:rPr>
        <w:t>Data bits</w:t>
      </w:r>
      <w:r w:rsidRPr="009970EB">
        <w:rPr>
          <w:sz w:val="28"/>
          <w:szCs w:val="28"/>
        </w:rPr>
        <w:t xml:space="preserve"> - Un groupe de bits (1 et 0) qui représente un seul caractère ou un octet. Typiquement, il y a sept ou huit bits de données. Lors d'une communication asynchrone, chaque côté doit s'entendre sur le nombre de bits de données. Les bits de données sont précédés d'un bit de début et suivis d'un bit de parité facultatif et d'un ou plusieurs bits d'arrêt.</w:t>
      </w:r>
    </w:p>
    <w:p w14:paraId="6C389278" w14:textId="77777777" w:rsidR="000104F0" w:rsidRDefault="000104F0">
      <w:pPr>
        <w:rPr>
          <w:sz w:val="28"/>
          <w:szCs w:val="28"/>
        </w:rPr>
      </w:pPr>
      <w:r>
        <w:rPr>
          <w:sz w:val="28"/>
          <w:szCs w:val="28"/>
        </w:rPr>
        <w:br w:type="page"/>
      </w:r>
    </w:p>
    <w:p w14:paraId="0840AEAF" w14:textId="77777777" w:rsidR="009970EB" w:rsidRPr="009970EB" w:rsidRDefault="009970EB" w:rsidP="009970EB">
      <w:pPr>
        <w:rPr>
          <w:sz w:val="28"/>
          <w:szCs w:val="28"/>
        </w:rPr>
      </w:pPr>
      <w:r w:rsidRPr="000104F0">
        <w:rPr>
          <w:b/>
          <w:bCs/>
          <w:sz w:val="28"/>
          <w:szCs w:val="28"/>
        </w:rPr>
        <w:lastRenderedPageBreak/>
        <w:t>Flow control</w:t>
      </w:r>
      <w:r w:rsidRPr="009970EB">
        <w:rPr>
          <w:sz w:val="28"/>
          <w:szCs w:val="28"/>
        </w:rPr>
        <w:t xml:space="preserve"> - Une méthode de contrôle de la quantité de données que deux appareils échangent. Dans les communications de données, le contrôle de flux empêche un modem d'"inonder" l'autre de données. Si les données arrivent plus rapidement qu'il ne peut être traité, le côté récepteur stocke les données dans une mémoire tampon. Lorsque le tampon est presque plein, le côté récepteur signale au côté expéditeur de s'arrêter jusqu'à ce que le tampon ait à nouveau de l'espace. Entre le matériel (comme votre modem et votre ordinateur), le contrôle de flux matériel est utilisé ; entre les modems, un contrôle de flux logiciel est utilisé.</w:t>
      </w:r>
    </w:p>
    <w:p w14:paraId="347A2C0B" w14:textId="77777777" w:rsidR="009970EB" w:rsidRPr="009970EB" w:rsidRDefault="009970EB" w:rsidP="009970EB">
      <w:pPr>
        <w:rPr>
          <w:sz w:val="28"/>
          <w:szCs w:val="28"/>
        </w:rPr>
      </w:pPr>
    </w:p>
    <w:p w14:paraId="4DF86BE0" w14:textId="5F56E538" w:rsidR="009970EB" w:rsidRPr="009970EB" w:rsidRDefault="009970EB" w:rsidP="009970EB">
      <w:pPr>
        <w:rPr>
          <w:sz w:val="28"/>
          <w:szCs w:val="28"/>
        </w:rPr>
      </w:pPr>
      <w:proofErr w:type="spellStart"/>
      <w:r w:rsidRPr="000104F0">
        <w:rPr>
          <w:b/>
          <w:bCs/>
          <w:sz w:val="28"/>
          <w:szCs w:val="28"/>
        </w:rPr>
        <w:t>Handshaking</w:t>
      </w:r>
      <w:proofErr w:type="spellEnd"/>
      <w:r w:rsidRPr="009970EB">
        <w:rPr>
          <w:sz w:val="28"/>
          <w:szCs w:val="28"/>
        </w:rPr>
        <w:t xml:space="preserve"> - est la manière dont le flux de données entre ordinateurs/matériel est régulé et contrôlé. Deux types distincts d'établissement</w:t>
      </w:r>
      <w:r w:rsidR="00C32A7B">
        <w:rPr>
          <w:sz w:val="28"/>
          <w:szCs w:val="28"/>
        </w:rPr>
        <w:t>s</w:t>
      </w:r>
      <w:r w:rsidRPr="009970EB">
        <w:rPr>
          <w:sz w:val="28"/>
          <w:szCs w:val="28"/>
        </w:rPr>
        <w:t xml:space="preserve"> de liaison sont décrits : l'établissement de liaison logiciel et l'établissement de liaison matériel. Une distinction importante entre les types de signaux de l'interface est entre les signaux de données et les signaux de commande. Les signaux de données sont simplement les broches qui transmettent et reçoivent réellement les caractères, tandis que les signaux de contrôle sont tout le reste.</w:t>
      </w:r>
    </w:p>
    <w:p w14:paraId="4E4F4DF6" w14:textId="77777777" w:rsidR="009970EB" w:rsidRPr="009970EB" w:rsidRDefault="009970EB" w:rsidP="009970EB">
      <w:pPr>
        <w:rPr>
          <w:sz w:val="28"/>
          <w:szCs w:val="28"/>
        </w:rPr>
      </w:pPr>
    </w:p>
    <w:p w14:paraId="33F150D0" w14:textId="77777777" w:rsidR="009970EB" w:rsidRPr="009970EB" w:rsidRDefault="009970EB" w:rsidP="009970EB">
      <w:pPr>
        <w:rPr>
          <w:sz w:val="28"/>
          <w:szCs w:val="28"/>
        </w:rPr>
      </w:pPr>
      <w:proofErr w:type="spellStart"/>
      <w:r w:rsidRPr="000104F0">
        <w:rPr>
          <w:b/>
          <w:bCs/>
          <w:sz w:val="28"/>
          <w:szCs w:val="28"/>
        </w:rPr>
        <w:t>Parity</w:t>
      </w:r>
      <w:proofErr w:type="spellEnd"/>
      <w:r w:rsidRPr="009970EB">
        <w:rPr>
          <w:sz w:val="28"/>
          <w:szCs w:val="28"/>
        </w:rPr>
        <w:t xml:space="preserve"> - Dans les communications de données, la parité est une procédure simple de vérification de l'intégrité des données transmises. Le type de parité le plus courant est Pair, dans lequel le nombre de 1 dans un octet de données s'ajoute à un nombre pair, et None, dans lequel aucun bit de parité n'est ajouté.</w:t>
      </w:r>
    </w:p>
    <w:p w14:paraId="4BB6170D" w14:textId="77777777" w:rsidR="009970EB" w:rsidRPr="009970EB" w:rsidRDefault="009970EB" w:rsidP="009970EB">
      <w:pPr>
        <w:rPr>
          <w:sz w:val="28"/>
          <w:szCs w:val="28"/>
        </w:rPr>
      </w:pPr>
    </w:p>
    <w:p w14:paraId="239F1F3F" w14:textId="77777777" w:rsidR="009970EB" w:rsidRPr="009970EB" w:rsidRDefault="009970EB" w:rsidP="009970EB">
      <w:pPr>
        <w:rPr>
          <w:sz w:val="28"/>
          <w:szCs w:val="28"/>
        </w:rPr>
      </w:pPr>
      <w:r w:rsidRPr="000104F0">
        <w:rPr>
          <w:b/>
          <w:bCs/>
          <w:sz w:val="28"/>
          <w:szCs w:val="28"/>
        </w:rPr>
        <w:t>Ports</w:t>
      </w:r>
      <w:r w:rsidRPr="009970EB">
        <w:rPr>
          <w:sz w:val="28"/>
          <w:szCs w:val="28"/>
        </w:rPr>
        <w:t xml:space="preserve"> – c’est le point de connexion pour un câble.</w:t>
      </w:r>
    </w:p>
    <w:p w14:paraId="2A7E7F57" w14:textId="77777777" w:rsidR="009970EB" w:rsidRPr="009970EB" w:rsidRDefault="009970EB" w:rsidP="009970EB">
      <w:pPr>
        <w:rPr>
          <w:sz w:val="28"/>
          <w:szCs w:val="28"/>
        </w:rPr>
      </w:pPr>
    </w:p>
    <w:p w14:paraId="51E80312" w14:textId="77777777" w:rsidR="009970EB" w:rsidRPr="009970EB" w:rsidRDefault="009970EB" w:rsidP="009970EB">
      <w:pPr>
        <w:rPr>
          <w:sz w:val="28"/>
          <w:szCs w:val="28"/>
        </w:rPr>
      </w:pPr>
      <w:r w:rsidRPr="000104F0">
        <w:rPr>
          <w:b/>
          <w:bCs/>
          <w:sz w:val="28"/>
          <w:szCs w:val="28"/>
        </w:rPr>
        <w:t>Protocol</w:t>
      </w:r>
      <w:r w:rsidRPr="009970EB">
        <w:rPr>
          <w:sz w:val="28"/>
          <w:szCs w:val="28"/>
        </w:rPr>
        <w:t xml:space="preserve"> - est une description formelle d'un ensemble de règles et de conventions qui régissent la façon dont les appareils sur un réseau échangent des informations.</w:t>
      </w:r>
    </w:p>
    <w:p w14:paraId="4CCABAE8" w14:textId="77777777" w:rsidR="009970EB" w:rsidRPr="009970EB" w:rsidRDefault="009970EB" w:rsidP="009970EB">
      <w:pPr>
        <w:rPr>
          <w:sz w:val="28"/>
          <w:szCs w:val="28"/>
        </w:rPr>
      </w:pPr>
    </w:p>
    <w:p w14:paraId="1871294E" w14:textId="77777777" w:rsidR="009970EB" w:rsidRPr="009970EB" w:rsidRDefault="009970EB" w:rsidP="009970EB">
      <w:pPr>
        <w:rPr>
          <w:sz w:val="28"/>
          <w:szCs w:val="28"/>
        </w:rPr>
      </w:pPr>
      <w:r w:rsidRPr="000104F0">
        <w:rPr>
          <w:b/>
          <w:bCs/>
          <w:sz w:val="28"/>
          <w:szCs w:val="28"/>
        </w:rPr>
        <w:t>RS232, RS423, RS422, AND</w:t>
      </w:r>
      <w:r w:rsidRPr="009970EB">
        <w:rPr>
          <w:sz w:val="28"/>
          <w:szCs w:val="28"/>
        </w:rPr>
        <w:t xml:space="preserve"> RS485 - L'Electronics </w:t>
      </w:r>
      <w:proofErr w:type="spellStart"/>
      <w:r w:rsidRPr="009970EB">
        <w:rPr>
          <w:sz w:val="28"/>
          <w:szCs w:val="28"/>
        </w:rPr>
        <w:t>Industry</w:t>
      </w:r>
      <w:proofErr w:type="spellEnd"/>
      <w:r w:rsidRPr="009970EB">
        <w:rPr>
          <w:sz w:val="28"/>
          <w:szCs w:val="28"/>
        </w:rPr>
        <w:t xml:space="preserve"> Association (EIA) a élaboré des normes pour RS232, RS423, RS422 et RS485 qui traitent des communications de données. Les normes EIA étaient précédemment marquées du préfixe "RS" pour indiquer la norme recommandée. À l'heure actuelle, les normes sont désormais généralement indiquées comme des normes « EIA » pour identifier l'organisation de normalisation.</w:t>
      </w:r>
    </w:p>
    <w:p w14:paraId="484A52B4" w14:textId="77777777" w:rsidR="009970EB" w:rsidRPr="009970EB" w:rsidRDefault="009970EB" w:rsidP="009970EB">
      <w:pPr>
        <w:rPr>
          <w:sz w:val="28"/>
          <w:szCs w:val="28"/>
        </w:rPr>
      </w:pPr>
    </w:p>
    <w:p w14:paraId="66539429" w14:textId="77777777" w:rsidR="009970EB" w:rsidRPr="009970EB" w:rsidRDefault="009970EB" w:rsidP="009970EB">
      <w:pPr>
        <w:rPr>
          <w:sz w:val="28"/>
          <w:szCs w:val="28"/>
        </w:rPr>
      </w:pPr>
      <w:r w:rsidRPr="009970EB">
        <w:rPr>
          <w:sz w:val="28"/>
          <w:szCs w:val="28"/>
        </w:rPr>
        <w:t>Les communications de données électroniques entreront généralement dans deux grandes catégories : asymétriques et différentielles. RS232 (simple) a été introduit en 1962. RS232 est resté largement utilisé, en particulier avec les constructeurs de commandes CNC. La spécification permet la transmission de données d'un émetteur à un récepteur à des débits de données relativement lents (jusqu'à 20K bits/seconde) et sur de courtes distances (jusqu'à 50' @ le débit de données maximum). Cette limitation de 50' peut généralement être dépassée sur des distances de 200' ou plus en utilisant un câble à faible capacité et en maintenant les débits de données à 9600 bauds et moins.</w:t>
      </w:r>
    </w:p>
    <w:p w14:paraId="2F67E1C1" w14:textId="77777777" w:rsidR="009970EB" w:rsidRPr="009970EB" w:rsidRDefault="009970EB" w:rsidP="009970EB">
      <w:pPr>
        <w:rPr>
          <w:sz w:val="28"/>
          <w:szCs w:val="28"/>
        </w:rPr>
      </w:pPr>
    </w:p>
    <w:p w14:paraId="3F4C826E" w14:textId="77777777" w:rsidR="009970EB" w:rsidRPr="009970EB" w:rsidRDefault="009970EB" w:rsidP="009970EB">
      <w:pPr>
        <w:rPr>
          <w:sz w:val="28"/>
          <w:szCs w:val="28"/>
        </w:rPr>
      </w:pPr>
      <w:r w:rsidRPr="000104F0">
        <w:rPr>
          <w:b/>
          <w:bCs/>
          <w:sz w:val="28"/>
          <w:szCs w:val="28"/>
        </w:rPr>
        <w:lastRenderedPageBreak/>
        <w:t xml:space="preserve">RTS/CTS Hardware </w:t>
      </w:r>
      <w:proofErr w:type="spellStart"/>
      <w:r w:rsidRPr="000104F0">
        <w:rPr>
          <w:b/>
          <w:bCs/>
          <w:sz w:val="28"/>
          <w:szCs w:val="28"/>
        </w:rPr>
        <w:t>handshaking</w:t>
      </w:r>
      <w:proofErr w:type="spellEnd"/>
      <w:r w:rsidRPr="009970EB">
        <w:rPr>
          <w:sz w:val="28"/>
          <w:szCs w:val="28"/>
        </w:rPr>
        <w:t xml:space="preserve"> - utilise des fils supplémentaires pour indiquer à un appareil expéditeur quand arrêter ou commencer à envoyer des données. DTR et RTS font référence à ces lignes d'établissement de liaison matérielle. Vous pouvez choisir d'utiliser DTR ou RTS individuellement ou d'utiliser les deux lignes pour l'établissement de liaison matérielle. Voir aussi </w:t>
      </w:r>
      <w:proofErr w:type="spellStart"/>
      <w:r w:rsidRPr="009970EB">
        <w:rPr>
          <w:sz w:val="28"/>
          <w:szCs w:val="28"/>
        </w:rPr>
        <w:t>Xon</w:t>
      </w:r>
      <w:proofErr w:type="spellEnd"/>
      <w:r w:rsidRPr="009970EB">
        <w:rPr>
          <w:sz w:val="28"/>
          <w:szCs w:val="28"/>
        </w:rPr>
        <w:t>/</w:t>
      </w:r>
      <w:proofErr w:type="spellStart"/>
      <w:r w:rsidRPr="009970EB">
        <w:rPr>
          <w:sz w:val="28"/>
          <w:szCs w:val="28"/>
        </w:rPr>
        <w:t>Xoff</w:t>
      </w:r>
      <w:proofErr w:type="spellEnd"/>
      <w:r w:rsidRPr="009970EB">
        <w:rPr>
          <w:sz w:val="28"/>
          <w:szCs w:val="28"/>
        </w:rPr>
        <w:t>.</w:t>
      </w:r>
    </w:p>
    <w:p w14:paraId="75347D37" w14:textId="77777777" w:rsidR="009970EB" w:rsidRPr="009970EB" w:rsidRDefault="009970EB" w:rsidP="009970EB">
      <w:pPr>
        <w:rPr>
          <w:sz w:val="28"/>
          <w:szCs w:val="28"/>
        </w:rPr>
      </w:pPr>
    </w:p>
    <w:p w14:paraId="79B49D37" w14:textId="2ABC8C9B" w:rsidR="000104F0" w:rsidRDefault="009970EB" w:rsidP="009970EB">
      <w:pPr>
        <w:rPr>
          <w:sz w:val="28"/>
          <w:szCs w:val="28"/>
        </w:rPr>
      </w:pPr>
      <w:r w:rsidRPr="000104F0">
        <w:rPr>
          <w:b/>
          <w:bCs/>
          <w:sz w:val="28"/>
          <w:szCs w:val="28"/>
        </w:rPr>
        <w:t>Stop bits</w:t>
      </w:r>
      <w:r w:rsidRPr="009970EB">
        <w:rPr>
          <w:sz w:val="28"/>
          <w:szCs w:val="28"/>
        </w:rPr>
        <w:t xml:space="preserve"> - En communication de données, un ou deux bits utilisés pour marquer la fin d'un octet (ou d'un caractère). Au moins un bit d'arrêt est toujours envoyé.</w:t>
      </w:r>
    </w:p>
    <w:p w14:paraId="1E6AE4E9" w14:textId="77777777" w:rsidR="000104F0" w:rsidRDefault="000104F0">
      <w:pPr>
        <w:rPr>
          <w:sz w:val="28"/>
          <w:szCs w:val="28"/>
        </w:rPr>
      </w:pPr>
      <w:r>
        <w:rPr>
          <w:sz w:val="28"/>
          <w:szCs w:val="28"/>
        </w:rPr>
        <w:br w:type="page"/>
      </w:r>
    </w:p>
    <w:p w14:paraId="38C07BFA" w14:textId="11F550A3" w:rsidR="009970EB" w:rsidRPr="009970EB" w:rsidRDefault="009970EB" w:rsidP="000104F0">
      <w:pPr>
        <w:pStyle w:val="Titre1"/>
      </w:pPr>
      <w:bookmarkStart w:id="2" w:name="_Toc89455737"/>
      <w:r w:rsidRPr="009970EB">
        <w:lastRenderedPageBreak/>
        <w:t>2</w:t>
      </w:r>
      <w:r w:rsidRPr="009970EB">
        <w:tab/>
        <w:t xml:space="preserve">Support des configurations, </w:t>
      </w:r>
      <w:r w:rsidR="00C32A7B">
        <w:t>Assistance</w:t>
      </w:r>
      <w:r w:rsidRPr="009970EB">
        <w:t xml:space="preserve"> technique</w:t>
      </w:r>
      <w:bookmarkEnd w:id="2"/>
    </w:p>
    <w:p w14:paraId="4B60F458" w14:textId="0541A800" w:rsidR="009970EB" w:rsidRDefault="009970EB" w:rsidP="000104F0">
      <w:pPr>
        <w:pStyle w:val="Titre2"/>
      </w:pPr>
      <w:bookmarkStart w:id="3" w:name="_Toc89455738"/>
      <w:r w:rsidRPr="009970EB">
        <w:t>2.1</w:t>
      </w:r>
      <w:r w:rsidRPr="009970EB">
        <w:tab/>
        <w:t>Support pour les configurations propres à la motomarine</w:t>
      </w:r>
      <w:bookmarkEnd w:id="3"/>
    </w:p>
    <w:p w14:paraId="42D6A9CB" w14:textId="77777777" w:rsidR="00E2477E" w:rsidRPr="00E2477E" w:rsidRDefault="00E2477E" w:rsidP="00E2477E"/>
    <w:tbl>
      <w:tblPr>
        <w:tblStyle w:val="Grilledutableau"/>
        <w:tblW w:w="0" w:type="auto"/>
        <w:tblLook w:val="04A0" w:firstRow="1" w:lastRow="0" w:firstColumn="1" w:lastColumn="0" w:noHBand="0" w:noVBand="1"/>
      </w:tblPr>
      <w:tblGrid>
        <w:gridCol w:w="5228"/>
        <w:gridCol w:w="5228"/>
      </w:tblGrid>
      <w:tr w:rsidR="001221A3" w14:paraId="611996C6" w14:textId="77777777" w:rsidTr="001221A3">
        <w:tc>
          <w:tcPr>
            <w:tcW w:w="5228" w:type="dxa"/>
          </w:tcPr>
          <w:p w14:paraId="0AE36CCA" w14:textId="7FDF0291" w:rsidR="001221A3" w:rsidRDefault="00E2477E" w:rsidP="009970EB">
            <w:pPr>
              <w:rPr>
                <w:sz w:val="28"/>
                <w:szCs w:val="28"/>
              </w:rPr>
            </w:pPr>
            <w:r w:rsidRPr="009970EB">
              <w:rPr>
                <w:sz w:val="28"/>
                <w:szCs w:val="28"/>
              </w:rPr>
              <w:t>Contact Université Laval</w:t>
            </w:r>
          </w:p>
        </w:tc>
        <w:tc>
          <w:tcPr>
            <w:tcW w:w="5228" w:type="dxa"/>
          </w:tcPr>
          <w:p w14:paraId="51D12F8A" w14:textId="5971037F" w:rsidR="00E2477E" w:rsidRDefault="00E2477E" w:rsidP="00E2477E">
            <w:pPr>
              <w:rPr>
                <w:sz w:val="28"/>
                <w:szCs w:val="28"/>
              </w:rPr>
            </w:pPr>
            <w:hyperlink r:id="rId13" w:history="1">
              <w:proofErr w:type="spellStart"/>
              <w:proofErr w:type="gramStart"/>
              <w:r w:rsidR="00C92762">
                <w:rPr>
                  <w:rStyle w:val="Lienhypertexte"/>
                  <w:sz w:val="28"/>
                  <w:szCs w:val="28"/>
                </w:rPr>
                <w:t>xxxxxxxxxxxxxxxxxxxxxxxxxxx</w:t>
              </w:r>
              <w:proofErr w:type="gramEnd"/>
            </w:hyperlink>
            <w:r w:rsidR="00C92762">
              <w:rPr>
                <w:rStyle w:val="Lienhypertexte"/>
                <w:sz w:val="28"/>
                <w:szCs w:val="28"/>
              </w:rPr>
              <w:t>x</w:t>
            </w:r>
            <w:proofErr w:type="spellEnd"/>
          </w:p>
        </w:tc>
      </w:tr>
      <w:tr w:rsidR="001221A3" w14:paraId="6B493F1B" w14:textId="77777777" w:rsidTr="001221A3">
        <w:tc>
          <w:tcPr>
            <w:tcW w:w="5228" w:type="dxa"/>
          </w:tcPr>
          <w:p w14:paraId="2DBA1B5F" w14:textId="6C394F3A" w:rsidR="001221A3" w:rsidRDefault="001221A3" w:rsidP="009970EB">
            <w:pPr>
              <w:rPr>
                <w:sz w:val="28"/>
                <w:szCs w:val="28"/>
              </w:rPr>
            </w:pPr>
            <w:r w:rsidRPr="009970EB">
              <w:rPr>
                <w:sz w:val="28"/>
                <w:szCs w:val="28"/>
              </w:rPr>
              <w:t xml:space="preserve">Questions </w:t>
            </w:r>
            <w:r w:rsidR="00C32A7B">
              <w:rPr>
                <w:sz w:val="28"/>
                <w:szCs w:val="28"/>
              </w:rPr>
              <w:t>g</w:t>
            </w:r>
            <w:r w:rsidRPr="009970EB">
              <w:rPr>
                <w:sz w:val="28"/>
                <w:szCs w:val="28"/>
              </w:rPr>
              <w:t>énérales</w:t>
            </w:r>
          </w:p>
        </w:tc>
        <w:tc>
          <w:tcPr>
            <w:tcW w:w="5228" w:type="dxa"/>
          </w:tcPr>
          <w:p w14:paraId="57B8E580" w14:textId="10ED4777" w:rsidR="001221A3" w:rsidRDefault="001221A3" w:rsidP="009970EB">
            <w:pPr>
              <w:rPr>
                <w:sz w:val="28"/>
                <w:szCs w:val="28"/>
              </w:rPr>
            </w:pPr>
            <w:hyperlink r:id="rId14" w:history="1">
              <w:r w:rsidRPr="002452A0">
                <w:rPr>
                  <w:rStyle w:val="Lienhypertexte"/>
                  <w:sz w:val="28"/>
                  <w:szCs w:val="28"/>
                </w:rPr>
                <w:t>Bruno.Dionne@vrex.ulaval.ca</w:t>
              </w:r>
            </w:hyperlink>
          </w:p>
        </w:tc>
      </w:tr>
      <w:tr w:rsidR="001221A3" w14:paraId="781351DB" w14:textId="77777777" w:rsidTr="001221A3">
        <w:tc>
          <w:tcPr>
            <w:tcW w:w="5228" w:type="dxa"/>
          </w:tcPr>
          <w:p w14:paraId="7406E651" w14:textId="7F4BF7E7" w:rsidR="001221A3" w:rsidRDefault="00E2477E" w:rsidP="009970EB">
            <w:pPr>
              <w:rPr>
                <w:sz w:val="28"/>
                <w:szCs w:val="28"/>
              </w:rPr>
            </w:pPr>
            <w:r w:rsidRPr="009970EB">
              <w:rPr>
                <w:sz w:val="28"/>
                <w:szCs w:val="28"/>
              </w:rPr>
              <w:t xml:space="preserve">Questions </w:t>
            </w:r>
            <w:r w:rsidR="00C32A7B">
              <w:rPr>
                <w:sz w:val="28"/>
                <w:szCs w:val="28"/>
              </w:rPr>
              <w:t>t</w:t>
            </w:r>
            <w:r w:rsidRPr="009970EB">
              <w:rPr>
                <w:sz w:val="28"/>
                <w:szCs w:val="28"/>
              </w:rPr>
              <w:t>echniques</w:t>
            </w:r>
          </w:p>
        </w:tc>
        <w:tc>
          <w:tcPr>
            <w:tcW w:w="5228" w:type="dxa"/>
          </w:tcPr>
          <w:p w14:paraId="47BEA6D7" w14:textId="71DB4DB9" w:rsidR="00E2477E" w:rsidRDefault="00E2477E" w:rsidP="00E2477E">
            <w:pPr>
              <w:rPr>
                <w:sz w:val="28"/>
                <w:szCs w:val="28"/>
              </w:rPr>
            </w:pPr>
            <w:hyperlink r:id="rId15" w:history="1">
              <w:r w:rsidRPr="002452A0">
                <w:rPr>
                  <w:rStyle w:val="Lienhypertexte"/>
                  <w:sz w:val="28"/>
                  <w:szCs w:val="28"/>
                </w:rPr>
                <w:t>Bruno.Dionne@vrex.ulaval.ca</w:t>
              </w:r>
            </w:hyperlink>
          </w:p>
        </w:tc>
      </w:tr>
    </w:tbl>
    <w:p w14:paraId="5B754996" w14:textId="289E841B" w:rsidR="009970EB" w:rsidRDefault="009970EB" w:rsidP="009970EB">
      <w:pPr>
        <w:rPr>
          <w:sz w:val="28"/>
          <w:szCs w:val="28"/>
        </w:rPr>
      </w:pPr>
    </w:p>
    <w:p w14:paraId="2E7CFE6D" w14:textId="07F6904F" w:rsidR="00E2477E" w:rsidRDefault="00E2477E" w:rsidP="00E2477E">
      <w:pPr>
        <w:pStyle w:val="Titre2"/>
      </w:pPr>
      <w:bookmarkStart w:id="4" w:name="_Toc89455739"/>
      <w:r w:rsidRPr="009970EB">
        <w:t>2.2</w:t>
      </w:r>
      <w:r w:rsidRPr="009970EB">
        <w:tab/>
      </w:r>
      <w:r w:rsidR="00C32A7B">
        <w:t>Assistance</w:t>
      </w:r>
      <w:r w:rsidRPr="009970EB">
        <w:t xml:space="preserve"> </w:t>
      </w:r>
      <w:r w:rsidR="00C32A7B">
        <w:t>t</w:t>
      </w:r>
      <w:r w:rsidRPr="009970EB">
        <w:t xml:space="preserve">echnique </w:t>
      </w:r>
      <w:r>
        <w:t>MTE Électronique (Data logger)</w:t>
      </w:r>
      <w:r w:rsidR="00924A53">
        <w:t>.</w:t>
      </w:r>
      <w:bookmarkEnd w:id="4"/>
    </w:p>
    <w:p w14:paraId="2D7C7FBC" w14:textId="77777777" w:rsidR="00E2477E" w:rsidRPr="00E2477E" w:rsidRDefault="00E2477E" w:rsidP="00E2477E"/>
    <w:tbl>
      <w:tblPr>
        <w:tblStyle w:val="Grilledutableau"/>
        <w:tblW w:w="10456" w:type="dxa"/>
        <w:tblLook w:val="04A0" w:firstRow="1" w:lastRow="0" w:firstColumn="1" w:lastColumn="0" w:noHBand="0" w:noVBand="1"/>
      </w:tblPr>
      <w:tblGrid>
        <w:gridCol w:w="5228"/>
        <w:gridCol w:w="5228"/>
      </w:tblGrid>
      <w:tr w:rsidR="00E2477E" w14:paraId="14A2EAF2" w14:textId="77777777" w:rsidTr="00E2477E">
        <w:tc>
          <w:tcPr>
            <w:tcW w:w="5228" w:type="dxa"/>
          </w:tcPr>
          <w:p w14:paraId="4C947FB4" w14:textId="3039C588" w:rsidR="00E2477E" w:rsidRDefault="00E2477E" w:rsidP="00E2477E">
            <w:pPr>
              <w:rPr>
                <w:sz w:val="28"/>
                <w:szCs w:val="28"/>
              </w:rPr>
            </w:pPr>
            <w:r w:rsidRPr="009970EB">
              <w:rPr>
                <w:sz w:val="28"/>
                <w:szCs w:val="28"/>
              </w:rPr>
              <w:t xml:space="preserve">Questions </w:t>
            </w:r>
            <w:r w:rsidR="00C32A7B">
              <w:rPr>
                <w:sz w:val="28"/>
                <w:szCs w:val="28"/>
              </w:rPr>
              <w:t>t</w:t>
            </w:r>
            <w:r w:rsidRPr="009970EB">
              <w:rPr>
                <w:sz w:val="28"/>
                <w:szCs w:val="28"/>
              </w:rPr>
              <w:t>echniques</w:t>
            </w:r>
          </w:p>
        </w:tc>
        <w:tc>
          <w:tcPr>
            <w:tcW w:w="5228" w:type="dxa"/>
          </w:tcPr>
          <w:p w14:paraId="2325E1C0" w14:textId="2C0FC6BE" w:rsidR="00E2477E" w:rsidRDefault="00E2477E" w:rsidP="00E2477E">
            <w:pPr>
              <w:rPr>
                <w:sz w:val="28"/>
                <w:szCs w:val="28"/>
              </w:rPr>
            </w:pPr>
            <w:r>
              <w:rPr>
                <w:sz w:val="28"/>
                <w:szCs w:val="28"/>
              </w:rPr>
              <w:t>?</w:t>
            </w:r>
          </w:p>
        </w:tc>
      </w:tr>
      <w:tr w:rsidR="00E2477E" w14:paraId="1C6EB756" w14:textId="77777777" w:rsidTr="00E2477E">
        <w:tc>
          <w:tcPr>
            <w:tcW w:w="5228" w:type="dxa"/>
          </w:tcPr>
          <w:p w14:paraId="63909A3E" w14:textId="5B8B5BEC" w:rsidR="00E2477E" w:rsidRDefault="00E2477E" w:rsidP="00E2477E">
            <w:pPr>
              <w:rPr>
                <w:sz w:val="28"/>
                <w:szCs w:val="28"/>
              </w:rPr>
            </w:pPr>
            <w:r w:rsidRPr="009970EB">
              <w:rPr>
                <w:sz w:val="28"/>
                <w:szCs w:val="28"/>
              </w:rPr>
              <w:t xml:space="preserve">Questions </w:t>
            </w:r>
            <w:r w:rsidR="00C32A7B">
              <w:rPr>
                <w:sz w:val="28"/>
                <w:szCs w:val="28"/>
              </w:rPr>
              <w:t>g</w:t>
            </w:r>
            <w:r w:rsidRPr="009970EB">
              <w:rPr>
                <w:sz w:val="28"/>
                <w:szCs w:val="28"/>
              </w:rPr>
              <w:t>énérales</w:t>
            </w:r>
          </w:p>
        </w:tc>
        <w:tc>
          <w:tcPr>
            <w:tcW w:w="5228" w:type="dxa"/>
          </w:tcPr>
          <w:p w14:paraId="491C0514" w14:textId="74483D90" w:rsidR="00E2477E" w:rsidRDefault="00E2477E" w:rsidP="00E2477E">
            <w:pPr>
              <w:rPr>
                <w:sz w:val="28"/>
                <w:szCs w:val="28"/>
              </w:rPr>
            </w:pPr>
            <w:r>
              <w:rPr>
                <w:sz w:val="28"/>
                <w:szCs w:val="28"/>
              </w:rPr>
              <w:t>?</w:t>
            </w:r>
          </w:p>
        </w:tc>
      </w:tr>
      <w:tr w:rsidR="00E2477E" w14:paraId="1BB00BFD" w14:textId="77777777" w:rsidTr="00E2477E">
        <w:tc>
          <w:tcPr>
            <w:tcW w:w="5228" w:type="dxa"/>
          </w:tcPr>
          <w:p w14:paraId="14D7847D" w14:textId="660C7480" w:rsidR="00E2477E" w:rsidRDefault="00E2477E" w:rsidP="00E2477E">
            <w:pPr>
              <w:rPr>
                <w:sz w:val="28"/>
                <w:szCs w:val="28"/>
              </w:rPr>
            </w:pPr>
            <w:r w:rsidRPr="009970EB">
              <w:rPr>
                <w:sz w:val="28"/>
                <w:szCs w:val="28"/>
              </w:rPr>
              <w:t>Questions Service des ventes</w:t>
            </w:r>
          </w:p>
        </w:tc>
        <w:tc>
          <w:tcPr>
            <w:tcW w:w="5228" w:type="dxa"/>
          </w:tcPr>
          <w:p w14:paraId="5E7C1A2F" w14:textId="126EB5A7" w:rsidR="00E2477E" w:rsidRDefault="00E2477E" w:rsidP="00E2477E">
            <w:pPr>
              <w:rPr>
                <w:sz w:val="28"/>
                <w:szCs w:val="28"/>
              </w:rPr>
            </w:pPr>
            <w:r>
              <w:rPr>
                <w:sz w:val="28"/>
                <w:szCs w:val="28"/>
              </w:rPr>
              <w:t>?</w:t>
            </w:r>
          </w:p>
        </w:tc>
      </w:tr>
    </w:tbl>
    <w:p w14:paraId="151A56B4" w14:textId="64A81A07" w:rsidR="00E2477E" w:rsidRPr="009970EB" w:rsidRDefault="00E2477E" w:rsidP="009970EB">
      <w:pPr>
        <w:rPr>
          <w:sz w:val="28"/>
          <w:szCs w:val="28"/>
        </w:rPr>
      </w:pPr>
    </w:p>
    <w:p w14:paraId="6E580FD2" w14:textId="20FCC745" w:rsidR="009970EB" w:rsidRPr="00E2477E" w:rsidRDefault="009970EB" w:rsidP="00E2477E">
      <w:pPr>
        <w:pStyle w:val="Titre2"/>
        <w:rPr>
          <w:lang w:val="en-CA"/>
        </w:rPr>
      </w:pPr>
      <w:bookmarkStart w:id="5" w:name="_Toc89455740"/>
      <w:r w:rsidRPr="00E2477E">
        <w:rPr>
          <w:lang w:val="en-CA"/>
        </w:rPr>
        <w:t>2.</w:t>
      </w:r>
      <w:r w:rsidR="009071E9">
        <w:rPr>
          <w:lang w:val="en-CA"/>
        </w:rPr>
        <w:t>3</w:t>
      </w:r>
      <w:r w:rsidRPr="00E2477E">
        <w:rPr>
          <w:lang w:val="en-CA"/>
        </w:rPr>
        <w:tab/>
      </w:r>
      <w:r w:rsidR="00C32A7B">
        <w:rPr>
          <w:lang w:val="en-CA"/>
        </w:rPr>
        <w:t>Assistance</w:t>
      </w:r>
      <w:r w:rsidRPr="00E2477E">
        <w:rPr>
          <w:lang w:val="en-CA"/>
        </w:rPr>
        <w:t xml:space="preserve"> </w:t>
      </w:r>
      <w:r w:rsidR="00C32A7B">
        <w:rPr>
          <w:lang w:val="en-CA"/>
        </w:rPr>
        <w:t>t</w:t>
      </w:r>
      <w:r w:rsidRPr="00E2477E">
        <w:rPr>
          <w:lang w:val="en-CA"/>
        </w:rPr>
        <w:t xml:space="preserve">echnique AGG </w:t>
      </w:r>
      <w:r w:rsidRPr="004D6E57">
        <w:rPr>
          <w:rFonts w:asciiTheme="majorHAnsi" w:hAnsiTheme="majorHAnsi" w:cstheme="majorHAnsi"/>
          <w:lang w:val="en-CA"/>
        </w:rPr>
        <w:t>Software</w:t>
      </w:r>
      <w:r w:rsidR="00E2477E" w:rsidRPr="004D6E57">
        <w:rPr>
          <w:rFonts w:asciiTheme="majorHAnsi" w:hAnsiTheme="majorHAnsi" w:cstheme="majorHAnsi"/>
          <w:lang w:val="en-CA"/>
        </w:rPr>
        <w:t xml:space="preserve"> </w:t>
      </w:r>
      <w:r w:rsidR="00924A53" w:rsidRPr="004D6E57">
        <w:rPr>
          <w:rFonts w:asciiTheme="majorHAnsi" w:hAnsiTheme="majorHAnsi" w:cstheme="majorHAnsi"/>
          <w:u w:val="single"/>
          <w:lang w:val="en-CA"/>
        </w:rPr>
        <w:t>Advanced Serial Data Logger</w:t>
      </w:r>
      <w:r w:rsidR="00E2477E" w:rsidRPr="004D6E57">
        <w:rPr>
          <w:rFonts w:asciiTheme="majorHAnsi" w:hAnsiTheme="majorHAnsi" w:cstheme="majorHAnsi"/>
          <w:lang w:val="en-CA"/>
        </w:rPr>
        <w:t xml:space="preserve"> et </w:t>
      </w:r>
      <w:r w:rsidR="00924A53" w:rsidRPr="004D6E57">
        <w:rPr>
          <w:rFonts w:asciiTheme="majorHAnsi" w:hAnsiTheme="majorHAnsi" w:cstheme="majorHAnsi"/>
          <w:u w:val="single"/>
          <w:lang w:val="en-CA"/>
        </w:rPr>
        <w:t>OPC SCADA Viewer</w:t>
      </w:r>
      <w:r w:rsidR="00924A53">
        <w:rPr>
          <w:lang w:val="en-CA"/>
        </w:rPr>
        <w:t>.</w:t>
      </w:r>
      <w:bookmarkEnd w:id="5"/>
    </w:p>
    <w:p w14:paraId="3D94F86D" w14:textId="403CA783" w:rsidR="009970EB" w:rsidRPr="00E2477E" w:rsidRDefault="009970EB" w:rsidP="009970EB">
      <w:pPr>
        <w:rPr>
          <w:sz w:val="28"/>
          <w:szCs w:val="28"/>
          <w:lang w:val="en-CA"/>
        </w:rPr>
      </w:pPr>
    </w:p>
    <w:tbl>
      <w:tblPr>
        <w:tblStyle w:val="Grilledutableau"/>
        <w:tblW w:w="0" w:type="auto"/>
        <w:tblLook w:val="04A0" w:firstRow="1" w:lastRow="0" w:firstColumn="1" w:lastColumn="0" w:noHBand="0" w:noVBand="1"/>
      </w:tblPr>
      <w:tblGrid>
        <w:gridCol w:w="5228"/>
        <w:gridCol w:w="5228"/>
      </w:tblGrid>
      <w:tr w:rsidR="00E2477E" w14:paraId="35DB139F" w14:textId="77777777" w:rsidTr="00E2477E">
        <w:tc>
          <w:tcPr>
            <w:tcW w:w="5228" w:type="dxa"/>
          </w:tcPr>
          <w:p w14:paraId="3EFB6EE9" w14:textId="70756D9D" w:rsidR="00E2477E" w:rsidRDefault="00E2477E" w:rsidP="009970EB">
            <w:pPr>
              <w:rPr>
                <w:sz w:val="28"/>
                <w:szCs w:val="28"/>
              </w:rPr>
            </w:pPr>
            <w:r w:rsidRPr="009970EB">
              <w:rPr>
                <w:sz w:val="28"/>
                <w:szCs w:val="28"/>
              </w:rPr>
              <w:t xml:space="preserve">Questions </w:t>
            </w:r>
            <w:r w:rsidR="00C32A7B">
              <w:rPr>
                <w:sz w:val="28"/>
                <w:szCs w:val="28"/>
              </w:rPr>
              <w:t>t</w:t>
            </w:r>
            <w:r w:rsidRPr="009970EB">
              <w:rPr>
                <w:sz w:val="28"/>
                <w:szCs w:val="28"/>
              </w:rPr>
              <w:t>echniques</w:t>
            </w:r>
          </w:p>
        </w:tc>
        <w:tc>
          <w:tcPr>
            <w:tcW w:w="5228" w:type="dxa"/>
          </w:tcPr>
          <w:p w14:paraId="4EDAAAE6" w14:textId="6EBEDE9C" w:rsidR="00E2477E" w:rsidRDefault="00E2477E" w:rsidP="00E2477E">
            <w:pPr>
              <w:rPr>
                <w:sz w:val="28"/>
                <w:szCs w:val="28"/>
              </w:rPr>
            </w:pPr>
            <w:r w:rsidRPr="009970EB">
              <w:rPr>
                <w:sz w:val="28"/>
                <w:szCs w:val="28"/>
              </w:rPr>
              <w:t>support@aggsoft.com</w:t>
            </w:r>
          </w:p>
        </w:tc>
      </w:tr>
      <w:tr w:rsidR="00E2477E" w14:paraId="4CBF752E" w14:textId="77777777" w:rsidTr="00E2477E">
        <w:tc>
          <w:tcPr>
            <w:tcW w:w="5228" w:type="dxa"/>
          </w:tcPr>
          <w:p w14:paraId="308C7AFA" w14:textId="2DBEECFB" w:rsidR="00E2477E" w:rsidRDefault="00E2477E" w:rsidP="009970EB">
            <w:pPr>
              <w:rPr>
                <w:sz w:val="28"/>
                <w:szCs w:val="28"/>
              </w:rPr>
            </w:pPr>
            <w:r w:rsidRPr="009970EB">
              <w:rPr>
                <w:sz w:val="28"/>
                <w:szCs w:val="28"/>
              </w:rPr>
              <w:t xml:space="preserve">Questions </w:t>
            </w:r>
            <w:r w:rsidR="00C32A7B">
              <w:rPr>
                <w:sz w:val="28"/>
                <w:szCs w:val="28"/>
              </w:rPr>
              <w:t>g</w:t>
            </w:r>
            <w:r w:rsidRPr="009970EB">
              <w:rPr>
                <w:sz w:val="28"/>
                <w:szCs w:val="28"/>
              </w:rPr>
              <w:t>énérales</w:t>
            </w:r>
          </w:p>
        </w:tc>
        <w:tc>
          <w:tcPr>
            <w:tcW w:w="5228" w:type="dxa"/>
          </w:tcPr>
          <w:p w14:paraId="185695D9" w14:textId="4EA4BE5A" w:rsidR="00E2477E" w:rsidRDefault="00E2477E" w:rsidP="009970EB">
            <w:pPr>
              <w:rPr>
                <w:sz w:val="28"/>
                <w:szCs w:val="28"/>
              </w:rPr>
            </w:pPr>
            <w:r w:rsidRPr="009970EB">
              <w:rPr>
                <w:sz w:val="28"/>
                <w:szCs w:val="28"/>
              </w:rPr>
              <w:t>info@aggsoft.com</w:t>
            </w:r>
          </w:p>
        </w:tc>
      </w:tr>
      <w:tr w:rsidR="00E2477E" w14:paraId="6EB13D92" w14:textId="77777777" w:rsidTr="00E2477E">
        <w:tc>
          <w:tcPr>
            <w:tcW w:w="5228" w:type="dxa"/>
          </w:tcPr>
          <w:p w14:paraId="67FF4D42" w14:textId="36D08C57" w:rsidR="00E2477E" w:rsidRDefault="00E2477E" w:rsidP="009970EB">
            <w:pPr>
              <w:rPr>
                <w:sz w:val="28"/>
                <w:szCs w:val="28"/>
              </w:rPr>
            </w:pPr>
            <w:r w:rsidRPr="009970EB">
              <w:rPr>
                <w:sz w:val="28"/>
                <w:szCs w:val="28"/>
              </w:rPr>
              <w:t>Questions Service des ventes</w:t>
            </w:r>
          </w:p>
        </w:tc>
        <w:tc>
          <w:tcPr>
            <w:tcW w:w="5228" w:type="dxa"/>
          </w:tcPr>
          <w:p w14:paraId="4843DE3A" w14:textId="2A757A10" w:rsidR="00E2477E" w:rsidRDefault="00E2477E" w:rsidP="009970EB">
            <w:pPr>
              <w:rPr>
                <w:sz w:val="28"/>
                <w:szCs w:val="28"/>
              </w:rPr>
            </w:pPr>
            <w:r w:rsidRPr="009970EB">
              <w:rPr>
                <w:sz w:val="28"/>
                <w:szCs w:val="28"/>
              </w:rPr>
              <w:t>sales@aggsoft.com</w:t>
            </w:r>
          </w:p>
        </w:tc>
      </w:tr>
    </w:tbl>
    <w:p w14:paraId="2B71A2FB" w14:textId="600CF8DA" w:rsidR="00E2477E" w:rsidRDefault="00E2477E" w:rsidP="009970EB">
      <w:pPr>
        <w:rPr>
          <w:sz w:val="28"/>
          <w:szCs w:val="28"/>
        </w:rPr>
      </w:pPr>
    </w:p>
    <w:p w14:paraId="46E8537D" w14:textId="77777777" w:rsidR="009071E9" w:rsidRPr="009970EB" w:rsidRDefault="009071E9" w:rsidP="009071E9">
      <w:pPr>
        <w:rPr>
          <w:sz w:val="28"/>
          <w:szCs w:val="28"/>
        </w:rPr>
      </w:pPr>
    </w:p>
    <w:p w14:paraId="59D7ADB7" w14:textId="190ADA8D" w:rsidR="009071E9" w:rsidRPr="009071E9" w:rsidRDefault="009071E9" w:rsidP="009071E9">
      <w:pPr>
        <w:pStyle w:val="Titre2"/>
      </w:pPr>
      <w:bookmarkStart w:id="6" w:name="_Toc89455741"/>
      <w:r w:rsidRPr="009071E9">
        <w:t>2.4</w:t>
      </w:r>
      <w:r w:rsidRPr="009071E9">
        <w:tab/>
        <w:t xml:space="preserve">Assistance technique des instruments embarqués sur la </w:t>
      </w:r>
      <w:r>
        <w:t>motomarine</w:t>
      </w:r>
      <w:r w:rsidR="00924A53">
        <w:t>.</w:t>
      </w:r>
      <w:bookmarkEnd w:id="6"/>
    </w:p>
    <w:p w14:paraId="4230197A" w14:textId="77777777" w:rsidR="009071E9" w:rsidRPr="009071E9" w:rsidRDefault="009071E9" w:rsidP="009071E9">
      <w:pPr>
        <w:rPr>
          <w:sz w:val="28"/>
          <w:szCs w:val="28"/>
        </w:rPr>
      </w:pPr>
    </w:p>
    <w:tbl>
      <w:tblPr>
        <w:tblStyle w:val="Grilledutableau"/>
        <w:tblW w:w="0" w:type="auto"/>
        <w:tblLook w:val="04A0" w:firstRow="1" w:lastRow="0" w:firstColumn="1" w:lastColumn="0" w:noHBand="0" w:noVBand="1"/>
      </w:tblPr>
      <w:tblGrid>
        <w:gridCol w:w="5228"/>
        <w:gridCol w:w="5228"/>
      </w:tblGrid>
      <w:tr w:rsidR="009071E9" w14:paraId="60EB7862" w14:textId="77777777" w:rsidTr="005823CF">
        <w:tc>
          <w:tcPr>
            <w:tcW w:w="5228" w:type="dxa"/>
          </w:tcPr>
          <w:p w14:paraId="4A4E288C" w14:textId="77777777" w:rsidR="009071E9" w:rsidRDefault="009071E9" w:rsidP="005823CF">
            <w:pPr>
              <w:rPr>
                <w:sz w:val="28"/>
                <w:szCs w:val="28"/>
              </w:rPr>
            </w:pPr>
            <w:r w:rsidRPr="009970EB">
              <w:rPr>
                <w:sz w:val="28"/>
                <w:szCs w:val="28"/>
              </w:rPr>
              <w:t xml:space="preserve">Questions </w:t>
            </w:r>
            <w:r>
              <w:rPr>
                <w:sz w:val="28"/>
                <w:szCs w:val="28"/>
              </w:rPr>
              <w:t>t</w:t>
            </w:r>
            <w:r w:rsidRPr="009970EB">
              <w:rPr>
                <w:sz w:val="28"/>
                <w:szCs w:val="28"/>
              </w:rPr>
              <w:t>echniques</w:t>
            </w:r>
          </w:p>
        </w:tc>
        <w:tc>
          <w:tcPr>
            <w:tcW w:w="5228" w:type="dxa"/>
          </w:tcPr>
          <w:p w14:paraId="33766AC9" w14:textId="05AA1C97" w:rsidR="009071E9" w:rsidRDefault="009071E9" w:rsidP="005823CF">
            <w:pPr>
              <w:rPr>
                <w:sz w:val="28"/>
                <w:szCs w:val="28"/>
              </w:rPr>
            </w:pPr>
            <w:r>
              <w:rPr>
                <w:sz w:val="28"/>
                <w:szCs w:val="28"/>
              </w:rPr>
              <w:t>?</w:t>
            </w:r>
          </w:p>
        </w:tc>
      </w:tr>
      <w:tr w:rsidR="009071E9" w14:paraId="59402B34" w14:textId="77777777" w:rsidTr="005823CF">
        <w:tc>
          <w:tcPr>
            <w:tcW w:w="5228" w:type="dxa"/>
          </w:tcPr>
          <w:p w14:paraId="44763FDD" w14:textId="77777777" w:rsidR="009071E9" w:rsidRDefault="009071E9" w:rsidP="005823CF">
            <w:pPr>
              <w:rPr>
                <w:sz w:val="28"/>
                <w:szCs w:val="28"/>
              </w:rPr>
            </w:pPr>
            <w:r w:rsidRPr="009970EB">
              <w:rPr>
                <w:sz w:val="28"/>
                <w:szCs w:val="28"/>
              </w:rPr>
              <w:t xml:space="preserve">Questions </w:t>
            </w:r>
            <w:r>
              <w:rPr>
                <w:sz w:val="28"/>
                <w:szCs w:val="28"/>
              </w:rPr>
              <w:t>g</w:t>
            </w:r>
            <w:r w:rsidRPr="009970EB">
              <w:rPr>
                <w:sz w:val="28"/>
                <w:szCs w:val="28"/>
              </w:rPr>
              <w:t>énérales</w:t>
            </w:r>
          </w:p>
        </w:tc>
        <w:tc>
          <w:tcPr>
            <w:tcW w:w="5228" w:type="dxa"/>
          </w:tcPr>
          <w:p w14:paraId="077CC938" w14:textId="575A8AF4" w:rsidR="009071E9" w:rsidRDefault="009071E9" w:rsidP="005823CF">
            <w:pPr>
              <w:rPr>
                <w:sz w:val="28"/>
                <w:szCs w:val="28"/>
              </w:rPr>
            </w:pPr>
            <w:r>
              <w:rPr>
                <w:sz w:val="28"/>
                <w:szCs w:val="28"/>
              </w:rPr>
              <w:t>?</w:t>
            </w:r>
          </w:p>
        </w:tc>
      </w:tr>
      <w:tr w:rsidR="009071E9" w14:paraId="3D4402A2" w14:textId="77777777" w:rsidTr="005823CF">
        <w:tc>
          <w:tcPr>
            <w:tcW w:w="5228" w:type="dxa"/>
          </w:tcPr>
          <w:p w14:paraId="0DC65D22" w14:textId="77777777" w:rsidR="009071E9" w:rsidRDefault="009071E9" w:rsidP="005823CF">
            <w:pPr>
              <w:rPr>
                <w:sz w:val="28"/>
                <w:szCs w:val="28"/>
              </w:rPr>
            </w:pPr>
            <w:r w:rsidRPr="009970EB">
              <w:rPr>
                <w:sz w:val="28"/>
                <w:szCs w:val="28"/>
              </w:rPr>
              <w:t>Questions Service des ventes</w:t>
            </w:r>
          </w:p>
        </w:tc>
        <w:tc>
          <w:tcPr>
            <w:tcW w:w="5228" w:type="dxa"/>
          </w:tcPr>
          <w:p w14:paraId="0DEFA2C4" w14:textId="153EED95" w:rsidR="009071E9" w:rsidRDefault="009071E9" w:rsidP="005823CF">
            <w:pPr>
              <w:rPr>
                <w:sz w:val="28"/>
                <w:szCs w:val="28"/>
              </w:rPr>
            </w:pPr>
            <w:r>
              <w:rPr>
                <w:sz w:val="28"/>
                <w:szCs w:val="28"/>
              </w:rPr>
              <w:t>?</w:t>
            </w:r>
          </w:p>
        </w:tc>
      </w:tr>
    </w:tbl>
    <w:p w14:paraId="7525DAFD" w14:textId="77777777" w:rsidR="009071E9" w:rsidRDefault="009071E9" w:rsidP="009071E9">
      <w:pPr>
        <w:rPr>
          <w:sz w:val="28"/>
          <w:szCs w:val="28"/>
        </w:rPr>
      </w:pPr>
    </w:p>
    <w:p w14:paraId="68AEB76F" w14:textId="77777777" w:rsidR="009071E9" w:rsidRPr="009970EB" w:rsidRDefault="009071E9" w:rsidP="009071E9">
      <w:pPr>
        <w:rPr>
          <w:sz w:val="28"/>
          <w:szCs w:val="28"/>
        </w:rPr>
      </w:pPr>
    </w:p>
    <w:p w14:paraId="11C014B0" w14:textId="506F215F" w:rsidR="009071E9" w:rsidRPr="009071E9" w:rsidRDefault="009071E9" w:rsidP="009071E9">
      <w:pPr>
        <w:pStyle w:val="Titre2"/>
      </w:pPr>
      <w:bookmarkStart w:id="7" w:name="_Toc89455742"/>
      <w:r w:rsidRPr="009071E9">
        <w:t>2.</w:t>
      </w:r>
      <w:r>
        <w:t>5</w:t>
      </w:r>
      <w:r w:rsidRPr="009071E9">
        <w:tab/>
        <w:t>Assistance technique de</w:t>
      </w:r>
      <w:r>
        <w:t xml:space="preserve"> la motomarine</w:t>
      </w:r>
      <w:r w:rsidR="00924A53">
        <w:t>.</w:t>
      </w:r>
      <w:bookmarkEnd w:id="7"/>
    </w:p>
    <w:p w14:paraId="10E664FA" w14:textId="77777777" w:rsidR="009071E9" w:rsidRPr="009071E9" w:rsidRDefault="009071E9" w:rsidP="009071E9">
      <w:pPr>
        <w:rPr>
          <w:sz w:val="28"/>
          <w:szCs w:val="28"/>
        </w:rPr>
      </w:pPr>
    </w:p>
    <w:tbl>
      <w:tblPr>
        <w:tblStyle w:val="Grilledutableau"/>
        <w:tblW w:w="0" w:type="auto"/>
        <w:tblLook w:val="04A0" w:firstRow="1" w:lastRow="0" w:firstColumn="1" w:lastColumn="0" w:noHBand="0" w:noVBand="1"/>
      </w:tblPr>
      <w:tblGrid>
        <w:gridCol w:w="5228"/>
        <w:gridCol w:w="5228"/>
      </w:tblGrid>
      <w:tr w:rsidR="009071E9" w14:paraId="784A7585" w14:textId="77777777" w:rsidTr="005823CF">
        <w:tc>
          <w:tcPr>
            <w:tcW w:w="5228" w:type="dxa"/>
          </w:tcPr>
          <w:p w14:paraId="71BC97C5" w14:textId="77777777" w:rsidR="009071E9" w:rsidRDefault="009071E9" w:rsidP="005823CF">
            <w:pPr>
              <w:rPr>
                <w:sz w:val="28"/>
                <w:szCs w:val="28"/>
              </w:rPr>
            </w:pPr>
            <w:r w:rsidRPr="009970EB">
              <w:rPr>
                <w:sz w:val="28"/>
                <w:szCs w:val="28"/>
              </w:rPr>
              <w:t xml:space="preserve">Questions </w:t>
            </w:r>
            <w:r>
              <w:rPr>
                <w:sz w:val="28"/>
                <w:szCs w:val="28"/>
              </w:rPr>
              <w:t>t</w:t>
            </w:r>
            <w:r w:rsidRPr="009970EB">
              <w:rPr>
                <w:sz w:val="28"/>
                <w:szCs w:val="28"/>
              </w:rPr>
              <w:t>echniques</w:t>
            </w:r>
          </w:p>
        </w:tc>
        <w:tc>
          <w:tcPr>
            <w:tcW w:w="5228" w:type="dxa"/>
          </w:tcPr>
          <w:p w14:paraId="6B174F4F" w14:textId="77777777" w:rsidR="009071E9" w:rsidRDefault="009071E9" w:rsidP="005823CF">
            <w:pPr>
              <w:rPr>
                <w:sz w:val="28"/>
                <w:szCs w:val="28"/>
              </w:rPr>
            </w:pPr>
            <w:r>
              <w:rPr>
                <w:sz w:val="28"/>
                <w:szCs w:val="28"/>
              </w:rPr>
              <w:t>?</w:t>
            </w:r>
          </w:p>
        </w:tc>
      </w:tr>
      <w:tr w:rsidR="009071E9" w14:paraId="55F777B8" w14:textId="77777777" w:rsidTr="005823CF">
        <w:tc>
          <w:tcPr>
            <w:tcW w:w="5228" w:type="dxa"/>
          </w:tcPr>
          <w:p w14:paraId="5B8B57D7" w14:textId="77777777" w:rsidR="009071E9" w:rsidRDefault="009071E9" w:rsidP="005823CF">
            <w:pPr>
              <w:rPr>
                <w:sz w:val="28"/>
                <w:szCs w:val="28"/>
              </w:rPr>
            </w:pPr>
            <w:r w:rsidRPr="009970EB">
              <w:rPr>
                <w:sz w:val="28"/>
                <w:szCs w:val="28"/>
              </w:rPr>
              <w:t xml:space="preserve">Questions </w:t>
            </w:r>
            <w:r>
              <w:rPr>
                <w:sz w:val="28"/>
                <w:szCs w:val="28"/>
              </w:rPr>
              <w:t>g</w:t>
            </w:r>
            <w:r w:rsidRPr="009970EB">
              <w:rPr>
                <w:sz w:val="28"/>
                <w:szCs w:val="28"/>
              </w:rPr>
              <w:t>énérales</w:t>
            </w:r>
          </w:p>
        </w:tc>
        <w:tc>
          <w:tcPr>
            <w:tcW w:w="5228" w:type="dxa"/>
          </w:tcPr>
          <w:p w14:paraId="0BB5BBEF" w14:textId="77777777" w:rsidR="009071E9" w:rsidRDefault="009071E9" w:rsidP="005823CF">
            <w:pPr>
              <w:rPr>
                <w:sz w:val="28"/>
                <w:szCs w:val="28"/>
              </w:rPr>
            </w:pPr>
            <w:r>
              <w:rPr>
                <w:sz w:val="28"/>
                <w:szCs w:val="28"/>
              </w:rPr>
              <w:t>?</w:t>
            </w:r>
          </w:p>
        </w:tc>
      </w:tr>
      <w:tr w:rsidR="009071E9" w14:paraId="3D242011" w14:textId="77777777" w:rsidTr="005823CF">
        <w:tc>
          <w:tcPr>
            <w:tcW w:w="5228" w:type="dxa"/>
          </w:tcPr>
          <w:p w14:paraId="11B8BB04" w14:textId="77777777" w:rsidR="009071E9" w:rsidRDefault="009071E9" w:rsidP="005823CF">
            <w:pPr>
              <w:rPr>
                <w:sz w:val="28"/>
                <w:szCs w:val="28"/>
              </w:rPr>
            </w:pPr>
            <w:r w:rsidRPr="009970EB">
              <w:rPr>
                <w:sz w:val="28"/>
                <w:szCs w:val="28"/>
              </w:rPr>
              <w:t>Questions Service des ventes</w:t>
            </w:r>
          </w:p>
        </w:tc>
        <w:tc>
          <w:tcPr>
            <w:tcW w:w="5228" w:type="dxa"/>
          </w:tcPr>
          <w:p w14:paraId="76EB54E1" w14:textId="77777777" w:rsidR="009071E9" w:rsidRDefault="009071E9" w:rsidP="005823CF">
            <w:pPr>
              <w:rPr>
                <w:sz w:val="28"/>
                <w:szCs w:val="28"/>
              </w:rPr>
            </w:pPr>
            <w:r>
              <w:rPr>
                <w:sz w:val="28"/>
                <w:szCs w:val="28"/>
              </w:rPr>
              <w:t>?</w:t>
            </w:r>
          </w:p>
        </w:tc>
      </w:tr>
    </w:tbl>
    <w:p w14:paraId="2DEF0E68" w14:textId="77777777" w:rsidR="009071E9" w:rsidRDefault="009071E9" w:rsidP="009071E9">
      <w:pPr>
        <w:rPr>
          <w:sz w:val="28"/>
          <w:szCs w:val="28"/>
        </w:rPr>
      </w:pPr>
    </w:p>
    <w:p w14:paraId="6CB3BAB4" w14:textId="77777777" w:rsidR="009071E9" w:rsidRDefault="009071E9" w:rsidP="009970EB">
      <w:pPr>
        <w:rPr>
          <w:sz w:val="28"/>
          <w:szCs w:val="28"/>
        </w:rPr>
      </w:pPr>
    </w:p>
    <w:p w14:paraId="547E174A" w14:textId="77777777" w:rsidR="00E2477E" w:rsidRDefault="00E2477E">
      <w:pPr>
        <w:rPr>
          <w:sz w:val="28"/>
          <w:szCs w:val="28"/>
        </w:rPr>
      </w:pPr>
      <w:r>
        <w:rPr>
          <w:sz w:val="28"/>
          <w:szCs w:val="28"/>
        </w:rPr>
        <w:br w:type="page"/>
      </w:r>
    </w:p>
    <w:p w14:paraId="058E647B" w14:textId="4EC6A924" w:rsidR="009970EB" w:rsidRPr="007833C2" w:rsidRDefault="009970EB" w:rsidP="00E2477E">
      <w:pPr>
        <w:pStyle w:val="Titre1"/>
        <w:rPr>
          <w:lang w:val="en-CA"/>
        </w:rPr>
      </w:pPr>
      <w:bookmarkStart w:id="8" w:name="_Toc89455743"/>
      <w:r w:rsidRPr="007833C2">
        <w:rPr>
          <w:lang w:val="en-CA"/>
        </w:rPr>
        <w:lastRenderedPageBreak/>
        <w:t>3</w:t>
      </w:r>
      <w:r w:rsidR="007833C2" w:rsidRPr="007833C2">
        <w:rPr>
          <w:lang w:val="en-CA"/>
        </w:rPr>
        <w:tab/>
      </w:r>
      <w:r w:rsidRPr="007833C2">
        <w:rPr>
          <w:lang w:val="en-CA"/>
        </w:rPr>
        <w:t>Installation</w:t>
      </w:r>
      <w:bookmarkEnd w:id="8"/>
    </w:p>
    <w:p w14:paraId="42B16740" w14:textId="12471599" w:rsidR="009970EB" w:rsidRPr="007833C2" w:rsidRDefault="009970EB" w:rsidP="00E2477E">
      <w:pPr>
        <w:pStyle w:val="Titre2"/>
        <w:rPr>
          <w:lang w:val="en-CA"/>
        </w:rPr>
      </w:pPr>
      <w:bookmarkStart w:id="9" w:name="_Toc89455744"/>
      <w:r w:rsidRPr="007833C2">
        <w:rPr>
          <w:lang w:val="en-CA"/>
        </w:rPr>
        <w:t>3.1</w:t>
      </w:r>
      <w:r w:rsidRPr="007833C2">
        <w:rPr>
          <w:lang w:val="en-CA"/>
        </w:rPr>
        <w:tab/>
        <w:t xml:space="preserve">Système </w:t>
      </w:r>
      <w:proofErr w:type="spellStart"/>
      <w:r w:rsidRPr="007833C2">
        <w:rPr>
          <w:lang w:val="en-CA"/>
        </w:rPr>
        <w:t>requis</w:t>
      </w:r>
      <w:bookmarkEnd w:id="9"/>
      <w:proofErr w:type="spellEnd"/>
    </w:p>
    <w:p w14:paraId="4C143CF6" w14:textId="77777777" w:rsidR="00E2477E" w:rsidRPr="007833C2" w:rsidRDefault="00E2477E" w:rsidP="00E2477E">
      <w:pPr>
        <w:rPr>
          <w:lang w:val="en-CA"/>
        </w:rPr>
      </w:pPr>
    </w:p>
    <w:p w14:paraId="6C45F01A" w14:textId="145F050B" w:rsidR="00E2477E" w:rsidRPr="00E2477E" w:rsidRDefault="009970EB" w:rsidP="009970EB">
      <w:pPr>
        <w:rPr>
          <w:sz w:val="28"/>
          <w:szCs w:val="28"/>
          <w:lang w:val="en-CA"/>
        </w:rPr>
      </w:pPr>
      <w:r w:rsidRPr="00E2477E">
        <w:rPr>
          <w:sz w:val="28"/>
          <w:szCs w:val="28"/>
          <w:lang w:val="en-CA"/>
        </w:rPr>
        <w:t>Windows 2000 Professional</w:t>
      </w:r>
    </w:p>
    <w:p w14:paraId="73D6B319" w14:textId="75554C53" w:rsidR="00E2477E" w:rsidRDefault="009970EB" w:rsidP="009970EB">
      <w:pPr>
        <w:rPr>
          <w:sz w:val="28"/>
          <w:szCs w:val="28"/>
          <w:lang w:val="en-CA"/>
        </w:rPr>
      </w:pPr>
      <w:r w:rsidRPr="00E2477E">
        <w:rPr>
          <w:sz w:val="28"/>
          <w:szCs w:val="28"/>
          <w:lang w:val="en-CA"/>
        </w:rPr>
        <w:t>Windows 10 (2019</w:t>
      </w:r>
      <w:r w:rsidR="00E2477E">
        <w:rPr>
          <w:sz w:val="28"/>
          <w:szCs w:val="28"/>
          <w:lang w:val="en-CA"/>
        </w:rPr>
        <w:t>+</w:t>
      </w:r>
      <w:r w:rsidRPr="00E2477E">
        <w:rPr>
          <w:sz w:val="28"/>
          <w:szCs w:val="28"/>
          <w:lang w:val="en-CA"/>
        </w:rPr>
        <w:t xml:space="preserve">), x64 </w:t>
      </w:r>
      <w:proofErr w:type="spellStart"/>
      <w:r w:rsidRPr="00E2477E">
        <w:rPr>
          <w:sz w:val="28"/>
          <w:szCs w:val="28"/>
          <w:lang w:val="en-CA"/>
        </w:rPr>
        <w:t>ou</w:t>
      </w:r>
      <w:proofErr w:type="spellEnd"/>
      <w:r w:rsidRPr="00E2477E">
        <w:rPr>
          <w:sz w:val="28"/>
          <w:szCs w:val="28"/>
          <w:lang w:val="en-CA"/>
        </w:rPr>
        <w:t xml:space="preserve"> x86</w:t>
      </w:r>
    </w:p>
    <w:p w14:paraId="1FBE3A49" w14:textId="28C8A524" w:rsidR="00E2477E" w:rsidRDefault="00E2477E" w:rsidP="00E2477E">
      <w:pPr>
        <w:rPr>
          <w:sz w:val="28"/>
          <w:szCs w:val="28"/>
          <w:lang w:val="en-CA"/>
        </w:rPr>
      </w:pPr>
      <w:r w:rsidRPr="00E2477E">
        <w:rPr>
          <w:sz w:val="28"/>
          <w:szCs w:val="28"/>
          <w:lang w:val="en-CA"/>
        </w:rPr>
        <w:t>Windows 1</w:t>
      </w:r>
      <w:r>
        <w:rPr>
          <w:sz w:val="28"/>
          <w:szCs w:val="28"/>
          <w:lang w:val="en-CA"/>
        </w:rPr>
        <w:t>1</w:t>
      </w:r>
      <w:r w:rsidRPr="00E2477E">
        <w:rPr>
          <w:sz w:val="28"/>
          <w:szCs w:val="28"/>
          <w:lang w:val="en-CA"/>
        </w:rPr>
        <w:t xml:space="preserve"> (</w:t>
      </w:r>
      <w:r>
        <w:rPr>
          <w:sz w:val="28"/>
          <w:szCs w:val="28"/>
          <w:lang w:val="en-CA"/>
        </w:rPr>
        <w:t>2022+</w:t>
      </w:r>
      <w:r w:rsidRPr="00E2477E">
        <w:rPr>
          <w:sz w:val="28"/>
          <w:szCs w:val="28"/>
          <w:lang w:val="en-CA"/>
        </w:rPr>
        <w:t xml:space="preserve">), x64 </w:t>
      </w:r>
      <w:proofErr w:type="spellStart"/>
      <w:r w:rsidRPr="00E2477E">
        <w:rPr>
          <w:sz w:val="28"/>
          <w:szCs w:val="28"/>
          <w:lang w:val="en-CA"/>
        </w:rPr>
        <w:t>ou</w:t>
      </w:r>
      <w:proofErr w:type="spellEnd"/>
      <w:r w:rsidRPr="00E2477E">
        <w:rPr>
          <w:sz w:val="28"/>
          <w:szCs w:val="28"/>
          <w:lang w:val="en-CA"/>
        </w:rPr>
        <w:t xml:space="preserve"> x86</w:t>
      </w:r>
    </w:p>
    <w:p w14:paraId="2AD2CE4E" w14:textId="50BDD2AE" w:rsidR="009970EB" w:rsidRPr="00E2477E" w:rsidRDefault="00E2477E" w:rsidP="009970EB">
      <w:pPr>
        <w:rPr>
          <w:sz w:val="28"/>
          <w:szCs w:val="28"/>
          <w:lang w:val="en-CA"/>
        </w:rPr>
      </w:pPr>
      <w:r>
        <w:rPr>
          <w:sz w:val="28"/>
          <w:szCs w:val="28"/>
          <w:lang w:val="en-CA"/>
        </w:rPr>
        <w:t xml:space="preserve">Windows </w:t>
      </w:r>
      <w:r w:rsidR="009970EB" w:rsidRPr="00E2477E">
        <w:rPr>
          <w:sz w:val="28"/>
          <w:szCs w:val="28"/>
          <w:lang w:val="en-CA"/>
        </w:rPr>
        <w:t>Server</w:t>
      </w:r>
      <w:r>
        <w:rPr>
          <w:sz w:val="28"/>
          <w:szCs w:val="28"/>
          <w:lang w:val="en-CA"/>
        </w:rPr>
        <w:t xml:space="preserve"> (2016+)</w:t>
      </w:r>
      <w:r w:rsidR="009970EB" w:rsidRPr="00E2477E">
        <w:rPr>
          <w:sz w:val="28"/>
          <w:szCs w:val="28"/>
          <w:lang w:val="en-CA"/>
        </w:rPr>
        <w:t>.</w:t>
      </w:r>
    </w:p>
    <w:p w14:paraId="744147D2" w14:textId="77777777" w:rsidR="009970EB" w:rsidRPr="00E2477E" w:rsidRDefault="009970EB" w:rsidP="009970EB">
      <w:pPr>
        <w:rPr>
          <w:sz w:val="28"/>
          <w:szCs w:val="28"/>
          <w:lang w:val="en-CA"/>
        </w:rPr>
      </w:pPr>
    </w:p>
    <w:p w14:paraId="076D3A0E" w14:textId="5B3927AF" w:rsidR="009970EB" w:rsidRPr="009970EB" w:rsidRDefault="009970EB" w:rsidP="009970EB">
      <w:pPr>
        <w:rPr>
          <w:sz w:val="28"/>
          <w:szCs w:val="28"/>
        </w:rPr>
      </w:pPr>
      <w:r w:rsidRPr="009970EB">
        <w:rPr>
          <w:sz w:val="28"/>
          <w:szCs w:val="28"/>
        </w:rPr>
        <w:t xml:space="preserve">Il faut avoir au moins un port série COM </w:t>
      </w:r>
      <w:r w:rsidR="00C92762">
        <w:rPr>
          <w:sz w:val="28"/>
          <w:szCs w:val="28"/>
        </w:rPr>
        <w:t xml:space="preserve">physique ou virtuel </w:t>
      </w:r>
      <w:r w:rsidRPr="009970EB">
        <w:rPr>
          <w:sz w:val="28"/>
          <w:szCs w:val="28"/>
        </w:rPr>
        <w:t>de disponible, et qui n’est pas utilisé par aucun autre dispositif (une souris par exemple) pour pouvoir se connecter à un instrument externe.</w:t>
      </w:r>
    </w:p>
    <w:p w14:paraId="2F9AED68" w14:textId="77777777" w:rsidR="009970EB" w:rsidRPr="009970EB" w:rsidRDefault="009970EB" w:rsidP="009970EB">
      <w:pPr>
        <w:rPr>
          <w:sz w:val="28"/>
          <w:szCs w:val="28"/>
        </w:rPr>
      </w:pPr>
    </w:p>
    <w:p w14:paraId="65926A46" w14:textId="77777777" w:rsidR="009970EB" w:rsidRPr="00932853" w:rsidRDefault="009970EB" w:rsidP="00E2477E">
      <w:pPr>
        <w:pStyle w:val="Titre2"/>
      </w:pPr>
      <w:bookmarkStart w:id="10" w:name="_Toc89455745"/>
      <w:r w:rsidRPr="00932853">
        <w:t>3.2</w:t>
      </w:r>
      <w:r w:rsidRPr="00932853">
        <w:tab/>
        <w:t>Procédure d’installation</w:t>
      </w:r>
      <w:bookmarkEnd w:id="10"/>
    </w:p>
    <w:p w14:paraId="3D03E1D0" w14:textId="02519441" w:rsidR="009970EB" w:rsidRPr="004D6E57" w:rsidRDefault="00E2477E" w:rsidP="00E2477E">
      <w:pPr>
        <w:pStyle w:val="Titre3"/>
      </w:pPr>
      <w:bookmarkStart w:id="11" w:name="_Toc89455746"/>
      <w:r w:rsidRPr="004D6E57">
        <w:t>3.2.1</w:t>
      </w:r>
      <w:r w:rsidR="007833C2" w:rsidRPr="004D6E57">
        <w:tab/>
      </w:r>
      <w:r w:rsidR="001B284E" w:rsidRPr="004D6E57">
        <w:t xml:space="preserve">Installation de </w:t>
      </w:r>
      <w:r w:rsidR="00924A53" w:rsidRPr="004D6E57">
        <w:rPr>
          <w:rFonts w:asciiTheme="majorHAnsi" w:hAnsiTheme="majorHAnsi" w:cstheme="majorHAnsi"/>
          <w:u w:val="single"/>
        </w:rPr>
        <w:t>Advanced Serial Data Logger</w:t>
      </w:r>
      <w:bookmarkEnd w:id="11"/>
    </w:p>
    <w:p w14:paraId="58FAAEFE" w14:textId="77777777" w:rsidR="009970EB" w:rsidRPr="004D6E57" w:rsidRDefault="009970EB" w:rsidP="009970EB">
      <w:pPr>
        <w:rPr>
          <w:sz w:val="28"/>
          <w:szCs w:val="28"/>
        </w:rPr>
      </w:pPr>
    </w:p>
    <w:p w14:paraId="24183C96" w14:textId="0924A1EC" w:rsidR="009970EB" w:rsidRPr="009970EB" w:rsidRDefault="009970EB" w:rsidP="009970EB">
      <w:pPr>
        <w:rPr>
          <w:sz w:val="28"/>
          <w:szCs w:val="28"/>
        </w:rPr>
      </w:pPr>
      <w:r w:rsidRPr="009970EB">
        <w:rPr>
          <w:sz w:val="28"/>
          <w:szCs w:val="28"/>
        </w:rPr>
        <w:t xml:space="preserve">Quittez </w:t>
      </w:r>
      <w:r w:rsidR="00924A53" w:rsidRPr="00924A53">
        <w:rPr>
          <w:sz w:val="28"/>
          <w:szCs w:val="28"/>
          <w:u w:val="single"/>
        </w:rPr>
        <w:t>Advanced Serial Data Logger</w:t>
      </w:r>
      <w:r w:rsidR="00E2477E">
        <w:rPr>
          <w:sz w:val="28"/>
          <w:szCs w:val="28"/>
        </w:rPr>
        <w:t>,</w:t>
      </w:r>
      <w:r w:rsidRPr="009970EB">
        <w:rPr>
          <w:sz w:val="28"/>
          <w:szCs w:val="28"/>
        </w:rPr>
        <w:t xml:space="preserve"> </w:t>
      </w:r>
      <w:r w:rsidR="00924A53" w:rsidRPr="00924A53">
        <w:rPr>
          <w:sz w:val="28"/>
          <w:szCs w:val="28"/>
          <w:u w:val="single"/>
        </w:rPr>
        <w:t>OPC SCADA Viewer</w:t>
      </w:r>
      <w:r w:rsidRPr="009970EB">
        <w:rPr>
          <w:sz w:val="28"/>
          <w:szCs w:val="28"/>
        </w:rPr>
        <w:t xml:space="preserve"> et tout autre logiciel ouvert avant de débuter.</w:t>
      </w:r>
    </w:p>
    <w:p w14:paraId="50D91910" w14:textId="77777777" w:rsidR="009970EB" w:rsidRPr="009970EB" w:rsidRDefault="009970EB" w:rsidP="009970EB">
      <w:pPr>
        <w:rPr>
          <w:sz w:val="28"/>
          <w:szCs w:val="28"/>
        </w:rPr>
      </w:pPr>
    </w:p>
    <w:p w14:paraId="33A35B19" w14:textId="3E49EF32" w:rsidR="009970EB" w:rsidRPr="004D6E57" w:rsidRDefault="00E2477E" w:rsidP="009970EB">
      <w:pPr>
        <w:rPr>
          <w:sz w:val="28"/>
          <w:szCs w:val="28"/>
        </w:rPr>
      </w:pPr>
      <w:proofErr w:type="spellStart"/>
      <w:r w:rsidRPr="00E2477E">
        <w:rPr>
          <w:sz w:val="28"/>
          <w:szCs w:val="28"/>
          <w:lang w:val="en-CA"/>
        </w:rPr>
        <w:t>D</w:t>
      </w:r>
      <w:r>
        <w:rPr>
          <w:sz w:val="28"/>
          <w:szCs w:val="28"/>
          <w:lang w:val="en-CA"/>
        </w:rPr>
        <w:t>émarre</w:t>
      </w:r>
      <w:r w:rsidR="00A9192E">
        <w:rPr>
          <w:sz w:val="28"/>
          <w:szCs w:val="28"/>
          <w:lang w:val="en-CA"/>
        </w:rPr>
        <w:t>z</w:t>
      </w:r>
      <w:proofErr w:type="spellEnd"/>
      <w:r>
        <w:rPr>
          <w:sz w:val="28"/>
          <w:szCs w:val="28"/>
          <w:lang w:val="en-CA"/>
        </w:rPr>
        <w:t xml:space="preserve"> </w:t>
      </w:r>
      <w:proofErr w:type="spellStart"/>
      <w:r>
        <w:rPr>
          <w:sz w:val="28"/>
          <w:szCs w:val="28"/>
          <w:lang w:val="en-CA"/>
        </w:rPr>
        <w:t>l’installeur</w:t>
      </w:r>
      <w:proofErr w:type="spellEnd"/>
      <w:r>
        <w:rPr>
          <w:sz w:val="28"/>
          <w:szCs w:val="28"/>
          <w:lang w:val="en-CA"/>
        </w:rPr>
        <w:t xml:space="preserve"> </w:t>
      </w:r>
      <w:r w:rsidR="00924A53" w:rsidRPr="00924A53">
        <w:rPr>
          <w:sz w:val="28"/>
          <w:szCs w:val="28"/>
          <w:u w:val="single"/>
          <w:lang w:val="en-CA"/>
        </w:rPr>
        <w:t>Advanced Serial Data Logger</w:t>
      </w:r>
      <w:r w:rsidR="009970EB" w:rsidRPr="00E2477E">
        <w:rPr>
          <w:sz w:val="28"/>
          <w:szCs w:val="28"/>
          <w:lang w:val="en-CA"/>
        </w:rPr>
        <w:t xml:space="preserve"> </w:t>
      </w:r>
      <w:r w:rsidR="009970EB" w:rsidRPr="004D6E57">
        <w:rPr>
          <w:i/>
          <w:iCs/>
          <w:sz w:val="28"/>
          <w:szCs w:val="28"/>
          <w:lang w:val="en-CA"/>
        </w:rPr>
        <w:t>Enterprise with ALL plugins</w:t>
      </w:r>
      <w:r w:rsidR="009970EB" w:rsidRPr="00E2477E">
        <w:rPr>
          <w:sz w:val="28"/>
          <w:szCs w:val="28"/>
          <w:lang w:val="en-CA"/>
        </w:rPr>
        <w:t>.</w:t>
      </w:r>
      <w:r w:rsidR="009071E9">
        <w:rPr>
          <w:sz w:val="28"/>
          <w:szCs w:val="28"/>
          <w:lang w:val="en-CA"/>
        </w:rPr>
        <w:br/>
      </w:r>
      <w:r w:rsidR="009970EB" w:rsidRPr="004D6E57">
        <w:rPr>
          <w:sz w:val="28"/>
          <w:szCs w:val="28"/>
        </w:rPr>
        <w:t>Réf</w:t>
      </w:r>
      <w:proofErr w:type="gramStart"/>
      <w:r w:rsidRPr="004D6E57">
        <w:rPr>
          <w:sz w:val="28"/>
          <w:szCs w:val="28"/>
        </w:rPr>
        <w:t>. :</w:t>
      </w:r>
      <w:proofErr w:type="gramEnd"/>
      <w:r w:rsidR="009970EB" w:rsidRPr="004D6E57">
        <w:rPr>
          <w:sz w:val="28"/>
          <w:szCs w:val="28"/>
        </w:rPr>
        <w:t xml:space="preserve"> </w:t>
      </w:r>
      <w:hyperlink r:id="rId16" w:history="1">
        <w:r w:rsidRPr="004D6E57">
          <w:rPr>
            <w:rStyle w:val="Lienhypertexte"/>
            <w:sz w:val="28"/>
            <w:szCs w:val="28"/>
          </w:rPr>
          <w:t>https://www.aggsoft.com/serial-data-logger.htm</w:t>
        </w:r>
      </w:hyperlink>
    </w:p>
    <w:p w14:paraId="1CEA9138" w14:textId="77777777" w:rsidR="009970EB" w:rsidRPr="004D6E57" w:rsidRDefault="009970EB" w:rsidP="009970EB">
      <w:pPr>
        <w:rPr>
          <w:sz w:val="28"/>
          <w:szCs w:val="28"/>
        </w:rPr>
      </w:pPr>
    </w:p>
    <w:p w14:paraId="6DD1E197" w14:textId="17BA93C3" w:rsidR="009970EB" w:rsidRPr="009970EB" w:rsidRDefault="009970EB" w:rsidP="009970EB">
      <w:pPr>
        <w:rPr>
          <w:sz w:val="28"/>
          <w:szCs w:val="28"/>
        </w:rPr>
      </w:pPr>
      <w:r w:rsidRPr="009970EB">
        <w:rPr>
          <w:sz w:val="28"/>
          <w:szCs w:val="28"/>
        </w:rPr>
        <w:t xml:space="preserve">Si vous devez ajouter des greffons/Plugins veuillez </w:t>
      </w:r>
      <w:r w:rsidR="00E2477E">
        <w:rPr>
          <w:sz w:val="28"/>
          <w:szCs w:val="28"/>
        </w:rPr>
        <w:t xml:space="preserve">les télécharger </w:t>
      </w:r>
      <w:r w:rsidRPr="009970EB">
        <w:rPr>
          <w:sz w:val="28"/>
          <w:szCs w:val="28"/>
        </w:rPr>
        <w:t xml:space="preserve">à partir </w:t>
      </w:r>
      <w:r w:rsidR="00E2477E">
        <w:rPr>
          <w:sz w:val="28"/>
          <w:szCs w:val="28"/>
        </w:rPr>
        <w:t>d’ici :</w:t>
      </w:r>
      <w:r w:rsidR="00E2477E">
        <w:rPr>
          <w:sz w:val="28"/>
          <w:szCs w:val="28"/>
        </w:rPr>
        <w:br/>
        <w:t xml:space="preserve">Réf. : </w:t>
      </w:r>
      <w:hyperlink r:id="rId17" w:history="1">
        <w:r w:rsidR="00E2477E" w:rsidRPr="00E2477E">
          <w:rPr>
            <w:rStyle w:val="Lienhypertexte"/>
            <w:sz w:val="28"/>
            <w:szCs w:val="28"/>
          </w:rPr>
          <w:t>https://www.aggsoft.com/serial-data-logger/plugins/</w:t>
        </w:r>
      </w:hyperlink>
    </w:p>
    <w:p w14:paraId="27C84C4D" w14:textId="6401EFFB" w:rsidR="009970EB" w:rsidRDefault="009970EB" w:rsidP="009970EB">
      <w:pPr>
        <w:rPr>
          <w:sz w:val="28"/>
          <w:szCs w:val="28"/>
        </w:rPr>
      </w:pPr>
    </w:p>
    <w:p w14:paraId="644E5ACD" w14:textId="77777777" w:rsidR="001B284E" w:rsidRDefault="001B284E">
      <w:pPr>
        <w:rPr>
          <w:sz w:val="28"/>
          <w:szCs w:val="28"/>
        </w:rPr>
      </w:pPr>
      <w:r>
        <w:rPr>
          <w:sz w:val="28"/>
          <w:szCs w:val="28"/>
        </w:rPr>
        <w:br w:type="page"/>
      </w:r>
    </w:p>
    <w:p w14:paraId="39605C61" w14:textId="356A2682" w:rsidR="001B284E" w:rsidRPr="00FC2F8C" w:rsidRDefault="007833C2" w:rsidP="007833C2">
      <w:pPr>
        <w:pStyle w:val="Titre4"/>
      </w:pPr>
      <w:r>
        <w:lastRenderedPageBreak/>
        <w:t>3.2.1.1</w:t>
      </w:r>
      <w:r>
        <w:tab/>
      </w:r>
      <w:r w:rsidR="001B284E" w:rsidRPr="004D6E57">
        <w:t>Guide pas</w:t>
      </w:r>
      <w:r w:rsidR="00C32A7B" w:rsidRPr="004D6E57">
        <w:t>-à-</w:t>
      </w:r>
      <w:r w:rsidR="001B284E" w:rsidRPr="004D6E57">
        <w:t xml:space="preserve">pas </w:t>
      </w:r>
      <w:r w:rsidR="001B284E" w:rsidRPr="004D6E57">
        <w:rPr>
          <w:rFonts w:asciiTheme="majorHAnsi" w:hAnsiTheme="majorHAnsi" w:cstheme="majorHAnsi"/>
        </w:rPr>
        <w:t>d’installation</w:t>
      </w:r>
      <w:r w:rsidR="00FC2F8C" w:rsidRPr="004D6E57">
        <w:rPr>
          <w:rFonts w:asciiTheme="majorHAnsi" w:hAnsiTheme="majorHAnsi" w:cstheme="majorHAnsi"/>
        </w:rPr>
        <w:t xml:space="preserve"> d’</w:t>
      </w:r>
      <w:r w:rsidR="00924A53" w:rsidRPr="004D6E57">
        <w:rPr>
          <w:rFonts w:asciiTheme="majorHAnsi" w:hAnsiTheme="majorHAnsi" w:cstheme="majorHAnsi"/>
          <w:i w:val="0"/>
          <w:u w:val="single"/>
        </w:rPr>
        <w:t>Advanced Serial Data Logger</w:t>
      </w:r>
      <w:r w:rsidR="00FC2F8C" w:rsidRPr="00FC2F8C">
        <w:t> </w:t>
      </w:r>
      <w:r w:rsidR="001B284E" w:rsidRPr="00FC2F8C">
        <w:t>:</w:t>
      </w:r>
    </w:p>
    <w:p w14:paraId="635F3E1C" w14:textId="57DEB227" w:rsidR="001B284E" w:rsidRDefault="001B284E" w:rsidP="009970EB">
      <w:pPr>
        <w:rPr>
          <w:sz w:val="28"/>
          <w:szCs w:val="28"/>
        </w:rPr>
      </w:pPr>
    </w:p>
    <w:p w14:paraId="0F31A186" w14:textId="48729C9F" w:rsidR="001B284E" w:rsidRDefault="001B284E" w:rsidP="009970EB">
      <w:pPr>
        <w:rPr>
          <w:sz w:val="28"/>
          <w:szCs w:val="28"/>
        </w:rPr>
      </w:pPr>
      <w:r>
        <w:rPr>
          <w:noProof/>
        </w:rPr>
        <w:drawing>
          <wp:inline distT="0" distB="0" distL="0" distR="0" wp14:anchorId="6FEF624A" wp14:editId="77B5592B">
            <wp:extent cx="5501402" cy="659130"/>
            <wp:effectExtent l="0" t="0" r="4445" b="7620"/>
            <wp:docPr id="143" name="Image 143"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143" descr="Une image contenant texte, capture d’écran, écra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596540" cy="670529"/>
                    </a:xfrm>
                    <a:prstGeom prst="rect">
                      <a:avLst/>
                    </a:prstGeom>
                  </pic:spPr>
                </pic:pic>
              </a:graphicData>
            </a:graphic>
          </wp:inline>
        </w:drawing>
      </w:r>
    </w:p>
    <w:p w14:paraId="36E5FE48" w14:textId="0CBF5E2C" w:rsidR="00B62939" w:rsidRPr="001F2293" w:rsidRDefault="00B62939" w:rsidP="00B62939">
      <w:pPr>
        <w:pStyle w:val="Lgende"/>
        <w:keepNext/>
        <w:rPr>
          <w:lang w:val="en-CA"/>
        </w:rPr>
      </w:pPr>
      <w:bookmarkStart w:id="12" w:name="_Toc89455780"/>
      <w:r w:rsidRPr="001F2293">
        <w:rPr>
          <w:lang w:val="en-CA"/>
        </w:rPr>
        <w:t xml:space="preserve">Figure </w:t>
      </w:r>
      <w:r w:rsidR="001F2293">
        <w:fldChar w:fldCharType="begin"/>
      </w:r>
      <w:r w:rsidR="001F2293" w:rsidRPr="001F2293">
        <w:rPr>
          <w:lang w:val="en-CA"/>
        </w:rPr>
        <w:instrText xml:space="preserve"> SEQ Figure \* ARABIC </w:instrText>
      </w:r>
      <w:r w:rsidR="001F2293">
        <w:fldChar w:fldCharType="separate"/>
      </w:r>
      <w:r w:rsidR="007F3FCF">
        <w:rPr>
          <w:noProof/>
          <w:lang w:val="en-CA"/>
        </w:rPr>
        <w:t>1</w:t>
      </w:r>
      <w:r w:rsidR="001F2293">
        <w:fldChar w:fldCharType="end"/>
      </w:r>
      <w:r w:rsidRPr="001F2293">
        <w:rPr>
          <w:lang w:val="en-CA"/>
        </w:rPr>
        <w:t xml:space="preserve"> - Advanced Serial Data </w:t>
      </w:r>
      <w:proofErr w:type="gramStart"/>
      <w:r w:rsidRPr="001F2293">
        <w:rPr>
          <w:lang w:val="en-CA"/>
        </w:rPr>
        <w:t>Logger</w:t>
      </w:r>
      <w:r w:rsidR="001F2293" w:rsidRPr="001F2293">
        <w:rPr>
          <w:lang w:val="en-CA"/>
        </w:rPr>
        <w:t> :</w:t>
      </w:r>
      <w:proofErr w:type="gramEnd"/>
      <w:r w:rsidR="001F2293">
        <w:rPr>
          <w:lang w:val="en-CA"/>
        </w:rPr>
        <w:t xml:space="preserve"> </w:t>
      </w:r>
      <w:proofErr w:type="spellStart"/>
      <w:r w:rsidR="001F2293">
        <w:rPr>
          <w:lang w:val="en-CA"/>
        </w:rPr>
        <w:t>Exécutable</w:t>
      </w:r>
      <w:bookmarkEnd w:id="12"/>
      <w:proofErr w:type="spellEnd"/>
    </w:p>
    <w:p w14:paraId="06D00691" w14:textId="1D77D603" w:rsidR="001B284E" w:rsidRPr="001F2293" w:rsidRDefault="001B284E" w:rsidP="009970EB">
      <w:pPr>
        <w:rPr>
          <w:sz w:val="28"/>
          <w:szCs w:val="28"/>
          <w:lang w:val="en-CA"/>
        </w:rPr>
      </w:pPr>
    </w:p>
    <w:p w14:paraId="413FE76E" w14:textId="77777777" w:rsidR="001F2293" w:rsidRDefault="001B284E" w:rsidP="001F2293">
      <w:pPr>
        <w:keepNext/>
      </w:pPr>
      <w:r>
        <w:rPr>
          <w:noProof/>
        </w:rPr>
        <w:drawing>
          <wp:inline distT="0" distB="0" distL="0" distR="0" wp14:anchorId="6E977040" wp14:editId="032AAC3A">
            <wp:extent cx="2951967" cy="2466340"/>
            <wp:effectExtent l="0" t="0" r="1270" b="0"/>
            <wp:docPr id="254" name="Image 2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957278" cy="2470777"/>
                    </a:xfrm>
                    <a:prstGeom prst="rect">
                      <a:avLst/>
                    </a:prstGeom>
                  </pic:spPr>
                </pic:pic>
              </a:graphicData>
            </a:graphic>
          </wp:inline>
        </w:drawing>
      </w:r>
    </w:p>
    <w:p w14:paraId="1959F221" w14:textId="048AC5C4" w:rsidR="001B284E" w:rsidRPr="001F2293" w:rsidRDefault="001F2293" w:rsidP="001F2293">
      <w:pPr>
        <w:pStyle w:val="Lgende"/>
        <w:rPr>
          <w:sz w:val="28"/>
          <w:szCs w:val="28"/>
          <w:lang w:val="en-CA"/>
        </w:rPr>
      </w:pPr>
      <w:bookmarkStart w:id="13" w:name="_Toc89455781"/>
      <w:r w:rsidRPr="001F2293">
        <w:rPr>
          <w:lang w:val="en-CA"/>
        </w:rPr>
        <w:t xml:space="preserve">Figure </w:t>
      </w:r>
      <w:r>
        <w:fldChar w:fldCharType="begin"/>
      </w:r>
      <w:r w:rsidRPr="001F2293">
        <w:rPr>
          <w:lang w:val="en-CA"/>
        </w:rPr>
        <w:instrText xml:space="preserve"> SEQ Figure \* ARABIC </w:instrText>
      </w:r>
      <w:r>
        <w:fldChar w:fldCharType="separate"/>
      </w:r>
      <w:r w:rsidR="007F3FCF">
        <w:rPr>
          <w:noProof/>
          <w:lang w:val="en-CA"/>
        </w:rPr>
        <w:t>2</w:t>
      </w:r>
      <w:r>
        <w:fldChar w:fldCharType="end"/>
      </w:r>
      <w:r w:rsidRPr="001F2293">
        <w:rPr>
          <w:lang w:val="en-CA"/>
        </w:rPr>
        <w:t xml:space="preserve"> - </w:t>
      </w:r>
      <w:r w:rsidRPr="001F2293">
        <w:rPr>
          <w:noProof/>
          <w:lang w:val="en-CA"/>
        </w:rPr>
        <w:t>Advanced Serial Data Logger</w:t>
      </w:r>
      <w:r>
        <w:rPr>
          <w:noProof/>
          <w:lang w:val="en-CA"/>
        </w:rPr>
        <w:t xml:space="preserve"> :</w:t>
      </w:r>
      <w:r w:rsidRPr="001F2293">
        <w:rPr>
          <w:noProof/>
          <w:lang w:val="en-CA"/>
        </w:rPr>
        <w:t xml:space="preserve"> </w:t>
      </w:r>
      <w:r>
        <w:rPr>
          <w:noProof/>
          <w:lang w:val="en-CA"/>
        </w:rPr>
        <w:t>Choix de langue</w:t>
      </w:r>
      <w:bookmarkEnd w:id="13"/>
    </w:p>
    <w:p w14:paraId="5AB49057" w14:textId="77777777" w:rsidR="001B284E" w:rsidRPr="001F2293" w:rsidRDefault="001B284E" w:rsidP="009970EB">
      <w:pPr>
        <w:rPr>
          <w:sz w:val="28"/>
          <w:szCs w:val="28"/>
          <w:lang w:val="en-CA"/>
        </w:rPr>
      </w:pPr>
    </w:p>
    <w:p w14:paraId="742A4907" w14:textId="77777777" w:rsidR="001F2293" w:rsidRDefault="001B284E" w:rsidP="001F2293">
      <w:pPr>
        <w:keepNext/>
      </w:pPr>
      <w:r>
        <w:rPr>
          <w:noProof/>
        </w:rPr>
        <w:drawing>
          <wp:inline distT="0" distB="0" distL="0" distR="0" wp14:anchorId="47AC5BBF" wp14:editId="171DEC3D">
            <wp:extent cx="4762500" cy="3715695"/>
            <wp:effectExtent l="0" t="0" r="0" b="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 255"/>
                    <pic:cNvPicPr/>
                  </pic:nvPicPr>
                  <pic:blipFill>
                    <a:blip r:embed="rId20">
                      <a:extLst>
                        <a:ext uri="{28A0092B-C50C-407E-A947-70E740481C1C}">
                          <a14:useLocalDpi xmlns:a14="http://schemas.microsoft.com/office/drawing/2010/main" val="0"/>
                        </a:ext>
                      </a:extLst>
                    </a:blip>
                    <a:stretch>
                      <a:fillRect/>
                    </a:stretch>
                  </pic:blipFill>
                  <pic:spPr>
                    <a:xfrm>
                      <a:off x="0" y="0"/>
                      <a:ext cx="4784405" cy="3732785"/>
                    </a:xfrm>
                    <a:prstGeom prst="rect">
                      <a:avLst/>
                    </a:prstGeom>
                  </pic:spPr>
                </pic:pic>
              </a:graphicData>
            </a:graphic>
          </wp:inline>
        </w:drawing>
      </w:r>
    </w:p>
    <w:p w14:paraId="40BCB48D" w14:textId="162AB7F0" w:rsidR="001B284E" w:rsidRPr="001F2293" w:rsidRDefault="001F2293" w:rsidP="001F2293">
      <w:pPr>
        <w:pStyle w:val="Lgende"/>
        <w:rPr>
          <w:sz w:val="28"/>
          <w:szCs w:val="28"/>
          <w:lang w:val="en-CA"/>
        </w:rPr>
      </w:pPr>
      <w:bookmarkStart w:id="14" w:name="_Toc89455782"/>
      <w:r w:rsidRPr="001F2293">
        <w:rPr>
          <w:lang w:val="en-CA"/>
        </w:rPr>
        <w:t xml:space="preserve">Figure </w:t>
      </w:r>
      <w:r>
        <w:fldChar w:fldCharType="begin"/>
      </w:r>
      <w:r w:rsidRPr="001F2293">
        <w:rPr>
          <w:lang w:val="en-CA"/>
        </w:rPr>
        <w:instrText xml:space="preserve"> SEQ Figure \* ARABIC </w:instrText>
      </w:r>
      <w:r>
        <w:fldChar w:fldCharType="separate"/>
      </w:r>
      <w:r w:rsidR="007F3FCF">
        <w:rPr>
          <w:noProof/>
          <w:lang w:val="en-CA"/>
        </w:rPr>
        <w:t>3</w:t>
      </w:r>
      <w:r>
        <w:fldChar w:fldCharType="end"/>
      </w:r>
      <w:r w:rsidRPr="001F2293">
        <w:rPr>
          <w:lang w:val="en-CA"/>
        </w:rPr>
        <w:t xml:space="preserve"> - Advanced Serial Data Logger Setup Next</w:t>
      </w:r>
      <w:bookmarkEnd w:id="14"/>
    </w:p>
    <w:p w14:paraId="74C7A2AF" w14:textId="77777777" w:rsidR="001B284E" w:rsidRPr="001F2293" w:rsidRDefault="001B284E" w:rsidP="009970EB">
      <w:pPr>
        <w:rPr>
          <w:sz w:val="28"/>
          <w:szCs w:val="28"/>
          <w:lang w:val="en-CA"/>
        </w:rPr>
      </w:pPr>
    </w:p>
    <w:p w14:paraId="4130E59E" w14:textId="77777777" w:rsidR="001F2293" w:rsidRDefault="001B284E" w:rsidP="001F2293">
      <w:pPr>
        <w:keepNext/>
      </w:pPr>
      <w:r>
        <w:rPr>
          <w:noProof/>
        </w:rPr>
        <w:lastRenderedPageBreak/>
        <w:drawing>
          <wp:inline distT="0" distB="0" distL="0" distR="0" wp14:anchorId="0F402A0F" wp14:editId="71FC985B">
            <wp:extent cx="4785585" cy="3714750"/>
            <wp:effectExtent l="0" t="0" r="0" b="0"/>
            <wp:docPr id="256" name="Image 2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 256"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802099" cy="3727569"/>
                    </a:xfrm>
                    <a:prstGeom prst="rect">
                      <a:avLst/>
                    </a:prstGeom>
                  </pic:spPr>
                </pic:pic>
              </a:graphicData>
            </a:graphic>
          </wp:inline>
        </w:drawing>
      </w:r>
    </w:p>
    <w:p w14:paraId="3D803C4C" w14:textId="11A845C9" w:rsidR="001B284E" w:rsidRPr="001D2A1B" w:rsidRDefault="001F2293" w:rsidP="001F2293">
      <w:pPr>
        <w:pStyle w:val="Lgende"/>
        <w:rPr>
          <w:sz w:val="28"/>
          <w:szCs w:val="28"/>
        </w:rPr>
      </w:pPr>
      <w:bookmarkStart w:id="15" w:name="_Toc89455783"/>
      <w:r w:rsidRPr="001D2A1B">
        <w:t xml:space="preserve">Figure </w:t>
      </w:r>
      <w:r>
        <w:fldChar w:fldCharType="begin"/>
      </w:r>
      <w:r w:rsidRPr="001D2A1B">
        <w:instrText xml:space="preserve"> SEQ Figure \* ARABIC </w:instrText>
      </w:r>
      <w:r>
        <w:fldChar w:fldCharType="separate"/>
      </w:r>
      <w:r w:rsidR="007F3FCF">
        <w:rPr>
          <w:noProof/>
        </w:rPr>
        <w:t>4</w:t>
      </w:r>
      <w:r>
        <w:fldChar w:fldCharType="end"/>
      </w:r>
      <w:r w:rsidRPr="001D2A1B">
        <w:t xml:space="preserve"> - Advanced Serial Data Logger : </w:t>
      </w:r>
      <w:r w:rsidR="00C6362D" w:rsidRPr="001D2A1B">
        <w:t xml:space="preserve">Accepter </w:t>
      </w:r>
      <w:r w:rsidR="001D2A1B" w:rsidRPr="001D2A1B">
        <w:t>les termes de la licence</w:t>
      </w:r>
      <w:bookmarkEnd w:id="15"/>
    </w:p>
    <w:p w14:paraId="4585377E" w14:textId="31D0D80C" w:rsidR="001B284E" w:rsidRPr="001D2A1B" w:rsidRDefault="001B284E" w:rsidP="009970EB">
      <w:pPr>
        <w:rPr>
          <w:sz w:val="28"/>
          <w:szCs w:val="28"/>
        </w:rPr>
      </w:pPr>
    </w:p>
    <w:p w14:paraId="49D3D804" w14:textId="77777777" w:rsidR="001D2A1B" w:rsidRDefault="001B284E" w:rsidP="001D2A1B">
      <w:pPr>
        <w:keepNext/>
      </w:pPr>
      <w:r>
        <w:rPr>
          <w:noProof/>
        </w:rPr>
        <w:drawing>
          <wp:inline distT="0" distB="0" distL="0" distR="0" wp14:anchorId="78EDB965" wp14:editId="026DD4BF">
            <wp:extent cx="4828571" cy="3780952"/>
            <wp:effectExtent l="0" t="0" r="0" b="0"/>
            <wp:docPr id="257" name="Image 2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257"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828571" cy="3780952"/>
                    </a:xfrm>
                    <a:prstGeom prst="rect">
                      <a:avLst/>
                    </a:prstGeom>
                  </pic:spPr>
                </pic:pic>
              </a:graphicData>
            </a:graphic>
          </wp:inline>
        </w:drawing>
      </w:r>
    </w:p>
    <w:p w14:paraId="33FD0D0A" w14:textId="467D98F4" w:rsidR="001B284E" w:rsidRDefault="001D2A1B" w:rsidP="001D2A1B">
      <w:pPr>
        <w:pStyle w:val="Lgende"/>
        <w:rPr>
          <w:sz w:val="28"/>
          <w:szCs w:val="28"/>
        </w:rPr>
      </w:pPr>
      <w:bookmarkStart w:id="16" w:name="_Toc89455784"/>
      <w:r>
        <w:t xml:space="preserve">Figure </w:t>
      </w:r>
      <w:r>
        <w:fldChar w:fldCharType="begin"/>
      </w:r>
      <w:r>
        <w:instrText xml:space="preserve"> SEQ Figure \* ARABIC </w:instrText>
      </w:r>
      <w:r>
        <w:fldChar w:fldCharType="separate"/>
      </w:r>
      <w:r w:rsidR="007F3FCF">
        <w:rPr>
          <w:noProof/>
        </w:rPr>
        <w:t>5</w:t>
      </w:r>
      <w:r>
        <w:fldChar w:fldCharType="end"/>
      </w:r>
      <w:r>
        <w:t xml:space="preserve"> - </w:t>
      </w:r>
      <w:r w:rsidRPr="00B27873">
        <w:t>Advanced Serial Data Logger</w:t>
      </w:r>
      <w:r>
        <w:t xml:space="preserve"> : Choix du dossier d'installation</w:t>
      </w:r>
      <w:bookmarkEnd w:id="16"/>
    </w:p>
    <w:p w14:paraId="68ED30F4" w14:textId="6E7BEC29" w:rsidR="001B284E" w:rsidRDefault="001B284E" w:rsidP="009970EB">
      <w:pPr>
        <w:rPr>
          <w:sz w:val="28"/>
          <w:szCs w:val="28"/>
        </w:rPr>
      </w:pPr>
    </w:p>
    <w:p w14:paraId="6FD4E308" w14:textId="77777777" w:rsidR="001D2A1B" w:rsidRDefault="001B284E" w:rsidP="001D2A1B">
      <w:pPr>
        <w:keepNext/>
      </w:pPr>
      <w:r>
        <w:rPr>
          <w:noProof/>
        </w:rPr>
        <w:lastRenderedPageBreak/>
        <w:drawing>
          <wp:inline distT="0" distB="0" distL="0" distR="0" wp14:anchorId="6F71DAE4" wp14:editId="4A875643">
            <wp:extent cx="4809524" cy="3752381"/>
            <wp:effectExtent l="0" t="0" r="0" b="635"/>
            <wp:docPr id="262" name="Image 2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 262"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809524" cy="3752381"/>
                    </a:xfrm>
                    <a:prstGeom prst="rect">
                      <a:avLst/>
                    </a:prstGeom>
                  </pic:spPr>
                </pic:pic>
              </a:graphicData>
            </a:graphic>
          </wp:inline>
        </w:drawing>
      </w:r>
    </w:p>
    <w:p w14:paraId="231FD3D6" w14:textId="2FF43A4A" w:rsidR="001B284E" w:rsidRDefault="001D2A1B" w:rsidP="001D2A1B">
      <w:pPr>
        <w:pStyle w:val="Lgende"/>
        <w:rPr>
          <w:sz w:val="28"/>
          <w:szCs w:val="28"/>
        </w:rPr>
      </w:pPr>
      <w:bookmarkStart w:id="17" w:name="_Toc89455785"/>
      <w:r>
        <w:t xml:space="preserve">Figure </w:t>
      </w:r>
      <w:r>
        <w:fldChar w:fldCharType="begin"/>
      </w:r>
      <w:r>
        <w:instrText xml:space="preserve"> SEQ Figure \* ARABIC </w:instrText>
      </w:r>
      <w:r>
        <w:fldChar w:fldCharType="separate"/>
      </w:r>
      <w:r w:rsidR="007F3FCF">
        <w:rPr>
          <w:noProof/>
        </w:rPr>
        <w:t>6</w:t>
      </w:r>
      <w:r>
        <w:fldChar w:fldCharType="end"/>
      </w:r>
      <w:r>
        <w:t xml:space="preserve"> - </w:t>
      </w:r>
      <w:r w:rsidRPr="00AC5F10">
        <w:t>Advanced Serial Data Logger</w:t>
      </w:r>
      <w:r>
        <w:t xml:space="preserve"> : Choix du dossier pour le menu démarrer</w:t>
      </w:r>
      <w:bookmarkEnd w:id="17"/>
    </w:p>
    <w:p w14:paraId="23094799" w14:textId="360C88FB" w:rsidR="001B284E" w:rsidRDefault="001B284E" w:rsidP="009970EB">
      <w:pPr>
        <w:rPr>
          <w:sz w:val="28"/>
          <w:szCs w:val="28"/>
        </w:rPr>
      </w:pPr>
    </w:p>
    <w:p w14:paraId="018A7C66" w14:textId="77777777" w:rsidR="00035254" w:rsidRDefault="001B284E" w:rsidP="00035254">
      <w:pPr>
        <w:keepNext/>
      </w:pPr>
      <w:r>
        <w:rPr>
          <w:noProof/>
        </w:rPr>
        <w:drawing>
          <wp:inline distT="0" distB="0" distL="0" distR="0" wp14:anchorId="52615F0F" wp14:editId="45052EFE">
            <wp:extent cx="4752381" cy="3695238"/>
            <wp:effectExtent l="0" t="0" r="0" b="635"/>
            <wp:docPr id="263" name="Image 2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 263"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752381" cy="3695238"/>
                    </a:xfrm>
                    <a:prstGeom prst="rect">
                      <a:avLst/>
                    </a:prstGeom>
                  </pic:spPr>
                </pic:pic>
              </a:graphicData>
            </a:graphic>
          </wp:inline>
        </w:drawing>
      </w:r>
    </w:p>
    <w:p w14:paraId="19EFDB34" w14:textId="6132D2CC" w:rsidR="001B284E" w:rsidRDefault="00035254" w:rsidP="00035254">
      <w:pPr>
        <w:pStyle w:val="Lgende"/>
        <w:rPr>
          <w:sz w:val="28"/>
          <w:szCs w:val="28"/>
        </w:rPr>
      </w:pPr>
      <w:bookmarkStart w:id="18" w:name="_Toc89455786"/>
      <w:r>
        <w:t xml:space="preserve">Figure </w:t>
      </w:r>
      <w:r>
        <w:fldChar w:fldCharType="begin"/>
      </w:r>
      <w:r>
        <w:instrText xml:space="preserve"> SEQ Figure \* ARABIC </w:instrText>
      </w:r>
      <w:r>
        <w:fldChar w:fldCharType="separate"/>
      </w:r>
      <w:r w:rsidR="007F3FCF">
        <w:rPr>
          <w:noProof/>
        </w:rPr>
        <w:t>7</w:t>
      </w:r>
      <w:r>
        <w:fldChar w:fldCharType="end"/>
      </w:r>
      <w:r>
        <w:t xml:space="preserve"> - </w:t>
      </w:r>
      <w:r w:rsidRPr="005110F1">
        <w:t>Advanced Serial Data Logger</w:t>
      </w:r>
      <w:r>
        <w:t xml:space="preserve"> : Sélection des tâches d'installation</w:t>
      </w:r>
      <w:bookmarkEnd w:id="18"/>
    </w:p>
    <w:p w14:paraId="5644FE29" w14:textId="0EEDDC1C" w:rsidR="001B284E" w:rsidRDefault="001B284E" w:rsidP="009970EB">
      <w:pPr>
        <w:rPr>
          <w:sz w:val="28"/>
          <w:szCs w:val="28"/>
        </w:rPr>
      </w:pPr>
    </w:p>
    <w:p w14:paraId="75CBD6C9" w14:textId="77777777" w:rsidR="00035254" w:rsidRDefault="001B284E" w:rsidP="00035254">
      <w:pPr>
        <w:keepNext/>
      </w:pPr>
      <w:r>
        <w:rPr>
          <w:noProof/>
        </w:rPr>
        <w:lastRenderedPageBreak/>
        <w:drawing>
          <wp:inline distT="0" distB="0" distL="0" distR="0" wp14:anchorId="0B64E727" wp14:editId="72E8B145">
            <wp:extent cx="4800000" cy="3723809"/>
            <wp:effectExtent l="0" t="0" r="635" b="0"/>
            <wp:docPr id="264" name="Image 2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 264"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800000" cy="3723809"/>
                    </a:xfrm>
                    <a:prstGeom prst="rect">
                      <a:avLst/>
                    </a:prstGeom>
                  </pic:spPr>
                </pic:pic>
              </a:graphicData>
            </a:graphic>
          </wp:inline>
        </w:drawing>
      </w:r>
    </w:p>
    <w:p w14:paraId="5621CF66" w14:textId="62A78B56" w:rsidR="001B284E" w:rsidRDefault="00035254" w:rsidP="00035254">
      <w:pPr>
        <w:pStyle w:val="Lgende"/>
        <w:rPr>
          <w:sz w:val="28"/>
          <w:szCs w:val="28"/>
        </w:rPr>
      </w:pPr>
      <w:bookmarkStart w:id="19" w:name="_Toc89455787"/>
      <w:r>
        <w:t xml:space="preserve">Figure </w:t>
      </w:r>
      <w:r>
        <w:fldChar w:fldCharType="begin"/>
      </w:r>
      <w:r>
        <w:instrText xml:space="preserve"> SEQ Figure \* ARABIC </w:instrText>
      </w:r>
      <w:r>
        <w:fldChar w:fldCharType="separate"/>
      </w:r>
      <w:r w:rsidR="007F3FCF">
        <w:rPr>
          <w:noProof/>
        </w:rPr>
        <w:t>8</w:t>
      </w:r>
      <w:r>
        <w:fldChar w:fldCharType="end"/>
      </w:r>
      <w:r>
        <w:t xml:space="preserve"> - </w:t>
      </w:r>
      <w:r w:rsidRPr="00180879">
        <w:t>Advanced Serial Data Logger</w:t>
      </w:r>
      <w:r>
        <w:t xml:space="preserve"> : Démarrage de l'installation</w:t>
      </w:r>
      <w:bookmarkEnd w:id="19"/>
    </w:p>
    <w:p w14:paraId="5E310426" w14:textId="19791C7E" w:rsidR="001B284E" w:rsidRDefault="001B284E" w:rsidP="009970EB">
      <w:pPr>
        <w:rPr>
          <w:sz w:val="28"/>
          <w:szCs w:val="28"/>
        </w:rPr>
      </w:pPr>
    </w:p>
    <w:p w14:paraId="79B3CB91" w14:textId="77777777" w:rsidR="00035254" w:rsidRDefault="001B284E" w:rsidP="00035254">
      <w:pPr>
        <w:keepNext/>
      </w:pPr>
      <w:r>
        <w:rPr>
          <w:noProof/>
        </w:rPr>
        <w:drawing>
          <wp:inline distT="0" distB="0" distL="0" distR="0" wp14:anchorId="310D6248" wp14:editId="63E58C97">
            <wp:extent cx="4790476" cy="3733333"/>
            <wp:effectExtent l="0" t="0" r="0" b="635"/>
            <wp:docPr id="265" name="Image 2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 265"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4790476" cy="3733333"/>
                    </a:xfrm>
                    <a:prstGeom prst="rect">
                      <a:avLst/>
                    </a:prstGeom>
                  </pic:spPr>
                </pic:pic>
              </a:graphicData>
            </a:graphic>
          </wp:inline>
        </w:drawing>
      </w:r>
    </w:p>
    <w:p w14:paraId="5646DCD2" w14:textId="779FF486" w:rsidR="001B284E" w:rsidRDefault="00035254" w:rsidP="00035254">
      <w:pPr>
        <w:pStyle w:val="Lgende"/>
        <w:rPr>
          <w:sz w:val="28"/>
          <w:szCs w:val="28"/>
        </w:rPr>
      </w:pPr>
      <w:bookmarkStart w:id="20" w:name="_Toc89455788"/>
      <w:r>
        <w:t xml:space="preserve">Figure </w:t>
      </w:r>
      <w:r>
        <w:fldChar w:fldCharType="begin"/>
      </w:r>
      <w:r>
        <w:instrText xml:space="preserve"> SEQ Figure \* ARABIC </w:instrText>
      </w:r>
      <w:r>
        <w:fldChar w:fldCharType="separate"/>
      </w:r>
      <w:r w:rsidR="007F3FCF">
        <w:rPr>
          <w:noProof/>
        </w:rPr>
        <w:t>9</w:t>
      </w:r>
      <w:r>
        <w:fldChar w:fldCharType="end"/>
      </w:r>
      <w:r>
        <w:t xml:space="preserve"> - </w:t>
      </w:r>
      <w:r w:rsidRPr="00136F91">
        <w:t>Advanced Serial Data Logger</w:t>
      </w:r>
      <w:r>
        <w:t xml:space="preserve"> : Installation en cours</w:t>
      </w:r>
      <w:bookmarkEnd w:id="20"/>
    </w:p>
    <w:p w14:paraId="4406BFE3" w14:textId="51FC4C8B" w:rsidR="001B284E" w:rsidRDefault="001B284E" w:rsidP="009970EB">
      <w:pPr>
        <w:rPr>
          <w:sz w:val="28"/>
          <w:szCs w:val="28"/>
        </w:rPr>
      </w:pPr>
    </w:p>
    <w:p w14:paraId="3E31DDE6" w14:textId="77777777" w:rsidR="00035254" w:rsidRDefault="001B284E" w:rsidP="00035254">
      <w:pPr>
        <w:keepNext/>
      </w:pPr>
      <w:r>
        <w:rPr>
          <w:noProof/>
        </w:rPr>
        <w:lastRenderedPageBreak/>
        <w:drawing>
          <wp:inline distT="0" distB="0" distL="0" distR="0" wp14:anchorId="2095B7D2" wp14:editId="784F65AD">
            <wp:extent cx="4790476" cy="3685714"/>
            <wp:effectExtent l="0" t="0" r="0" b="0"/>
            <wp:docPr id="266" name="Image 26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 266"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4790476" cy="3685714"/>
                    </a:xfrm>
                    <a:prstGeom prst="rect">
                      <a:avLst/>
                    </a:prstGeom>
                  </pic:spPr>
                </pic:pic>
              </a:graphicData>
            </a:graphic>
          </wp:inline>
        </w:drawing>
      </w:r>
    </w:p>
    <w:p w14:paraId="57114B9C" w14:textId="74F55D24" w:rsidR="001B284E" w:rsidRDefault="00035254" w:rsidP="00035254">
      <w:pPr>
        <w:pStyle w:val="Lgende"/>
        <w:rPr>
          <w:sz w:val="28"/>
          <w:szCs w:val="28"/>
        </w:rPr>
      </w:pPr>
      <w:bookmarkStart w:id="21" w:name="_Toc89455789"/>
      <w:r>
        <w:t xml:space="preserve">Figure </w:t>
      </w:r>
      <w:r>
        <w:fldChar w:fldCharType="begin"/>
      </w:r>
      <w:r>
        <w:instrText xml:space="preserve"> SEQ Figure \* ARABIC </w:instrText>
      </w:r>
      <w:r>
        <w:fldChar w:fldCharType="separate"/>
      </w:r>
      <w:r w:rsidR="007F3FCF">
        <w:rPr>
          <w:noProof/>
        </w:rPr>
        <w:t>10</w:t>
      </w:r>
      <w:r>
        <w:fldChar w:fldCharType="end"/>
      </w:r>
      <w:r>
        <w:t xml:space="preserve"> - </w:t>
      </w:r>
      <w:r w:rsidRPr="00D66A25">
        <w:t>Advanced Serial Data Logger</w:t>
      </w:r>
      <w:r>
        <w:t xml:space="preserve"> : Fin de l'installation et redémarrage</w:t>
      </w:r>
      <w:bookmarkEnd w:id="21"/>
    </w:p>
    <w:p w14:paraId="6D207089" w14:textId="108A32BB" w:rsidR="001B284E" w:rsidRDefault="001B284E" w:rsidP="009970EB">
      <w:pPr>
        <w:rPr>
          <w:sz w:val="28"/>
          <w:szCs w:val="28"/>
        </w:rPr>
      </w:pPr>
    </w:p>
    <w:p w14:paraId="174B4392" w14:textId="25175C05" w:rsidR="001B284E" w:rsidRDefault="001B284E" w:rsidP="009970EB">
      <w:pPr>
        <w:rPr>
          <w:sz w:val="28"/>
          <w:szCs w:val="28"/>
        </w:rPr>
      </w:pPr>
    </w:p>
    <w:p w14:paraId="73574D56" w14:textId="441FA035" w:rsidR="001B284E" w:rsidRPr="001B284E" w:rsidRDefault="001B284E" w:rsidP="001B284E">
      <w:pPr>
        <w:pStyle w:val="Titre3"/>
      </w:pPr>
      <w:bookmarkStart w:id="22" w:name="_Toc89455747"/>
      <w:r w:rsidRPr="001B284E">
        <w:t>3.2.2</w:t>
      </w:r>
      <w:r w:rsidR="007833C2">
        <w:tab/>
      </w:r>
      <w:r w:rsidRPr="001B284E">
        <w:t>Installation d</w:t>
      </w:r>
      <w:r>
        <w:t xml:space="preserve">u greffon (plugin) «DATA </w:t>
      </w:r>
      <w:proofErr w:type="gramStart"/>
      <w:r>
        <w:t>TIMEOUT»</w:t>
      </w:r>
      <w:bookmarkEnd w:id="22"/>
      <w:proofErr w:type="gramEnd"/>
    </w:p>
    <w:p w14:paraId="5267CE04" w14:textId="77777777" w:rsidR="001B284E" w:rsidRDefault="001B284E" w:rsidP="009970EB">
      <w:pPr>
        <w:rPr>
          <w:sz w:val="28"/>
          <w:szCs w:val="28"/>
        </w:rPr>
      </w:pPr>
    </w:p>
    <w:p w14:paraId="727B5C0C" w14:textId="7C27B0C1" w:rsidR="001B284E" w:rsidRDefault="009970EB" w:rsidP="009970EB">
      <w:pPr>
        <w:rPr>
          <w:sz w:val="28"/>
          <w:szCs w:val="28"/>
        </w:rPr>
      </w:pPr>
      <w:r w:rsidRPr="009970EB">
        <w:rPr>
          <w:sz w:val="28"/>
          <w:szCs w:val="28"/>
        </w:rPr>
        <w:t>Télécharger et installer le greffon</w:t>
      </w:r>
      <w:r w:rsidR="001B284E">
        <w:rPr>
          <w:sz w:val="28"/>
          <w:szCs w:val="28"/>
        </w:rPr>
        <w:t xml:space="preserve"> (</w:t>
      </w:r>
      <w:r w:rsidRPr="009970EB">
        <w:rPr>
          <w:sz w:val="28"/>
          <w:szCs w:val="28"/>
        </w:rPr>
        <w:t>plugin</w:t>
      </w:r>
      <w:r w:rsidR="001B284E">
        <w:rPr>
          <w:sz w:val="28"/>
          <w:szCs w:val="28"/>
        </w:rPr>
        <w:t xml:space="preserve">) </w:t>
      </w:r>
      <w:r w:rsidRPr="009970EB">
        <w:rPr>
          <w:sz w:val="28"/>
          <w:szCs w:val="28"/>
        </w:rPr>
        <w:t xml:space="preserve">«DATA </w:t>
      </w:r>
      <w:proofErr w:type="gramStart"/>
      <w:r w:rsidRPr="009970EB">
        <w:rPr>
          <w:sz w:val="28"/>
          <w:szCs w:val="28"/>
        </w:rPr>
        <w:t>TIMEOUT»</w:t>
      </w:r>
      <w:proofErr w:type="gramEnd"/>
      <w:r w:rsidR="009071E9">
        <w:rPr>
          <w:sz w:val="28"/>
          <w:szCs w:val="28"/>
        </w:rPr>
        <w:br/>
      </w:r>
      <w:r w:rsidR="001B284E">
        <w:rPr>
          <w:sz w:val="28"/>
          <w:szCs w:val="28"/>
        </w:rPr>
        <w:t xml:space="preserve">Réf. : </w:t>
      </w:r>
      <w:hyperlink r:id="rId28" w:history="1">
        <w:r w:rsidR="001B284E" w:rsidRPr="001B284E">
          <w:rPr>
            <w:rStyle w:val="Lienhypertexte"/>
            <w:sz w:val="28"/>
            <w:szCs w:val="28"/>
          </w:rPr>
          <w:t>https://www.aggsoft.com/download/datatimeout.exe</w:t>
        </w:r>
      </w:hyperlink>
    </w:p>
    <w:p w14:paraId="2E03DF68" w14:textId="659E72C5" w:rsidR="001B284E" w:rsidRDefault="001B284E" w:rsidP="009970EB">
      <w:pPr>
        <w:rPr>
          <w:sz w:val="28"/>
          <w:szCs w:val="28"/>
        </w:rPr>
      </w:pPr>
    </w:p>
    <w:p w14:paraId="094756AB" w14:textId="5C61B2C6" w:rsidR="001B284E" w:rsidRPr="00FC2F8C" w:rsidRDefault="007833C2" w:rsidP="007833C2">
      <w:pPr>
        <w:pStyle w:val="Titre4"/>
      </w:pPr>
      <w:r>
        <w:t>3.2.2.1</w:t>
      </w:r>
      <w:r>
        <w:tab/>
      </w:r>
      <w:r w:rsidR="001B284E" w:rsidRPr="00FC2F8C">
        <w:t>Guide pas</w:t>
      </w:r>
      <w:r w:rsidR="00C32A7B" w:rsidRPr="00FC2F8C">
        <w:t>-à-</w:t>
      </w:r>
      <w:r w:rsidR="001B284E" w:rsidRPr="00FC2F8C">
        <w:t>pas de l’installation</w:t>
      </w:r>
      <w:r w:rsidR="00FC2F8C" w:rsidRPr="00FC2F8C">
        <w:t xml:space="preserve"> du greffon/plugin Data Timeout</w:t>
      </w:r>
      <w:r w:rsidR="001B284E" w:rsidRPr="00FC2F8C">
        <w:t> :</w:t>
      </w:r>
    </w:p>
    <w:p w14:paraId="0AA5CF2E" w14:textId="10D49738" w:rsidR="001B284E" w:rsidRDefault="001B284E" w:rsidP="009970EB">
      <w:pPr>
        <w:rPr>
          <w:sz w:val="28"/>
          <w:szCs w:val="28"/>
        </w:rPr>
      </w:pPr>
    </w:p>
    <w:p w14:paraId="625D58F1" w14:textId="77777777" w:rsidR="006F4C17" w:rsidRDefault="001B284E" w:rsidP="006F4C17">
      <w:pPr>
        <w:keepNext/>
      </w:pPr>
      <w:r>
        <w:rPr>
          <w:noProof/>
        </w:rPr>
        <w:drawing>
          <wp:inline distT="0" distB="0" distL="0" distR="0" wp14:anchorId="2672DBC6" wp14:editId="18FCA279">
            <wp:extent cx="5247640" cy="484655"/>
            <wp:effectExtent l="0" t="0" r="0" b="0"/>
            <wp:docPr id="376" name="Image 37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 376"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310568" cy="490467"/>
                    </a:xfrm>
                    <a:prstGeom prst="rect">
                      <a:avLst/>
                    </a:prstGeom>
                  </pic:spPr>
                </pic:pic>
              </a:graphicData>
            </a:graphic>
          </wp:inline>
        </w:drawing>
      </w:r>
    </w:p>
    <w:p w14:paraId="46BA028E" w14:textId="6A10C962" w:rsidR="001B284E" w:rsidRPr="00675E4A" w:rsidRDefault="006F4C17" w:rsidP="006F4C17">
      <w:pPr>
        <w:pStyle w:val="Lgende"/>
        <w:rPr>
          <w:sz w:val="28"/>
          <w:szCs w:val="28"/>
          <w:lang w:val="en-CA"/>
        </w:rPr>
      </w:pPr>
      <w:bookmarkStart w:id="23" w:name="_Toc89455790"/>
      <w:r w:rsidRPr="00675E4A">
        <w:rPr>
          <w:lang w:val="en-CA"/>
        </w:rPr>
        <w:t xml:space="preserve">Figure </w:t>
      </w:r>
      <w:r>
        <w:fldChar w:fldCharType="begin"/>
      </w:r>
      <w:r w:rsidRPr="00675E4A">
        <w:rPr>
          <w:lang w:val="en-CA"/>
        </w:rPr>
        <w:instrText xml:space="preserve"> SEQ Figure \* ARABIC </w:instrText>
      </w:r>
      <w:r>
        <w:fldChar w:fldCharType="separate"/>
      </w:r>
      <w:r w:rsidR="007F3FCF">
        <w:rPr>
          <w:noProof/>
          <w:lang w:val="en-CA"/>
        </w:rPr>
        <w:t>11</w:t>
      </w:r>
      <w:r>
        <w:fldChar w:fldCharType="end"/>
      </w:r>
      <w:r w:rsidRPr="00675E4A">
        <w:rPr>
          <w:lang w:val="en-CA"/>
        </w:rPr>
        <w:t xml:space="preserve"> - Advanced Serial Data </w:t>
      </w:r>
      <w:proofErr w:type="gramStart"/>
      <w:r w:rsidRPr="00675E4A">
        <w:rPr>
          <w:lang w:val="en-CA"/>
        </w:rPr>
        <w:t>Logger :</w:t>
      </w:r>
      <w:proofErr w:type="gramEnd"/>
      <w:r w:rsidRPr="00675E4A">
        <w:rPr>
          <w:lang w:val="en-CA"/>
        </w:rPr>
        <w:t xml:space="preserve"> </w:t>
      </w:r>
      <w:proofErr w:type="spellStart"/>
      <w:r w:rsidRPr="00675E4A">
        <w:rPr>
          <w:lang w:val="en-CA"/>
        </w:rPr>
        <w:t>Exécutable</w:t>
      </w:r>
      <w:proofErr w:type="spellEnd"/>
      <w:r w:rsidRPr="00675E4A">
        <w:rPr>
          <w:lang w:val="en-CA"/>
        </w:rPr>
        <w:t xml:space="preserve"> du </w:t>
      </w:r>
      <w:proofErr w:type="spellStart"/>
      <w:r w:rsidRPr="00675E4A">
        <w:rPr>
          <w:lang w:val="en-CA"/>
        </w:rPr>
        <w:t>Greffon</w:t>
      </w:r>
      <w:proofErr w:type="spellEnd"/>
      <w:r w:rsidRPr="00675E4A">
        <w:rPr>
          <w:lang w:val="en-CA"/>
        </w:rPr>
        <w:t xml:space="preserve"> DATA TIMEOUT</w:t>
      </w:r>
      <w:bookmarkEnd w:id="23"/>
    </w:p>
    <w:p w14:paraId="53343C42" w14:textId="79BE868A" w:rsidR="001B284E" w:rsidRPr="00675E4A" w:rsidRDefault="001B284E" w:rsidP="009970EB">
      <w:pPr>
        <w:rPr>
          <w:sz w:val="28"/>
          <w:szCs w:val="28"/>
          <w:lang w:val="en-CA"/>
        </w:rPr>
      </w:pPr>
    </w:p>
    <w:p w14:paraId="28D5CE11" w14:textId="77777777" w:rsidR="006F4C17" w:rsidRDefault="001B284E" w:rsidP="006F4C17">
      <w:pPr>
        <w:keepNext/>
      </w:pPr>
      <w:r>
        <w:rPr>
          <w:noProof/>
        </w:rPr>
        <w:drawing>
          <wp:inline distT="0" distB="0" distL="0" distR="0" wp14:anchorId="5B7747A5" wp14:editId="2EF1C2EA">
            <wp:extent cx="2885714" cy="1447619"/>
            <wp:effectExtent l="0" t="0" r="0" b="635"/>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 378"/>
                    <pic:cNvPicPr/>
                  </pic:nvPicPr>
                  <pic:blipFill>
                    <a:blip r:embed="rId30">
                      <a:extLst>
                        <a:ext uri="{28A0092B-C50C-407E-A947-70E740481C1C}">
                          <a14:useLocalDpi xmlns:a14="http://schemas.microsoft.com/office/drawing/2010/main" val="0"/>
                        </a:ext>
                      </a:extLst>
                    </a:blip>
                    <a:stretch>
                      <a:fillRect/>
                    </a:stretch>
                  </pic:blipFill>
                  <pic:spPr>
                    <a:xfrm>
                      <a:off x="0" y="0"/>
                      <a:ext cx="2885714" cy="1447619"/>
                    </a:xfrm>
                    <a:prstGeom prst="rect">
                      <a:avLst/>
                    </a:prstGeom>
                  </pic:spPr>
                </pic:pic>
              </a:graphicData>
            </a:graphic>
          </wp:inline>
        </w:drawing>
      </w:r>
    </w:p>
    <w:p w14:paraId="1D3C6807" w14:textId="47C3BFC5" w:rsidR="001B284E" w:rsidRDefault="006F4C17" w:rsidP="006F4C17">
      <w:pPr>
        <w:pStyle w:val="Lgende"/>
        <w:rPr>
          <w:sz w:val="28"/>
          <w:szCs w:val="28"/>
        </w:rPr>
      </w:pPr>
      <w:bookmarkStart w:id="24" w:name="_Toc89455791"/>
      <w:r>
        <w:t xml:space="preserve">Figure </w:t>
      </w:r>
      <w:r>
        <w:fldChar w:fldCharType="begin"/>
      </w:r>
      <w:r>
        <w:instrText xml:space="preserve"> SEQ Figure \* ARABIC </w:instrText>
      </w:r>
      <w:r>
        <w:fldChar w:fldCharType="separate"/>
      </w:r>
      <w:r w:rsidR="007F3FCF">
        <w:rPr>
          <w:noProof/>
        </w:rPr>
        <w:t>12</w:t>
      </w:r>
      <w:r>
        <w:fldChar w:fldCharType="end"/>
      </w:r>
      <w:r>
        <w:t xml:space="preserve"> - </w:t>
      </w:r>
      <w:r w:rsidRPr="00404186">
        <w:t>Advanced Serial Data Logger</w:t>
      </w:r>
      <w:r>
        <w:t xml:space="preserve"> : Greffon DATA TIMEOUT, choix de langue</w:t>
      </w:r>
      <w:bookmarkEnd w:id="24"/>
    </w:p>
    <w:p w14:paraId="318EC305" w14:textId="6F94AE02" w:rsidR="001B284E" w:rsidRDefault="001B284E" w:rsidP="009970EB">
      <w:pPr>
        <w:rPr>
          <w:sz w:val="28"/>
          <w:szCs w:val="28"/>
        </w:rPr>
      </w:pPr>
    </w:p>
    <w:p w14:paraId="2453AD39" w14:textId="77777777" w:rsidR="006F4C17" w:rsidRDefault="001B284E" w:rsidP="006F4C17">
      <w:pPr>
        <w:keepNext/>
      </w:pPr>
      <w:r>
        <w:rPr>
          <w:noProof/>
        </w:rPr>
        <w:lastRenderedPageBreak/>
        <w:drawing>
          <wp:inline distT="0" distB="0" distL="0" distR="0" wp14:anchorId="0D52D97E" wp14:editId="0BCF6560">
            <wp:extent cx="4780952" cy="3695238"/>
            <wp:effectExtent l="0" t="0" r="635" b="635"/>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Image 379"/>
                    <pic:cNvPicPr/>
                  </pic:nvPicPr>
                  <pic:blipFill>
                    <a:blip r:embed="rId31">
                      <a:extLst>
                        <a:ext uri="{28A0092B-C50C-407E-A947-70E740481C1C}">
                          <a14:useLocalDpi xmlns:a14="http://schemas.microsoft.com/office/drawing/2010/main" val="0"/>
                        </a:ext>
                      </a:extLst>
                    </a:blip>
                    <a:stretch>
                      <a:fillRect/>
                    </a:stretch>
                  </pic:blipFill>
                  <pic:spPr>
                    <a:xfrm>
                      <a:off x="0" y="0"/>
                      <a:ext cx="4780952" cy="3695238"/>
                    </a:xfrm>
                    <a:prstGeom prst="rect">
                      <a:avLst/>
                    </a:prstGeom>
                  </pic:spPr>
                </pic:pic>
              </a:graphicData>
            </a:graphic>
          </wp:inline>
        </w:drawing>
      </w:r>
    </w:p>
    <w:p w14:paraId="35E47478" w14:textId="33BF0EF8" w:rsidR="001B284E" w:rsidRDefault="006F4C17" w:rsidP="006F4C17">
      <w:pPr>
        <w:pStyle w:val="Lgende"/>
        <w:rPr>
          <w:sz w:val="28"/>
          <w:szCs w:val="28"/>
        </w:rPr>
      </w:pPr>
      <w:bookmarkStart w:id="25" w:name="_Toc89455792"/>
      <w:r>
        <w:t xml:space="preserve">Figure </w:t>
      </w:r>
      <w:r>
        <w:fldChar w:fldCharType="begin"/>
      </w:r>
      <w:r>
        <w:instrText xml:space="preserve"> SEQ Figure \* ARABIC </w:instrText>
      </w:r>
      <w:r>
        <w:fldChar w:fldCharType="separate"/>
      </w:r>
      <w:r w:rsidR="007F3FCF">
        <w:rPr>
          <w:noProof/>
        </w:rPr>
        <w:t>13</w:t>
      </w:r>
      <w:r>
        <w:fldChar w:fldCharType="end"/>
      </w:r>
      <w:r>
        <w:t xml:space="preserve"> - </w:t>
      </w:r>
      <w:r w:rsidRPr="005B4FF0">
        <w:t>Advanced Serial Data Logger</w:t>
      </w:r>
      <w:r>
        <w:t xml:space="preserve"> : Greffon DATA TIMEOUT, démarrage de l'installation</w:t>
      </w:r>
      <w:bookmarkEnd w:id="25"/>
    </w:p>
    <w:p w14:paraId="2D245C45" w14:textId="25811C51" w:rsidR="001B284E" w:rsidRDefault="001B284E" w:rsidP="009970EB">
      <w:pPr>
        <w:rPr>
          <w:sz w:val="28"/>
          <w:szCs w:val="28"/>
        </w:rPr>
      </w:pPr>
    </w:p>
    <w:p w14:paraId="6D8F46E9" w14:textId="77777777" w:rsidR="006F4C17" w:rsidRDefault="001B284E" w:rsidP="006F4C17">
      <w:pPr>
        <w:keepNext/>
      </w:pPr>
      <w:r>
        <w:rPr>
          <w:noProof/>
        </w:rPr>
        <w:drawing>
          <wp:inline distT="0" distB="0" distL="0" distR="0" wp14:anchorId="5802BF83" wp14:editId="2E70C99A">
            <wp:extent cx="4819048" cy="3723809"/>
            <wp:effectExtent l="0" t="0" r="635" b="0"/>
            <wp:docPr id="380" name="Image 3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 380"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4819048" cy="3723809"/>
                    </a:xfrm>
                    <a:prstGeom prst="rect">
                      <a:avLst/>
                    </a:prstGeom>
                  </pic:spPr>
                </pic:pic>
              </a:graphicData>
            </a:graphic>
          </wp:inline>
        </w:drawing>
      </w:r>
    </w:p>
    <w:p w14:paraId="65282152" w14:textId="1E97E36D" w:rsidR="001B284E" w:rsidRDefault="006F4C17" w:rsidP="006F4C17">
      <w:pPr>
        <w:pStyle w:val="Lgende"/>
        <w:rPr>
          <w:sz w:val="28"/>
          <w:szCs w:val="28"/>
        </w:rPr>
      </w:pPr>
      <w:bookmarkStart w:id="26" w:name="_Toc89455793"/>
      <w:r>
        <w:t xml:space="preserve">Figure </w:t>
      </w:r>
      <w:r>
        <w:fldChar w:fldCharType="begin"/>
      </w:r>
      <w:r>
        <w:instrText xml:space="preserve"> SEQ Figure \* ARABIC </w:instrText>
      </w:r>
      <w:r>
        <w:fldChar w:fldCharType="separate"/>
      </w:r>
      <w:r w:rsidR="007F3FCF">
        <w:rPr>
          <w:noProof/>
        </w:rPr>
        <w:t>14</w:t>
      </w:r>
      <w:r>
        <w:fldChar w:fldCharType="end"/>
      </w:r>
      <w:r>
        <w:t xml:space="preserve"> - </w:t>
      </w:r>
      <w:r w:rsidRPr="006D7D61">
        <w:t>Advanced Serial Data Logger</w:t>
      </w:r>
      <w:r>
        <w:t xml:space="preserve"> : Greffon DATA TIMEOUT, Débuter l'installation</w:t>
      </w:r>
      <w:bookmarkEnd w:id="26"/>
    </w:p>
    <w:p w14:paraId="5A97B462" w14:textId="02266704" w:rsidR="001B284E" w:rsidRDefault="001B284E" w:rsidP="009970EB">
      <w:pPr>
        <w:rPr>
          <w:sz w:val="28"/>
          <w:szCs w:val="28"/>
        </w:rPr>
      </w:pPr>
    </w:p>
    <w:p w14:paraId="4351F385" w14:textId="77777777" w:rsidR="00BE0129" w:rsidRDefault="001B284E" w:rsidP="00BE0129">
      <w:pPr>
        <w:keepNext/>
      </w:pPr>
      <w:r>
        <w:rPr>
          <w:noProof/>
        </w:rPr>
        <w:lastRenderedPageBreak/>
        <w:drawing>
          <wp:inline distT="0" distB="0" distL="0" distR="0" wp14:anchorId="5625CEED" wp14:editId="37F2D57D">
            <wp:extent cx="4780952" cy="3723809"/>
            <wp:effectExtent l="0" t="0" r="635" b="0"/>
            <wp:docPr id="381" name="Image 38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Image 381"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4780952" cy="3723809"/>
                    </a:xfrm>
                    <a:prstGeom prst="rect">
                      <a:avLst/>
                    </a:prstGeom>
                  </pic:spPr>
                </pic:pic>
              </a:graphicData>
            </a:graphic>
          </wp:inline>
        </w:drawing>
      </w:r>
    </w:p>
    <w:p w14:paraId="164AC139" w14:textId="12559DC8" w:rsidR="001B284E" w:rsidRPr="009970EB" w:rsidRDefault="00BE0129" w:rsidP="00BE0129">
      <w:pPr>
        <w:pStyle w:val="Lgende"/>
        <w:rPr>
          <w:sz w:val="28"/>
          <w:szCs w:val="28"/>
        </w:rPr>
      </w:pPr>
      <w:bookmarkStart w:id="27" w:name="_Toc89455794"/>
      <w:r>
        <w:t xml:space="preserve">Figure </w:t>
      </w:r>
      <w:r>
        <w:fldChar w:fldCharType="begin"/>
      </w:r>
      <w:r>
        <w:instrText xml:space="preserve"> SEQ Figure \* ARABIC </w:instrText>
      </w:r>
      <w:r>
        <w:fldChar w:fldCharType="separate"/>
      </w:r>
      <w:r w:rsidR="007F3FCF">
        <w:rPr>
          <w:noProof/>
        </w:rPr>
        <w:t>15</w:t>
      </w:r>
      <w:r>
        <w:fldChar w:fldCharType="end"/>
      </w:r>
      <w:r>
        <w:t xml:space="preserve"> - </w:t>
      </w:r>
      <w:r w:rsidRPr="00887DBE">
        <w:t>Advanced Serial Data Logger</w:t>
      </w:r>
      <w:r>
        <w:t xml:space="preserve"> : Greffon DATA TIMEOUT, Fin de l'installation</w:t>
      </w:r>
      <w:bookmarkEnd w:id="27"/>
    </w:p>
    <w:p w14:paraId="2255F88B" w14:textId="77777777" w:rsidR="001B284E" w:rsidRDefault="001B284E">
      <w:pPr>
        <w:rPr>
          <w:sz w:val="28"/>
          <w:szCs w:val="28"/>
        </w:rPr>
      </w:pPr>
      <w:r>
        <w:rPr>
          <w:sz w:val="28"/>
          <w:szCs w:val="28"/>
        </w:rPr>
        <w:br w:type="page"/>
      </w:r>
    </w:p>
    <w:p w14:paraId="039137E4" w14:textId="44541ECB" w:rsidR="001B284E" w:rsidRPr="001B284E" w:rsidRDefault="001B284E" w:rsidP="001B284E">
      <w:pPr>
        <w:pStyle w:val="Titre3"/>
      </w:pPr>
      <w:bookmarkStart w:id="28" w:name="_Toc89455748"/>
      <w:r w:rsidRPr="001B284E">
        <w:lastRenderedPageBreak/>
        <w:t>3.2.</w:t>
      </w:r>
      <w:r>
        <w:t>3</w:t>
      </w:r>
      <w:r w:rsidR="007833C2">
        <w:tab/>
      </w:r>
      <w:r w:rsidRPr="001B284E">
        <w:t xml:space="preserve">Installation de </w:t>
      </w:r>
      <w:r w:rsidR="00924A53" w:rsidRPr="00924A53">
        <w:rPr>
          <w:rFonts w:ascii="Calibri" w:hAnsi="Calibri"/>
          <w:sz w:val="28"/>
          <w:u w:val="single"/>
        </w:rPr>
        <w:t>OPC SCADA Viewer</w:t>
      </w:r>
      <w:bookmarkEnd w:id="28"/>
    </w:p>
    <w:p w14:paraId="3C0DD4B8" w14:textId="77777777" w:rsidR="009970EB" w:rsidRPr="009970EB" w:rsidRDefault="009970EB" w:rsidP="009970EB">
      <w:pPr>
        <w:rPr>
          <w:sz w:val="28"/>
          <w:szCs w:val="28"/>
        </w:rPr>
      </w:pPr>
    </w:p>
    <w:p w14:paraId="79A670E8" w14:textId="7F1DBE32" w:rsidR="009970EB" w:rsidRPr="009970EB" w:rsidRDefault="009970EB" w:rsidP="009970EB">
      <w:pPr>
        <w:rPr>
          <w:sz w:val="28"/>
          <w:szCs w:val="28"/>
        </w:rPr>
      </w:pPr>
      <w:r w:rsidRPr="009970EB">
        <w:rPr>
          <w:sz w:val="28"/>
          <w:szCs w:val="28"/>
        </w:rPr>
        <w:t xml:space="preserve">Quittez </w:t>
      </w:r>
      <w:r w:rsidR="00924A53" w:rsidRPr="00924A53">
        <w:rPr>
          <w:sz w:val="28"/>
          <w:szCs w:val="28"/>
          <w:u w:val="single"/>
        </w:rPr>
        <w:t>Advanced Serial Data Logger</w:t>
      </w:r>
      <w:r w:rsidR="001B284E">
        <w:rPr>
          <w:sz w:val="28"/>
          <w:szCs w:val="28"/>
        </w:rPr>
        <w:t>,</w:t>
      </w:r>
      <w:r w:rsidRPr="009970EB">
        <w:rPr>
          <w:sz w:val="28"/>
          <w:szCs w:val="28"/>
        </w:rPr>
        <w:t xml:space="preserve"> </w:t>
      </w:r>
      <w:r w:rsidR="00924A53" w:rsidRPr="00924A53">
        <w:rPr>
          <w:sz w:val="28"/>
          <w:szCs w:val="28"/>
          <w:u w:val="single"/>
        </w:rPr>
        <w:t>OPC SCADA Viewer</w:t>
      </w:r>
      <w:r w:rsidRPr="009970EB">
        <w:rPr>
          <w:sz w:val="28"/>
          <w:szCs w:val="28"/>
        </w:rPr>
        <w:t xml:space="preserve"> et tout autre logiciel ouvert avant de débuter.</w:t>
      </w:r>
    </w:p>
    <w:p w14:paraId="01465ADD" w14:textId="77777777" w:rsidR="009970EB" w:rsidRPr="009970EB" w:rsidRDefault="009970EB" w:rsidP="009970EB">
      <w:pPr>
        <w:rPr>
          <w:sz w:val="28"/>
          <w:szCs w:val="28"/>
        </w:rPr>
      </w:pPr>
    </w:p>
    <w:p w14:paraId="03187707" w14:textId="72EFC2D5" w:rsidR="009970EB" w:rsidRPr="009970EB" w:rsidRDefault="009970EB" w:rsidP="009970EB">
      <w:pPr>
        <w:rPr>
          <w:sz w:val="28"/>
          <w:szCs w:val="28"/>
        </w:rPr>
      </w:pPr>
      <w:r w:rsidRPr="009970EB">
        <w:rPr>
          <w:sz w:val="28"/>
          <w:szCs w:val="28"/>
        </w:rPr>
        <w:t xml:space="preserve">Exécutez le fichier d’installation de </w:t>
      </w:r>
      <w:r w:rsidR="00924A53" w:rsidRPr="00924A53">
        <w:rPr>
          <w:sz w:val="28"/>
          <w:szCs w:val="28"/>
          <w:u w:val="single"/>
        </w:rPr>
        <w:t>OPC SCADA Viewer</w:t>
      </w:r>
      <w:r w:rsidRPr="009970EB">
        <w:rPr>
          <w:sz w:val="28"/>
          <w:szCs w:val="28"/>
        </w:rPr>
        <w:t xml:space="preserve">. </w:t>
      </w:r>
    </w:p>
    <w:p w14:paraId="5C9AF77F" w14:textId="5990C008" w:rsidR="009970EB" w:rsidRPr="009970EB" w:rsidRDefault="009970EB" w:rsidP="009970EB">
      <w:pPr>
        <w:rPr>
          <w:sz w:val="28"/>
          <w:szCs w:val="28"/>
        </w:rPr>
      </w:pPr>
      <w:r w:rsidRPr="009970EB">
        <w:rPr>
          <w:sz w:val="28"/>
          <w:szCs w:val="28"/>
        </w:rPr>
        <w:t>Références :</w:t>
      </w:r>
      <w:r w:rsidR="00A9192E">
        <w:rPr>
          <w:sz w:val="28"/>
          <w:szCs w:val="28"/>
        </w:rPr>
        <w:t xml:space="preserve"> </w:t>
      </w:r>
      <w:hyperlink r:id="rId34" w:history="1">
        <w:r w:rsidR="00A9192E" w:rsidRPr="00A9192E">
          <w:rPr>
            <w:rStyle w:val="Lienhypertexte"/>
            <w:sz w:val="28"/>
            <w:szCs w:val="28"/>
          </w:rPr>
          <w:t>https://www.aggsoft.com/opc-scada/download.htm</w:t>
        </w:r>
      </w:hyperlink>
    </w:p>
    <w:p w14:paraId="4015B211" w14:textId="77777777" w:rsidR="009970EB" w:rsidRPr="009970EB" w:rsidRDefault="009970EB" w:rsidP="009970EB">
      <w:pPr>
        <w:rPr>
          <w:sz w:val="28"/>
          <w:szCs w:val="28"/>
        </w:rPr>
      </w:pPr>
    </w:p>
    <w:p w14:paraId="32D6377E" w14:textId="73126C2C" w:rsidR="00675773" w:rsidRDefault="007833C2" w:rsidP="007833C2">
      <w:pPr>
        <w:pStyle w:val="Titre4"/>
      </w:pPr>
      <w:r>
        <w:t>3.2.3.1</w:t>
      </w:r>
      <w:r>
        <w:tab/>
      </w:r>
      <w:r w:rsidR="00675773">
        <w:t>Guide pas</w:t>
      </w:r>
      <w:r w:rsidR="00C32A7B">
        <w:t>-à-</w:t>
      </w:r>
      <w:r w:rsidR="00675773">
        <w:t>pas de l’installation</w:t>
      </w:r>
      <w:r w:rsidR="00FC2F8C">
        <w:t xml:space="preserve"> d’</w:t>
      </w:r>
      <w:r w:rsidR="00924A53" w:rsidRPr="00924A53">
        <w:rPr>
          <w:rFonts w:ascii="Calibri" w:hAnsi="Calibri"/>
          <w:i w:val="0"/>
          <w:sz w:val="28"/>
          <w:u w:val="single"/>
        </w:rPr>
        <w:t>OPC SCADA Viewer</w:t>
      </w:r>
      <w:r w:rsidR="00675773">
        <w:t> :</w:t>
      </w:r>
    </w:p>
    <w:p w14:paraId="1B5D0920" w14:textId="5F1BBDBB" w:rsidR="009970EB" w:rsidRDefault="009970EB" w:rsidP="009970EB">
      <w:pPr>
        <w:rPr>
          <w:sz w:val="28"/>
          <w:szCs w:val="28"/>
        </w:rPr>
      </w:pPr>
    </w:p>
    <w:p w14:paraId="52D09314" w14:textId="77777777" w:rsidR="00BE0129" w:rsidRDefault="00675773" w:rsidP="00BE0129">
      <w:pPr>
        <w:keepNext/>
      </w:pPr>
      <w:r>
        <w:rPr>
          <w:noProof/>
          <w:spacing w:val="-3"/>
          <w:w w:val="105"/>
        </w:rPr>
        <w:drawing>
          <wp:inline distT="0" distB="0" distL="0" distR="0" wp14:anchorId="475E87C6" wp14:editId="79F4ED41">
            <wp:extent cx="5933333" cy="638095"/>
            <wp:effectExtent l="0" t="0" r="0" b="0"/>
            <wp:docPr id="142" name="Image 1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142"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933333" cy="638095"/>
                    </a:xfrm>
                    <a:prstGeom prst="rect">
                      <a:avLst/>
                    </a:prstGeom>
                  </pic:spPr>
                </pic:pic>
              </a:graphicData>
            </a:graphic>
          </wp:inline>
        </w:drawing>
      </w:r>
    </w:p>
    <w:p w14:paraId="3C3D7BEE" w14:textId="27FC2BB8" w:rsidR="00675773" w:rsidRDefault="00BE0129" w:rsidP="00BE0129">
      <w:pPr>
        <w:pStyle w:val="Lgende"/>
        <w:rPr>
          <w:sz w:val="28"/>
          <w:szCs w:val="28"/>
        </w:rPr>
      </w:pPr>
      <w:bookmarkStart w:id="29" w:name="_Toc89455795"/>
      <w:r>
        <w:t xml:space="preserve">Figure </w:t>
      </w:r>
      <w:r>
        <w:fldChar w:fldCharType="begin"/>
      </w:r>
      <w:r>
        <w:instrText xml:space="preserve"> SEQ Figure \* ARABIC </w:instrText>
      </w:r>
      <w:r>
        <w:fldChar w:fldCharType="separate"/>
      </w:r>
      <w:r w:rsidR="007F3FCF">
        <w:rPr>
          <w:noProof/>
        </w:rPr>
        <w:t>16</w:t>
      </w:r>
      <w:r>
        <w:fldChar w:fldCharType="end"/>
      </w:r>
      <w:r>
        <w:t xml:space="preserve"> - OPC Scada Viewer : Exécutable</w:t>
      </w:r>
      <w:bookmarkEnd w:id="29"/>
    </w:p>
    <w:p w14:paraId="3615B0A9" w14:textId="77777777" w:rsidR="00BE0129" w:rsidRDefault="00675773" w:rsidP="00BE0129">
      <w:pPr>
        <w:keepNext/>
      </w:pPr>
      <w:r>
        <w:rPr>
          <w:noProof/>
        </w:rPr>
        <w:drawing>
          <wp:inline distT="0" distB="0" distL="0" distR="0" wp14:anchorId="3ABF1EDB" wp14:editId="443ED671">
            <wp:extent cx="3038095" cy="2466667"/>
            <wp:effectExtent l="0" t="0" r="0" b="0"/>
            <wp:docPr id="144" name="Image 1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 144"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038095" cy="2466667"/>
                    </a:xfrm>
                    <a:prstGeom prst="rect">
                      <a:avLst/>
                    </a:prstGeom>
                  </pic:spPr>
                </pic:pic>
              </a:graphicData>
            </a:graphic>
          </wp:inline>
        </w:drawing>
      </w:r>
    </w:p>
    <w:p w14:paraId="2F5419AC" w14:textId="0386B466" w:rsidR="00675773" w:rsidRDefault="00BE0129" w:rsidP="00BE0129">
      <w:pPr>
        <w:pStyle w:val="Lgende"/>
        <w:rPr>
          <w:sz w:val="28"/>
          <w:szCs w:val="28"/>
        </w:rPr>
      </w:pPr>
      <w:bookmarkStart w:id="30" w:name="_Toc89455796"/>
      <w:r>
        <w:t xml:space="preserve">Figure </w:t>
      </w:r>
      <w:r>
        <w:fldChar w:fldCharType="begin"/>
      </w:r>
      <w:r>
        <w:instrText xml:space="preserve"> SEQ Figure \* ARABIC </w:instrText>
      </w:r>
      <w:r>
        <w:fldChar w:fldCharType="separate"/>
      </w:r>
      <w:r w:rsidR="007F3FCF">
        <w:rPr>
          <w:noProof/>
        </w:rPr>
        <w:t>17</w:t>
      </w:r>
      <w:r>
        <w:fldChar w:fldCharType="end"/>
      </w:r>
      <w:r w:rsidRPr="0059503C">
        <w:t xml:space="preserve"> - OPC Scada Viewer : </w:t>
      </w:r>
      <w:r>
        <w:t>Choix de la langue</w:t>
      </w:r>
      <w:bookmarkEnd w:id="30"/>
    </w:p>
    <w:p w14:paraId="755B8F95" w14:textId="77777777" w:rsidR="002A3DBC" w:rsidRDefault="00675773" w:rsidP="002A3DBC">
      <w:pPr>
        <w:keepNext/>
      </w:pPr>
      <w:r>
        <w:rPr>
          <w:noProof/>
        </w:rPr>
        <w:lastRenderedPageBreak/>
        <w:drawing>
          <wp:inline distT="0" distB="0" distL="0" distR="0" wp14:anchorId="6965C978" wp14:editId="39B58265">
            <wp:extent cx="4142371" cy="3209925"/>
            <wp:effectExtent l="0" t="0" r="0"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36">
                      <a:extLst>
                        <a:ext uri="{28A0092B-C50C-407E-A947-70E740481C1C}">
                          <a14:useLocalDpi xmlns:a14="http://schemas.microsoft.com/office/drawing/2010/main" val="0"/>
                        </a:ext>
                      </a:extLst>
                    </a:blip>
                    <a:stretch>
                      <a:fillRect/>
                    </a:stretch>
                  </pic:blipFill>
                  <pic:spPr>
                    <a:xfrm>
                      <a:off x="0" y="0"/>
                      <a:ext cx="4147769" cy="3214108"/>
                    </a:xfrm>
                    <a:prstGeom prst="rect">
                      <a:avLst/>
                    </a:prstGeom>
                  </pic:spPr>
                </pic:pic>
              </a:graphicData>
            </a:graphic>
          </wp:inline>
        </w:drawing>
      </w:r>
    </w:p>
    <w:p w14:paraId="3133FC5D" w14:textId="301993C0" w:rsidR="00675773" w:rsidRDefault="002A3DBC" w:rsidP="002A3DBC">
      <w:pPr>
        <w:pStyle w:val="Lgende"/>
        <w:rPr>
          <w:sz w:val="28"/>
          <w:szCs w:val="28"/>
        </w:rPr>
      </w:pPr>
      <w:bookmarkStart w:id="31" w:name="_Toc89455797"/>
      <w:r>
        <w:t xml:space="preserve">Figure </w:t>
      </w:r>
      <w:r>
        <w:fldChar w:fldCharType="begin"/>
      </w:r>
      <w:r>
        <w:instrText xml:space="preserve"> SEQ Figure \* ARABIC </w:instrText>
      </w:r>
      <w:r>
        <w:fldChar w:fldCharType="separate"/>
      </w:r>
      <w:r w:rsidR="007F3FCF">
        <w:rPr>
          <w:noProof/>
        </w:rPr>
        <w:t>18</w:t>
      </w:r>
      <w:r>
        <w:fldChar w:fldCharType="end"/>
      </w:r>
      <w:r w:rsidRPr="000A1AC1">
        <w:t xml:space="preserve"> - OPC Scada Viewer : </w:t>
      </w:r>
      <w:r>
        <w:t>Début de l'installation</w:t>
      </w:r>
      <w:bookmarkEnd w:id="31"/>
    </w:p>
    <w:p w14:paraId="2264B913" w14:textId="77777777" w:rsidR="00BE0129" w:rsidRDefault="00BE0129" w:rsidP="009970EB">
      <w:pPr>
        <w:rPr>
          <w:sz w:val="28"/>
          <w:szCs w:val="28"/>
        </w:rPr>
      </w:pPr>
    </w:p>
    <w:p w14:paraId="282FBE7E" w14:textId="77777777" w:rsidR="00BE0129" w:rsidRDefault="00BE0129" w:rsidP="009970EB">
      <w:pPr>
        <w:rPr>
          <w:sz w:val="28"/>
          <w:szCs w:val="28"/>
        </w:rPr>
      </w:pPr>
    </w:p>
    <w:p w14:paraId="5486AD7A" w14:textId="77777777" w:rsidR="002A3DBC" w:rsidRDefault="00675773" w:rsidP="002A3DBC">
      <w:pPr>
        <w:keepNext/>
      </w:pPr>
      <w:r>
        <w:rPr>
          <w:noProof/>
        </w:rPr>
        <w:drawing>
          <wp:inline distT="0" distB="0" distL="0" distR="0" wp14:anchorId="7E5C6FA0" wp14:editId="03583243">
            <wp:extent cx="4819048" cy="3742857"/>
            <wp:effectExtent l="0" t="0" r="635" b="0"/>
            <wp:docPr id="267" name="Image 2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 2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819048" cy="3742857"/>
                    </a:xfrm>
                    <a:prstGeom prst="rect">
                      <a:avLst/>
                    </a:prstGeom>
                  </pic:spPr>
                </pic:pic>
              </a:graphicData>
            </a:graphic>
          </wp:inline>
        </w:drawing>
      </w:r>
    </w:p>
    <w:p w14:paraId="5B85577A" w14:textId="4A3EAA7C" w:rsidR="00675773" w:rsidRDefault="002A3DBC" w:rsidP="002A3DBC">
      <w:pPr>
        <w:pStyle w:val="Lgende"/>
        <w:rPr>
          <w:sz w:val="28"/>
          <w:szCs w:val="28"/>
        </w:rPr>
      </w:pPr>
      <w:bookmarkStart w:id="32" w:name="_Toc89455798"/>
      <w:r>
        <w:t xml:space="preserve">Figure </w:t>
      </w:r>
      <w:r>
        <w:fldChar w:fldCharType="begin"/>
      </w:r>
      <w:r>
        <w:instrText xml:space="preserve"> SEQ Figure \* ARABIC </w:instrText>
      </w:r>
      <w:r>
        <w:fldChar w:fldCharType="separate"/>
      </w:r>
      <w:r w:rsidR="007F3FCF">
        <w:rPr>
          <w:noProof/>
        </w:rPr>
        <w:t>19</w:t>
      </w:r>
      <w:r>
        <w:fldChar w:fldCharType="end"/>
      </w:r>
      <w:r w:rsidRPr="0016675E">
        <w:t xml:space="preserve"> - OPC Scada Viewer : </w:t>
      </w:r>
      <w:r>
        <w:t>Accepter les termes de la licence</w:t>
      </w:r>
      <w:bookmarkEnd w:id="32"/>
    </w:p>
    <w:p w14:paraId="726AC5A0" w14:textId="77777777" w:rsidR="00675773" w:rsidRDefault="00675773" w:rsidP="009970EB">
      <w:pPr>
        <w:rPr>
          <w:sz w:val="28"/>
          <w:szCs w:val="28"/>
        </w:rPr>
      </w:pPr>
    </w:p>
    <w:p w14:paraId="2294CBF5" w14:textId="77777777" w:rsidR="002A3DBC" w:rsidRDefault="00675773" w:rsidP="002A3DBC">
      <w:pPr>
        <w:keepNext/>
      </w:pPr>
      <w:r>
        <w:rPr>
          <w:noProof/>
        </w:rPr>
        <w:lastRenderedPageBreak/>
        <w:drawing>
          <wp:inline distT="0" distB="0" distL="0" distR="0" wp14:anchorId="6358502E" wp14:editId="698CF873">
            <wp:extent cx="4790476" cy="3828571"/>
            <wp:effectExtent l="0" t="0" r="0" b="635"/>
            <wp:docPr id="268" name="Image 2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 2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4790476" cy="3828571"/>
                    </a:xfrm>
                    <a:prstGeom prst="rect">
                      <a:avLst/>
                    </a:prstGeom>
                  </pic:spPr>
                </pic:pic>
              </a:graphicData>
            </a:graphic>
          </wp:inline>
        </w:drawing>
      </w:r>
    </w:p>
    <w:p w14:paraId="16B0C0DF" w14:textId="3714B236" w:rsidR="00675773" w:rsidRDefault="002A3DBC" w:rsidP="002A3DBC">
      <w:pPr>
        <w:pStyle w:val="Lgende"/>
        <w:rPr>
          <w:sz w:val="28"/>
          <w:szCs w:val="28"/>
        </w:rPr>
      </w:pPr>
      <w:bookmarkStart w:id="33" w:name="_Toc89455799"/>
      <w:r>
        <w:t xml:space="preserve">Figure </w:t>
      </w:r>
      <w:r>
        <w:fldChar w:fldCharType="begin"/>
      </w:r>
      <w:r>
        <w:instrText xml:space="preserve"> SEQ Figure \* ARABIC </w:instrText>
      </w:r>
      <w:r>
        <w:fldChar w:fldCharType="separate"/>
      </w:r>
      <w:r w:rsidR="007F3FCF">
        <w:rPr>
          <w:noProof/>
        </w:rPr>
        <w:t>20</w:t>
      </w:r>
      <w:r>
        <w:fldChar w:fldCharType="end"/>
      </w:r>
      <w:r w:rsidRPr="00B24D11">
        <w:t xml:space="preserve"> - OPC Scada Viewer : </w:t>
      </w:r>
      <w:r>
        <w:t>Choix du dossier d'installation</w:t>
      </w:r>
      <w:bookmarkEnd w:id="33"/>
    </w:p>
    <w:p w14:paraId="7C9A86A9" w14:textId="0AA44F5D" w:rsidR="00675773" w:rsidRDefault="00675773" w:rsidP="009970EB">
      <w:pPr>
        <w:rPr>
          <w:sz w:val="28"/>
          <w:szCs w:val="28"/>
        </w:rPr>
      </w:pPr>
    </w:p>
    <w:p w14:paraId="38B7BB60" w14:textId="77777777" w:rsidR="002A3DBC" w:rsidRDefault="00675773" w:rsidP="002A3DBC">
      <w:pPr>
        <w:keepNext/>
      </w:pPr>
      <w:r>
        <w:rPr>
          <w:noProof/>
        </w:rPr>
        <w:drawing>
          <wp:inline distT="0" distB="0" distL="0" distR="0" wp14:anchorId="6657784F" wp14:editId="602431E3">
            <wp:extent cx="4828571" cy="3790476"/>
            <wp:effectExtent l="0" t="0" r="0" b="635"/>
            <wp:docPr id="269" name="Image 26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 269"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828571" cy="3790476"/>
                    </a:xfrm>
                    <a:prstGeom prst="rect">
                      <a:avLst/>
                    </a:prstGeom>
                  </pic:spPr>
                </pic:pic>
              </a:graphicData>
            </a:graphic>
          </wp:inline>
        </w:drawing>
      </w:r>
    </w:p>
    <w:p w14:paraId="5C855283" w14:textId="3AD1BD08" w:rsidR="00675773" w:rsidRDefault="002A3DBC" w:rsidP="002A3DBC">
      <w:pPr>
        <w:pStyle w:val="Lgende"/>
        <w:rPr>
          <w:sz w:val="28"/>
          <w:szCs w:val="28"/>
        </w:rPr>
      </w:pPr>
      <w:bookmarkStart w:id="34" w:name="_Toc89455800"/>
      <w:r>
        <w:t xml:space="preserve">Figure </w:t>
      </w:r>
      <w:r>
        <w:fldChar w:fldCharType="begin"/>
      </w:r>
      <w:r>
        <w:instrText xml:space="preserve"> SEQ Figure \* ARABIC </w:instrText>
      </w:r>
      <w:r>
        <w:fldChar w:fldCharType="separate"/>
      </w:r>
      <w:r w:rsidR="007F3FCF">
        <w:rPr>
          <w:noProof/>
        </w:rPr>
        <w:t>21</w:t>
      </w:r>
      <w:r>
        <w:fldChar w:fldCharType="end"/>
      </w:r>
      <w:r w:rsidRPr="0011171D">
        <w:t xml:space="preserve"> - OPC Scada Viewer : </w:t>
      </w:r>
      <w:r>
        <w:t>Choix du dossier du menu démarrage</w:t>
      </w:r>
      <w:bookmarkEnd w:id="34"/>
    </w:p>
    <w:p w14:paraId="219702A1" w14:textId="5A73C001" w:rsidR="00675773" w:rsidRDefault="00675773" w:rsidP="009970EB">
      <w:pPr>
        <w:rPr>
          <w:sz w:val="28"/>
          <w:szCs w:val="28"/>
        </w:rPr>
      </w:pPr>
    </w:p>
    <w:p w14:paraId="7BB823CC" w14:textId="77777777" w:rsidR="002A3DBC" w:rsidRDefault="00675773" w:rsidP="002A3DBC">
      <w:pPr>
        <w:keepNext/>
      </w:pPr>
      <w:r>
        <w:rPr>
          <w:noProof/>
        </w:rPr>
        <w:lastRenderedPageBreak/>
        <w:drawing>
          <wp:inline distT="0" distB="0" distL="0" distR="0" wp14:anchorId="46186FD8" wp14:editId="679AB0B2">
            <wp:extent cx="4809524" cy="3780952"/>
            <wp:effectExtent l="0" t="0" r="0" b="0"/>
            <wp:docPr id="270" name="Image 2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 270" descr="Une image contenant text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809524" cy="3780952"/>
                    </a:xfrm>
                    <a:prstGeom prst="rect">
                      <a:avLst/>
                    </a:prstGeom>
                  </pic:spPr>
                </pic:pic>
              </a:graphicData>
            </a:graphic>
          </wp:inline>
        </w:drawing>
      </w:r>
    </w:p>
    <w:p w14:paraId="2599D0EA" w14:textId="4A6B9F27" w:rsidR="00675773" w:rsidRDefault="002A3DBC" w:rsidP="002A3DBC">
      <w:pPr>
        <w:pStyle w:val="Lgende"/>
        <w:rPr>
          <w:sz w:val="28"/>
          <w:szCs w:val="28"/>
        </w:rPr>
      </w:pPr>
      <w:bookmarkStart w:id="35" w:name="_Toc89455801"/>
      <w:r>
        <w:t xml:space="preserve">Figure </w:t>
      </w:r>
      <w:r>
        <w:fldChar w:fldCharType="begin"/>
      </w:r>
      <w:r>
        <w:instrText xml:space="preserve"> SEQ Figure \* ARABIC </w:instrText>
      </w:r>
      <w:r>
        <w:fldChar w:fldCharType="separate"/>
      </w:r>
      <w:r w:rsidR="007F3FCF">
        <w:rPr>
          <w:noProof/>
        </w:rPr>
        <w:t>22</w:t>
      </w:r>
      <w:r>
        <w:fldChar w:fldCharType="end"/>
      </w:r>
      <w:r w:rsidRPr="001F481F">
        <w:t xml:space="preserve"> - OPC Scada Viewer : </w:t>
      </w:r>
      <w:r>
        <w:t>Sélection des tâches de l'installation</w:t>
      </w:r>
      <w:bookmarkEnd w:id="35"/>
    </w:p>
    <w:p w14:paraId="4C24E70B" w14:textId="1636E3CB" w:rsidR="00675773" w:rsidRDefault="00675773" w:rsidP="009970EB">
      <w:pPr>
        <w:rPr>
          <w:sz w:val="28"/>
          <w:szCs w:val="28"/>
        </w:rPr>
      </w:pPr>
    </w:p>
    <w:p w14:paraId="03B04E18" w14:textId="77777777" w:rsidR="002A3DBC" w:rsidRDefault="00675773" w:rsidP="002A3DBC">
      <w:pPr>
        <w:keepNext/>
      </w:pPr>
      <w:r>
        <w:rPr>
          <w:noProof/>
        </w:rPr>
        <w:drawing>
          <wp:inline distT="0" distB="0" distL="0" distR="0" wp14:anchorId="19450943" wp14:editId="347997B3">
            <wp:extent cx="4800000" cy="3695238"/>
            <wp:effectExtent l="0" t="0" r="635" b="635"/>
            <wp:docPr id="271" name="Image 27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 271"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4800000" cy="3695238"/>
                    </a:xfrm>
                    <a:prstGeom prst="rect">
                      <a:avLst/>
                    </a:prstGeom>
                  </pic:spPr>
                </pic:pic>
              </a:graphicData>
            </a:graphic>
          </wp:inline>
        </w:drawing>
      </w:r>
    </w:p>
    <w:p w14:paraId="52CD94F2" w14:textId="1A34B363" w:rsidR="00675773" w:rsidRDefault="002A3DBC" w:rsidP="002A3DBC">
      <w:pPr>
        <w:pStyle w:val="Lgende"/>
        <w:rPr>
          <w:sz w:val="28"/>
          <w:szCs w:val="28"/>
        </w:rPr>
      </w:pPr>
      <w:bookmarkStart w:id="36" w:name="_Toc89455802"/>
      <w:r>
        <w:t xml:space="preserve">Figure </w:t>
      </w:r>
      <w:r>
        <w:fldChar w:fldCharType="begin"/>
      </w:r>
      <w:r>
        <w:instrText xml:space="preserve"> SEQ Figure \* ARABIC </w:instrText>
      </w:r>
      <w:r>
        <w:fldChar w:fldCharType="separate"/>
      </w:r>
      <w:r w:rsidR="007F3FCF">
        <w:rPr>
          <w:noProof/>
        </w:rPr>
        <w:t>23</w:t>
      </w:r>
      <w:r>
        <w:fldChar w:fldCharType="end"/>
      </w:r>
      <w:r w:rsidRPr="001D74A4">
        <w:t xml:space="preserve"> - OPC Scada Viewer : </w:t>
      </w:r>
      <w:r>
        <w:t>Prêt pour l'installation</w:t>
      </w:r>
      <w:bookmarkEnd w:id="36"/>
    </w:p>
    <w:p w14:paraId="50DE6AC5" w14:textId="76342DBA" w:rsidR="00675773" w:rsidRDefault="00675773" w:rsidP="009970EB">
      <w:pPr>
        <w:rPr>
          <w:sz w:val="28"/>
          <w:szCs w:val="28"/>
        </w:rPr>
      </w:pPr>
    </w:p>
    <w:p w14:paraId="41407DCF" w14:textId="77777777" w:rsidR="002A3DBC" w:rsidRDefault="00675773" w:rsidP="002A3DBC">
      <w:pPr>
        <w:keepNext/>
      </w:pPr>
      <w:r>
        <w:rPr>
          <w:noProof/>
        </w:rPr>
        <w:lastRenderedPageBreak/>
        <w:drawing>
          <wp:inline distT="0" distB="0" distL="0" distR="0" wp14:anchorId="3FD51E21" wp14:editId="37BD6B3F">
            <wp:extent cx="4780952" cy="3704762"/>
            <wp:effectExtent l="0" t="0" r="635" b="0"/>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780952" cy="3704762"/>
                    </a:xfrm>
                    <a:prstGeom prst="rect">
                      <a:avLst/>
                    </a:prstGeom>
                  </pic:spPr>
                </pic:pic>
              </a:graphicData>
            </a:graphic>
          </wp:inline>
        </w:drawing>
      </w:r>
    </w:p>
    <w:p w14:paraId="4ACB1D33" w14:textId="77395CEB" w:rsidR="00675773" w:rsidRDefault="002A3DBC" w:rsidP="002A3DBC">
      <w:pPr>
        <w:pStyle w:val="Lgende"/>
        <w:rPr>
          <w:sz w:val="28"/>
          <w:szCs w:val="28"/>
        </w:rPr>
      </w:pPr>
      <w:bookmarkStart w:id="37" w:name="_Toc89455803"/>
      <w:r>
        <w:t xml:space="preserve">Figure </w:t>
      </w:r>
      <w:r>
        <w:fldChar w:fldCharType="begin"/>
      </w:r>
      <w:r>
        <w:instrText xml:space="preserve"> SEQ Figure \* ARABIC </w:instrText>
      </w:r>
      <w:r>
        <w:fldChar w:fldCharType="separate"/>
      </w:r>
      <w:r w:rsidR="007F3FCF">
        <w:rPr>
          <w:noProof/>
        </w:rPr>
        <w:t>24</w:t>
      </w:r>
      <w:r>
        <w:fldChar w:fldCharType="end"/>
      </w:r>
      <w:r w:rsidRPr="002C042C">
        <w:t xml:space="preserve"> - OPC Scada Viewer : </w:t>
      </w:r>
      <w:r>
        <w:t>installation en cours</w:t>
      </w:r>
      <w:bookmarkEnd w:id="37"/>
    </w:p>
    <w:p w14:paraId="1E4C268F" w14:textId="3F6D0E64" w:rsidR="00675773" w:rsidRDefault="00675773" w:rsidP="009970EB">
      <w:pPr>
        <w:rPr>
          <w:sz w:val="28"/>
          <w:szCs w:val="28"/>
        </w:rPr>
      </w:pPr>
    </w:p>
    <w:p w14:paraId="54460ADC" w14:textId="77777777" w:rsidR="002A3DBC" w:rsidRDefault="00675773" w:rsidP="002A3DBC">
      <w:pPr>
        <w:keepNext/>
      </w:pPr>
      <w:r>
        <w:rPr>
          <w:noProof/>
        </w:rPr>
        <w:drawing>
          <wp:inline distT="0" distB="0" distL="0" distR="0" wp14:anchorId="7E5B1EE4" wp14:editId="78C812B8">
            <wp:extent cx="4800000" cy="3742857"/>
            <wp:effectExtent l="0" t="0" r="635"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43">
                      <a:extLst>
                        <a:ext uri="{28A0092B-C50C-407E-A947-70E740481C1C}">
                          <a14:useLocalDpi xmlns:a14="http://schemas.microsoft.com/office/drawing/2010/main" val="0"/>
                        </a:ext>
                      </a:extLst>
                    </a:blip>
                    <a:stretch>
                      <a:fillRect/>
                    </a:stretch>
                  </pic:blipFill>
                  <pic:spPr>
                    <a:xfrm>
                      <a:off x="0" y="0"/>
                      <a:ext cx="4800000" cy="3742857"/>
                    </a:xfrm>
                    <a:prstGeom prst="rect">
                      <a:avLst/>
                    </a:prstGeom>
                  </pic:spPr>
                </pic:pic>
              </a:graphicData>
            </a:graphic>
          </wp:inline>
        </w:drawing>
      </w:r>
    </w:p>
    <w:p w14:paraId="55CDD803" w14:textId="45EC7A2F" w:rsidR="00675773" w:rsidRDefault="002A3DBC" w:rsidP="002A3DBC">
      <w:pPr>
        <w:pStyle w:val="Lgende"/>
        <w:rPr>
          <w:sz w:val="28"/>
          <w:szCs w:val="28"/>
        </w:rPr>
      </w:pPr>
      <w:bookmarkStart w:id="38" w:name="_Toc89455804"/>
      <w:r>
        <w:t xml:space="preserve">Figure </w:t>
      </w:r>
      <w:r>
        <w:fldChar w:fldCharType="begin"/>
      </w:r>
      <w:r>
        <w:instrText xml:space="preserve"> SEQ Figure \* ARABIC </w:instrText>
      </w:r>
      <w:r>
        <w:fldChar w:fldCharType="separate"/>
      </w:r>
      <w:r w:rsidR="007F3FCF">
        <w:rPr>
          <w:noProof/>
        </w:rPr>
        <w:t>25</w:t>
      </w:r>
      <w:r>
        <w:fldChar w:fldCharType="end"/>
      </w:r>
      <w:r w:rsidRPr="00801D0E">
        <w:t xml:space="preserve"> - OPC Scada Viewer : </w:t>
      </w:r>
      <w:r>
        <w:t>Fin de l'installation</w:t>
      </w:r>
      <w:bookmarkEnd w:id="38"/>
    </w:p>
    <w:p w14:paraId="1663146E" w14:textId="13A6C39D" w:rsidR="00675773" w:rsidRDefault="00675773" w:rsidP="009970EB">
      <w:pPr>
        <w:rPr>
          <w:sz w:val="28"/>
          <w:szCs w:val="28"/>
        </w:rPr>
      </w:pPr>
    </w:p>
    <w:p w14:paraId="7FAB0B4A" w14:textId="5FDD0AFE" w:rsidR="00675773" w:rsidRDefault="00675773">
      <w:pPr>
        <w:rPr>
          <w:sz w:val="28"/>
          <w:szCs w:val="28"/>
        </w:rPr>
      </w:pPr>
      <w:r>
        <w:rPr>
          <w:sz w:val="28"/>
          <w:szCs w:val="28"/>
        </w:rPr>
        <w:br w:type="page"/>
      </w:r>
    </w:p>
    <w:p w14:paraId="6B1CC18F" w14:textId="052C7C7F" w:rsidR="009970EB" w:rsidRPr="009970EB" w:rsidRDefault="009970EB" w:rsidP="00675773">
      <w:pPr>
        <w:pStyle w:val="Titre1"/>
      </w:pPr>
      <w:bookmarkStart w:id="39" w:name="_Toc89455749"/>
      <w:r w:rsidRPr="009970EB">
        <w:lastRenderedPageBreak/>
        <w:t>4</w:t>
      </w:r>
      <w:r w:rsidRPr="009970EB">
        <w:tab/>
        <w:t>Utilisation générale</w:t>
      </w:r>
      <w:bookmarkEnd w:id="39"/>
    </w:p>
    <w:p w14:paraId="493A6C81" w14:textId="7B70CA32" w:rsidR="009970EB" w:rsidRDefault="009970EB" w:rsidP="00675773">
      <w:pPr>
        <w:pStyle w:val="Titre2"/>
      </w:pPr>
      <w:bookmarkStart w:id="40" w:name="_Toc89455750"/>
      <w:r w:rsidRPr="009970EB">
        <w:t>4.1</w:t>
      </w:r>
      <w:r w:rsidRPr="009970EB">
        <w:tab/>
        <w:t>Pour débuter</w:t>
      </w:r>
      <w:bookmarkEnd w:id="40"/>
    </w:p>
    <w:p w14:paraId="3109E5EA" w14:textId="77777777" w:rsidR="00675773" w:rsidRPr="00675773" w:rsidRDefault="00675773" w:rsidP="00675773"/>
    <w:p w14:paraId="61617DE2" w14:textId="6B7F828B" w:rsidR="009970EB" w:rsidRDefault="009970EB" w:rsidP="009970EB">
      <w:pPr>
        <w:rPr>
          <w:sz w:val="28"/>
          <w:szCs w:val="28"/>
        </w:rPr>
      </w:pPr>
      <w:r w:rsidRPr="009970EB">
        <w:rPr>
          <w:sz w:val="28"/>
          <w:szCs w:val="28"/>
        </w:rPr>
        <w:t xml:space="preserve">Après avoir </w:t>
      </w:r>
      <w:r w:rsidRPr="004D6E57">
        <w:rPr>
          <w:sz w:val="28"/>
          <w:szCs w:val="28"/>
        </w:rPr>
        <w:t>installé</w:t>
      </w:r>
      <w:r w:rsidR="00924A53">
        <w:rPr>
          <w:sz w:val="28"/>
          <w:szCs w:val="28"/>
        </w:rPr>
        <w:t xml:space="preserve"> </w:t>
      </w:r>
      <w:r w:rsidR="00924A53" w:rsidRPr="004D6E57">
        <w:rPr>
          <w:sz w:val="28"/>
          <w:szCs w:val="28"/>
          <w:u w:val="single"/>
        </w:rPr>
        <w:t>Advanced Serial Data Logger</w:t>
      </w:r>
      <w:r w:rsidR="00924A53">
        <w:rPr>
          <w:sz w:val="28"/>
          <w:szCs w:val="28"/>
        </w:rPr>
        <w:t xml:space="preserve"> et </w:t>
      </w:r>
      <w:r w:rsidR="00924A53" w:rsidRPr="004D6E57">
        <w:rPr>
          <w:sz w:val="28"/>
          <w:szCs w:val="28"/>
          <w:u w:val="single"/>
        </w:rPr>
        <w:t>OPC SCADA Viewer</w:t>
      </w:r>
      <w:r w:rsidR="00924A53">
        <w:rPr>
          <w:sz w:val="28"/>
          <w:szCs w:val="28"/>
        </w:rPr>
        <w:t>,</w:t>
      </w:r>
      <w:r w:rsidRPr="004D6E57">
        <w:rPr>
          <w:sz w:val="28"/>
          <w:szCs w:val="28"/>
        </w:rPr>
        <w:t xml:space="preserve"> voici</w:t>
      </w:r>
      <w:r w:rsidRPr="009970EB">
        <w:rPr>
          <w:sz w:val="28"/>
          <w:szCs w:val="28"/>
        </w:rPr>
        <w:t xml:space="preserve"> les étapes à suivre </w:t>
      </w:r>
      <w:r w:rsidR="005C7B8F">
        <w:rPr>
          <w:sz w:val="28"/>
          <w:szCs w:val="28"/>
        </w:rPr>
        <w:t xml:space="preserve">pour </w:t>
      </w:r>
      <w:r w:rsidR="00675773">
        <w:rPr>
          <w:sz w:val="28"/>
          <w:szCs w:val="28"/>
        </w:rPr>
        <w:t>récupérer les configurations :</w:t>
      </w:r>
    </w:p>
    <w:p w14:paraId="35CBF81F" w14:textId="77777777" w:rsidR="00322D9D" w:rsidRPr="009970EB" w:rsidRDefault="00322D9D" w:rsidP="009970EB">
      <w:pPr>
        <w:rPr>
          <w:sz w:val="28"/>
          <w:szCs w:val="28"/>
        </w:rPr>
      </w:pPr>
    </w:p>
    <w:p w14:paraId="74272BF4" w14:textId="15BFFAB2" w:rsidR="009970EB" w:rsidRDefault="00322D9D" w:rsidP="00322D9D">
      <w:pPr>
        <w:pStyle w:val="Titre3"/>
      </w:pPr>
      <w:bookmarkStart w:id="41" w:name="_Toc89455751"/>
      <w:r>
        <w:t>4.1.1</w:t>
      </w:r>
      <w:r w:rsidR="007833C2">
        <w:tab/>
      </w:r>
      <w:r>
        <w:t xml:space="preserve">Récupération de la </w:t>
      </w:r>
      <w:r w:rsidRPr="004D6E57">
        <w:rPr>
          <w:rFonts w:asciiTheme="majorHAnsi" w:hAnsiTheme="majorHAnsi" w:cstheme="majorHAnsi"/>
        </w:rPr>
        <w:t xml:space="preserve">configuration de </w:t>
      </w:r>
      <w:r w:rsidR="00924A53" w:rsidRPr="004D6E57">
        <w:rPr>
          <w:rFonts w:asciiTheme="majorHAnsi" w:hAnsiTheme="majorHAnsi" w:cstheme="majorHAnsi"/>
          <w:u w:val="single"/>
        </w:rPr>
        <w:t>Advanced Serial Data Logger</w:t>
      </w:r>
      <w:bookmarkEnd w:id="41"/>
      <w:r>
        <w:t xml:space="preserve"> </w:t>
      </w:r>
    </w:p>
    <w:p w14:paraId="6153424F" w14:textId="77777777" w:rsidR="00322D9D" w:rsidRPr="00322D9D" w:rsidRDefault="00322D9D" w:rsidP="00322D9D"/>
    <w:p w14:paraId="1DCE1C37" w14:textId="406039E4" w:rsidR="009970EB" w:rsidRDefault="009970EB" w:rsidP="009970EB">
      <w:pPr>
        <w:rPr>
          <w:sz w:val="28"/>
          <w:szCs w:val="28"/>
          <w:lang w:val="en-CA"/>
        </w:rPr>
      </w:pPr>
      <w:proofErr w:type="spellStart"/>
      <w:r w:rsidRPr="009970EB">
        <w:rPr>
          <w:sz w:val="28"/>
          <w:szCs w:val="28"/>
          <w:lang w:val="en-CA"/>
        </w:rPr>
        <w:t>Ouvrir</w:t>
      </w:r>
      <w:proofErr w:type="spellEnd"/>
      <w:r w:rsidRPr="009970EB">
        <w:rPr>
          <w:sz w:val="28"/>
          <w:szCs w:val="28"/>
          <w:lang w:val="en-CA"/>
        </w:rPr>
        <w:t xml:space="preserve"> </w:t>
      </w:r>
      <w:r w:rsidR="00924A53">
        <w:rPr>
          <w:sz w:val="28"/>
          <w:szCs w:val="28"/>
          <w:lang w:val="en-CA"/>
        </w:rPr>
        <w:t xml:space="preserve">le </w:t>
      </w:r>
      <w:proofErr w:type="spellStart"/>
      <w:r w:rsidR="00924A53">
        <w:rPr>
          <w:sz w:val="28"/>
          <w:szCs w:val="28"/>
          <w:lang w:val="en-CA"/>
        </w:rPr>
        <w:t>progiciel</w:t>
      </w:r>
      <w:proofErr w:type="spellEnd"/>
      <w:r w:rsidR="00924A53">
        <w:rPr>
          <w:sz w:val="28"/>
          <w:szCs w:val="28"/>
          <w:lang w:val="en-CA"/>
        </w:rPr>
        <w:t xml:space="preserve"> </w:t>
      </w:r>
      <w:r w:rsidR="00924A53" w:rsidRPr="00924A53">
        <w:rPr>
          <w:sz w:val="28"/>
          <w:szCs w:val="28"/>
          <w:u w:val="single"/>
          <w:lang w:val="en-CA"/>
        </w:rPr>
        <w:t>Advanced Serial Data Logger</w:t>
      </w:r>
    </w:p>
    <w:p w14:paraId="7F4EE71B" w14:textId="77777777" w:rsidR="002A3DBC" w:rsidRDefault="00065D1B" w:rsidP="002A3DBC">
      <w:pPr>
        <w:keepNext/>
      </w:pPr>
      <w:r>
        <w:rPr>
          <w:noProof/>
        </w:rPr>
        <w:drawing>
          <wp:inline distT="0" distB="0" distL="0" distR="0" wp14:anchorId="471D101E" wp14:editId="2E831DF2">
            <wp:extent cx="971429" cy="923810"/>
            <wp:effectExtent l="0" t="0" r="63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71429" cy="923810"/>
                    </a:xfrm>
                    <a:prstGeom prst="rect">
                      <a:avLst/>
                    </a:prstGeom>
                  </pic:spPr>
                </pic:pic>
              </a:graphicData>
            </a:graphic>
          </wp:inline>
        </w:drawing>
      </w:r>
    </w:p>
    <w:p w14:paraId="7FF2854F" w14:textId="40077260" w:rsidR="00675773" w:rsidRPr="00675E4A" w:rsidRDefault="002A3DBC" w:rsidP="002A3DBC">
      <w:pPr>
        <w:pStyle w:val="Lgende"/>
        <w:rPr>
          <w:sz w:val="28"/>
          <w:szCs w:val="28"/>
        </w:rPr>
      </w:pPr>
      <w:bookmarkStart w:id="42" w:name="_Toc89455805"/>
      <w:r>
        <w:t xml:space="preserve">Figure </w:t>
      </w:r>
      <w:r>
        <w:fldChar w:fldCharType="begin"/>
      </w:r>
      <w:r>
        <w:instrText xml:space="preserve"> SEQ Figure \* ARABIC </w:instrText>
      </w:r>
      <w:r>
        <w:fldChar w:fldCharType="separate"/>
      </w:r>
      <w:r w:rsidR="007F3FCF">
        <w:rPr>
          <w:noProof/>
        </w:rPr>
        <w:t>26</w:t>
      </w:r>
      <w:r>
        <w:fldChar w:fldCharType="end"/>
      </w:r>
      <w:r>
        <w:t xml:space="preserve"> - Advanced Scada Viewer : Icône de démarrage de l'application</w:t>
      </w:r>
      <w:bookmarkEnd w:id="42"/>
    </w:p>
    <w:p w14:paraId="2B3062FF" w14:textId="77777777" w:rsidR="00065D1B" w:rsidRPr="00675E4A" w:rsidRDefault="00065D1B" w:rsidP="009970EB">
      <w:pPr>
        <w:rPr>
          <w:sz w:val="28"/>
          <w:szCs w:val="28"/>
        </w:rPr>
      </w:pPr>
    </w:p>
    <w:p w14:paraId="12C77B6D" w14:textId="4699A37D" w:rsidR="00675773" w:rsidRPr="009970EB" w:rsidRDefault="00675773" w:rsidP="00675773">
      <w:pPr>
        <w:rPr>
          <w:sz w:val="28"/>
          <w:szCs w:val="28"/>
        </w:rPr>
      </w:pPr>
      <w:r w:rsidRPr="009970EB">
        <w:rPr>
          <w:sz w:val="28"/>
          <w:szCs w:val="28"/>
        </w:rPr>
        <w:t>Récupération de la sauvegarde de la configuration d</w:t>
      </w:r>
      <w:r>
        <w:rPr>
          <w:sz w:val="28"/>
          <w:szCs w:val="28"/>
        </w:rPr>
        <w:t>’</w:t>
      </w:r>
      <w:r w:rsidR="00924A53" w:rsidRPr="00924A53">
        <w:rPr>
          <w:sz w:val="28"/>
          <w:szCs w:val="28"/>
          <w:u w:val="single"/>
        </w:rPr>
        <w:t>Advanced Serial Data Logger</w:t>
      </w:r>
      <w:r w:rsidRPr="009970EB">
        <w:rPr>
          <w:sz w:val="28"/>
          <w:szCs w:val="28"/>
        </w:rPr>
        <w:t>.</w:t>
      </w:r>
    </w:p>
    <w:p w14:paraId="524B9AFF" w14:textId="77777777" w:rsidR="002A3DBC" w:rsidRDefault="00675773" w:rsidP="002A3DBC">
      <w:pPr>
        <w:keepNext/>
      </w:pPr>
      <w:r>
        <w:rPr>
          <w:noProof/>
          <w:w w:val="105"/>
        </w:rPr>
        <w:drawing>
          <wp:inline distT="0" distB="0" distL="0" distR="0" wp14:anchorId="04E0D94F" wp14:editId="7720A58D">
            <wp:extent cx="4924425" cy="2238233"/>
            <wp:effectExtent l="0" t="0" r="0" b="0"/>
            <wp:docPr id="374" name="Image 37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 374" descr="Une image contenant text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4972462" cy="2260067"/>
                    </a:xfrm>
                    <a:prstGeom prst="rect">
                      <a:avLst/>
                    </a:prstGeom>
                  </pic:spPr>
                </pic:pic>
              </a:graphicData>
            </a:graphic>
          </wp:inline>
        </w:drawing>
      </w:r>
    </w:p>
    <w:p w14:paraId="042515FD" w14:textId="3AAABCF4" w:rsidR="00675773" w:rsidRPr="00675E4A" w:rsidRDefault="002A3DBC" w:rsidP="002A3DBC">
      <w:pPr>
        <w:pStyle w:val="Lgende"/>
        <w:rPr>
          <w:sz w:val="28"/>
          <w:szCs w:val="28"/>
        </w:rPr>
      </w:pPr>
      <w:bookmarkStart w:id="43" w:name="_Toc89455806"/>
      <w:r>
        <w:t xml:space="preserve">Figure </w:t>
      </w:r>
      <w:r>
        <w:fldChar w:fldCharType="begin"/>
      </w:r>
      <w:r>
        <w:instrText xml:space="preserve"> SEQ Figure \* ARABIC </w:instrText>
      </w:r>
      <w:r>
        <w:fldChar w:fldCharType="separate"/>
      </w:r>
      <w:r w:rsidR="007F3FCF">
        <w:rPr>
          <w:noProof/>
        </w:rPr>
        <w:t>27</w:t>
      </w:r>
      <w:r>
        <w:fldChar w:fldCharType="end"/>
      </w:r>
      <w:r w:rsidRPr="00AB5C03">
        <w:t xml:space="preserve"> - Advanced Scada Viewer : </w:t>
      </w:r>
      <w:r>
        <w:t>Récupération de la configuration pour la motomarine</w:t>
      </w:r>
      <w:bookmarkEnd w:id="43"/>
    </w:p>
    <w:p w14:paraId="20E62B7F" w14:textId="68CC557D" w:rsidR="00675773" w:rsidRPr="00675E4A" w:rsidRDefault="00675773">
      <w:pPr>
        <w:rPr>
          <w:sz w:val="28"/>
          <w:szCs w:val="28"/>
        </w:rPr>
      </w:pPr>
    </w:p>
    <w:p w14:paraId="4CCC78EC" w14:textId="77777777" w:rsidR="00E21D63" w:rsidRDefault="00E21D63" w:rsidP="00675773">
      <w:pPr>
        <w:rPr>
          <w:sz w:val="28"/>
          <w:szCs w:val="28"/>
        </w:rPr>
      </w:pPr>
    </w:p>
    <w:p w14:paraId="6B32A03F" w14:textId="77777777" w:rsidR="00E21D63" w:rsidRDefault="00E21D63" w:rsidP="00675773">
      <w:pPr>
        <w:rPr>
          <w:sz w:val="28"/>
          <w:szCs w:val="28"/>
        </w:rPr>
      </w:pPr>
    </w:p>
    <w:p w14:paraId="306741EA" w14:textId="77777777" w:rsidR="00E21D63" w:rsidRDefault="00E21D63" w:rsidP="00675773">
      <w:pPr>
        <w:rPr>
          <w:sz w:val="28"/>
          <w:szCs w:val="28"/>
        </w:rPr>
      </w:pPr>
    </w:p>
    <w:p w14:paraId="5426B894" w14:textId="77777777" w:rsidR="00E21D63" w:rsidRDefault="00E21D63" w:rsidP="00675773">
      <w:pPr>
        <w:rPr>
          <w:sz w:val="28"/>
          <w:szCs w:val="28"/>
        </w:rPr>
      </w:pPr>
    </w:p>
    <w:p w14:paraId="1D7608D5" w14:textId="77777777" w:rsidR="00E21D63" w:rsidRDefault="00E21D63" w:rsidP="00675773">
      <w:pPr>
        <w:rPr>
          <w:sz w:val="28"/>
          <w:szCs w:val="28"/>
        </w:rPr>
      </w:pPr>
    </w:p>
    <w:p w14:paraId="5925FD50" w14:textId="77777777" w:rsidR="00E21D63" w:rsidRDefault="00E21D63" w:rsidP="00675773">
      <w:pPr>
        <w:rPr>
          <w:sz w:val="28"/>
          <w:szCs w:val="28"/>
        </w:rPr>
      </w:pPr>
    </w:p>
    <w:p w14:paraId="7325351A" w14:textId="77777777" w:rsidR="00E21D63" w:rsidRDefault="00E21D63" w:rsidP="00675773">
      <w:pPr>
        <w:rPr>
          <w:sz w:val="28"/>
          <w:szCs w:val="28"/>
        </w:rPr>
      </w:pPr>
    </w:p>
    <w:p w14:paraId="5AB8E16B" w14:textId="77777777" w:rsidR="00E21D63" w:rsidRDefault="00E21D63" w:rsidP="00675773">
      <w:pPr>
        <w:rPr>
          <w:sz w:val="28"/>
          <w:szCs w:val="28"/>
        </w:rPr>
      </w:pPr>
    </w:p>
    <w:p w14:paraId="55D1224A" w14:textId="77777777" w:rsidR="00E21D63" w:rsidRDefault="00E21D63" w:rsidP="00675773">
      <w:pPr>
        <w:rPr>
          <w:sz w:val="28"/>
          <w:szCs w:val="28"/>
        </w:rPr>
      </w:pPr>
    </w:p>
    <w:p w14:paraId="270A7566" w14:textId="77777777" w:rsidR="00E21D63" w:rsidRDefault="00E21D63" w:rsidP="00675773">
      <w:pPr>
        <w:rPr>
          <w:sz w:val="28"/>
          <w:szCs w:val="28"/>
        </w:rPr>
      </w:pPr>
    </w:p>
    <w:p w14:paraId="4A6F4C5B" w14:textId="77777777" w:rsidR="00E21D63" w:rsidRDefault="00E21D63" w:rsidP="00675773">
      <w:pPr>
        <w:rPr>
          <w:sz w:val="28"/>
          <w:szCs w:val="28"/>
        </w:rPr>
      </w:pPr>
    </w:p>
    <w:p w14:paraId="34B78A14" w14:textId="77777777" w:rsidR="00E21D63" w:rsidRDefault="00E21D63" w:rsidP="00675773">
      <w:pPr>
        <w:rPr>
          <w:sz w:val="28"/>
          <w:szCs w:val="28"/>
        </w:rPr>
      </w:pPr>
    </w:p>
    <w:p w14:paraId="61711A73" w14:textId="2AD12650" w:rsidR="00675773" w:rsidRPr="009970EB" w:rsidRDefault="00675773" w:rsidP="00675773">
      <w:pPr>
        <w:rPr>
          <w:sz w:val="28"/>
          <w:szCs w:val="28"/>
        </w:rPr>
      </w:pPr>
      <w:r w:rsidRPr="009970EB">
        <w:rPr>
          <w:sz w:val="28"/>
          <w:szCs w:val="28"/>
        </w:rPr>
        <w:lastRenderedPageBreak/>
        <w:t xml:space="preserve">Choisir la version </w:t>
      </w:r>
      <w:r>
        <w:rPr>
          <w:sz w:val="28"/>
          <w:szCs w:val="28"/>
        </w:rPr>
        <w:t>la plus récente</w:t>
      </w:r>
      <w:r w:rsidRPr="009970EB">
        <w:rPr>
          <w:sz w:val="28"/>
          <w:szCs w:val="28"/>
        </w:rPr>
        <w:t>.</w:t>
      </w:r>
    </w:p>
    <w:p w14:paraId="4218F8DF" w14:textId="77777777" w:rsidR="002A3DBC" w:rsidRDefault="00675773" w:rsidP="002A3DBC">
      <w:pPr>
        <w:keepNext/>
      </w:pPr>
      <w:r>
        <w:rPr>
          <w:noProof/>
        </w:rPr>
        <w:drawing>
          <wp:inline distT="0" distB="0" distL="0" distR="0" wp14:anchorId="24AA6797" wp14:editId="3A7C0DDB">
            <wp:extent cx="4970780" cy="2905125"/>
            <wp:effectExtent l="0" t="0" r="1270" b="9525"/>
            <wp:docPr id="383" name="Image 38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Image 383"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058359" cy="2956310"/>
                    </a:xfrm>
                    <a:prstGeom prst="rect">
                      <a:avLst/>
                    </a:prstGeom>
                  </pic:spPr>
                </pic:pic>
              </a:graphicData>
            </a:graphic>
          </wp:inline>
        </w:drawing>
      </w:r>
    </w:p>
    <w:p w14:paraId="116B5405" w14:textId="782D6A73" w:rsidR="00675773" w:rsidRDefault="002A3DBC" w:rsidP="002A3DBC">
      <w:pPr>
        <w:pStyle w:val="Lgende"/>
        <w:rPr>
          <w:sz w:val="28"/>
          <w:szCs w:val="28"/>
        </w:rPr>
      </w:pPr>
      <w:bookmarkStart w:id="44" w:name="_Toc89455807"/>
      <w:r>
        <w:t xml:space="preserve">Figure </w:t>
      </w:r>
      <w:r>
        <w:fldChar w:fldCharType="begin"/>
      </w:r>
      <w:r>
        <w:instrText xml:space="preserve"> SEQ Figure \* ARABIC </w:instrText>
      </w:r>
      <w:r>
        <w:fldChar w:fldCharType="separate"/>
      </w:r>
      <w:r w:rsidR="007F3FCF">
        <w:rPr>
          <w:noProof/>
        </w:rPr>
        <w:t>28</w:t>
      </w:r>
      <w:r>
        <w:fldChar w:fldCharType="end"/>
      </w:r>
      <w:r w:rsidRPr="00ED3854">
        <w:t xml:space="preserve"> - Advanced Scada Viewer : </w:t>
      </w:r>
      <w:r>
        <w:t>Sélection du fichier de configuration motomarine</w:t>
      </w:r>
      <w:bookmarkEnd w:id="44"/>
    </w:p>
    <w:p w14:paraId="45B67ABA" w14:textId="77777777" w:rsidR="00065D1B" w:rsidRDefault="00065D1B" w:rsidP="00675773">
      <w:pPr>
        <w:rPr>
          <w:sz w:val="28"/>
          <w:szCs w:val="28"/>
        </w:rPr>
      </w:pPr>
    </w:p>
    <w:p w14:paraId="06F6D1B7" w14:textId="6623C60E" w:rsidR="00675773" w:rsidRPr="004747DD" w:rsidRDefault="00675773" w:rsidP="009970EB">
      <w:pPr>
        <w:rPr>
          <w:sz w:val="36"/>
          <w:szCs w:val="36"/>
        </w:rPr>
      </w:pPr>
      <w:r w:rsidRPr="004747DD">
        <w:rPr>
          <w:w w:val="105"/>
          <w:sz w:val="28"/>
          <w:szCs w:val="28"/>
        </w:rPr>
        <w:t>Après la récupération de la configuration</w:t>
      </w:r>
      <w:r w:rsidR="00C32A7B" w:rsidRPr="004747DD">
        <w:rPr>
          <w:w w:val="105"/>
          <w:sz w:val="28"/>
          <w:szCs w:val="28"/>
        </w:rPr>
        <w:t>,</w:t>
      </w:r>
      <w:r w:rsidRPr="004747DD">
        <w:rPr>
          <w:w w:val="105"/>
          <w:sz w:val="28"/>
          <w:szCs w:val="28"/>
        </w:rPr>
        <w:t xml:space="preserve"> tous les paramètres pour la motomarine sont maintenant ajustés.</w:t>
      </w:r>
      <w:r w:rsidRPr="004747DD">
        <w:rPr>
          <w:sz w:val="28"/>
          <w:szCs w:val="28"/>
        </w:rPr>
        <w:t xml:space="preserve"> </w:t>
      </w:r>
    </w:p>
    <w:p w14:paraId="27802308" w14:textId="77777777" w:rsidR="002A3DBC" w:rsidRDefault="00675773" w:rsidP="002A3DBC">
      <w:pPr>
        <w:keepNext/>
      </w:pPr>
      <w:r>
        <w:rPr>
          <w:noProof/>
          <w:w w:val="105"/>
        </w:rPr>
        <w:drawing>
          <wp:inline distT="0" distB="0" distL="0" distR="0" wp14:anchorId="16C565A6" wp14:editId="442C594F">
            <wp:extent cx="2076190" cy="1514286"/>
            <wp:effectExtent l="0" t="0" r="635" b="0"/>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Image 375"/>
                    <pic:cNvPicPr/>
                  </pic:nvPicPr>
                  <pic:blipFill>
                    <a:blip r:embed="rId47">
                      <a:extLst>
                        <a:ext uri="{28A0092B-C50C-407E-A947-70E740481C1C}">
                          <a14:useLocalDpi xmlns:a14="http://schemas.microsoft.com/office/drawing/2010/main" val="0"/>
                        </a:ext>
                      </a:extLst>
                    </a:blip>
                    <a:stretch>
                      <a:fillRect/>
                    </a:stretch>
                  </pic:blipFill>
                  <pic:spPr>
                    <a:xfrm>
                      <a:off x="0" y="0"/>
                      <a:ext cx="2076190" cy="1514286"/>
                    </a:xfrm>
                    <a:prstGeom prst="rect">
                      <a:avLst/>
                    </a:prstGeom>
                  </pic:spPr>
                </pic:pic>
              </a:graphicData>
            </a:graphic>
          </wp:inline>
        </w:drawing>
      </w:r>
    </w:p>
    <w:p w14:paraId="08B34425" w14:textId="11E9739E" w:rsidR="00675773" w:rsidRDefault="002A3DBC" w:rsidP="002A3DBC">
      <w:pPr>
        <w:pStyle w:val="Lgende"/>
        <w:rPr>
          <w:sz w:val="28"/>
          <w:szCs w:val="28"/>
        </w:rPr>
      </w:pPr>
      <w:bookmarkStart w:id="45" w:name="_Toc89455808"/>
      <w:r>
        <w:t xml:space="preserve">Figure </w:t>
      </w:r>
      <w:r>
        <w:fldChar w:fldCharType="begin"/>
      </w:r>
      <w:r>
        <w:instrText xml:space="preserve"> SEQ Figure \* ARABIC </w:instrText>
      </w:r>
      <w:r>
        <w:fldChar w:fldCharType="separate"/>
      </w:r>
      <w:r w:rsidR="007F3FCF">
        <w:rPr>
          <w:noProof/>
        </w:rPr>
        <w:t>29</w:t>
      </w:r>
      <w:r>
        <w:fldChar w:fldCharType="end"/>
      </w:r>
      <w:r w:rsidRPr="001015C6">
        <w:t xml:space="preserve"> - Advanced Scada Viewer : </w:t>
      </w:r>
      <w:r>
        <w:t>Message succès du chargement de la configuration</w:t>
      </w:r>
      <w:bookmarkEnd w:id="45"/>
    </w:p>
    <w:p w14:paraId="75AA852C" w14:textId="22167A45" w:rsidR="00675773" w:rsidRDefault="00675773">
      <w:pPr>
        <w:rPr>
          <w:sz w:val="28"/>
          <w:szCs w:val="28"/>
        </w:rPr>
      </w:pPr>
    </w:p>
    <w:p w14:paraId="67DB8A7D" w14:textId="77777777" w:rsidR="00B541A7" w:rsidRDefault="00B541A7" w:rsidP="009970EB">
      <w:pPr>
        <w:rPr>
          <w:sz w:val="28"/>
          <w:szCs w:val="28"/>
        </w:rPr>
      </w:pPr>
    </w:p>
    <w:p w14:paraId="3F6FBB93" w14:textId="77777777" w:rsidR="00B541A7" w:rsidRDefault="00B541A7" w:rsidP="009970EB">
      <w:pPr>
        <w:rPr>
          <w:sz w:val="28"/>
          <w:szCs w:val="28"/>
        </w:rPr>
      </w:pPr>
    </w:p>
    <w:p w14:paraId="71EE4EDA" w14:textId="77777777" w:rsidR="00B541A7" w:rsidRDefault="00B541A7" w:rsidP="009970EB">
      <w:pPr>
        <w:rPr>
          <w:sz w:val="28"/>
          <w:szCs w:val="28"/>
        </w:rPr>
      </w:pPr>
    </w:p>
    <w:p w14:paraId="567EC68B" w14:textId="77777777" w:rsidR="00B541A7" w:rsidRDefault="00B541A7" w:rsidP="009970EB">
      <w:pPr>
        <w:rPr>
          <w:sz w:val="28"/>
          <w:szCs w:val="28"/>
        </w:rPr>
      </w:pPr>
    </w:p>
    <w:p w14:paraId="3445A55E" w14:textId="77777777" w:rsidR="00B541A7" w:rsidRDefault="00B541A7" w:rsidP="009970EB">
      <w:pPr>
        <w:rPr>
          <w:sz w:val="28"/>
          <w:szCs w:val="28"/>
        </w:rPr>
      </w:pPr>
    </w:p>
    <w:p w14:paraId="04933479" w14:textId="77777777" w:rsidR="00B541A7" w:rsidRDefault="00B541A7" w:rsidP="009970EB">
      <w:pPr>
        <w:rPr>
          <w:sz w:val="28"/>
          <w:szCs w:val="28"/>
        </w:rPr>
      </w:pPr>
    </w:p>
    <w:p w14:paraId="1A5F6391" w14:textId="77777777" w:rsidR="00B541A7" w:rsidRDefault="00B541A7" w:rsidP="009970EB">
      <w:pPr>
        <w:rPr>
          <w:sz w:val="28"/>
          <w:szCs w:val="28"/>
        </w:rPr>
      </w:pPr>
    </w:p>
    <w:p w14:paraId="13A1BB4A" w14:textId="77777777" w:rsidR="00B541A7" w:rsidRDefault="00B541A7" w:rsidP="009970EB">
      <w:pPr>
        <w:rPr>
          <w:sz w:val="28"/>
          <w:szCs w:val="28"/>
        </w:rPr>
      </w:pPr>
    </w:p>
    <w:p w14:paraId="4F7E1ED6" w14:textId="77777777" w:rsidR="00B541A7" w:rsidRDefault="00B541A7" w:rsidP="009970EB">
      <w:pPr>
        <w:rPr>
          <w:sz w:val="28"/>
          <w:szCs w:val="28"/>
        </w:rPr>
      </w:pPr>
    </w:p>
    <w:p w14:paraId="0EDB0349" w14:textId="77777777" w:rsidR="00B541A7" w:rsidRDefault="00B541A7" w:rsidP="009970EB">
      <w:pPr>
        <w:rPr>
          <w:sz w:val="28"/>
          <w:szCs w:val="28"/>
        </w:rPr>
      </w:pPr>
    </w:p>
    <w:p w14:paraId="0DB753D8" w14:textId="77777777" w:rsidR="00B541A7" w:rsidRDefault="00B541A7" w:rsidP="009970EB">
      <w:pPr>
        <w:rPr>
          <w:sz w:val="28"/>
          <w:szCs w:val="28"/>
        </w:rPr>
      </w:pPr>
    </w:p>
    <w:p w14:paraId="38D9DBB9" w14:textId="77777777" w:rsidR="00B541A7" w:rsidRDefault="00B541A7" w:rsidP="009970EB">
      <w:pPr>
        <w:rPr>
          <w:sz w:val="28"/>
          <w:szCs w:val="28"/>
        </w:rPr>
      </w:pPr>
    </w:p>
    <w:p w14:paraId="5C3D64D5" w14:textId="77777777" w:rsidR="00B541A7" w:rsidRDefault="00B541A7" w:rsidP="009970EB">
      <w:pPr>
        <w:rPr>
          <w:sz w:val="28"/>
          <w:szCs w:val="28"/>
        </w:rPr>
      </w:pPr>
    </w:p>
    <w:p w14:paraId="5A9F453E" w14:textId="3A52311F" w:rsidR="00675773" w:rsidRDefault="00675773" w:rsidP="009970EB">
      <w:pPr>
        <w:rPr>
          <w:sz w:val="28"/>
          <w:szCs w:val="28"/>
        </w:rPr>
      </w:pPr>
      <w:r w:rsidRPr="00675773">
        <w:rPr>
          <w:sz w:val="28"/>
          <w:szCs w:val="28"/>
        </w:rPr>
        <w:lastRenderedPageBreak/>
        <w:t>Consultation de la configuration</w:t>
      </w:r>
      <w:r>
        <w:rPr>
          <w:sz w:val="28"/>
          <w:szCs w:val="28"/>
        </w:rPr>
        <w:t>.</w:t>
      </w:r>
    </w:p>
    <w:p w14:paraId="5D609B5E" w14:textId="77777777" w:rsidR="002A3DBC" w:rsidRDefault="00675773" w:rsidP="002A3DBC">
      <w:pPr>
        <w:keepNext/>
      </w:pPr>
      <w:r>
        <w:rPr>
          <w:noProof/>
        </w:rPr>
        <w:drawing>
          <wp:inline distT="0" distB="0" distL="0" distR="0" wp14:anchorId="07B0CE4A" wp14:editId="746B01DD">
            <wp:extent cx="5495238" cy="4600000"/>
            <wp:effectExtent l="0" t="0" r="0" b="0"/>
            <wp:docPr id="377" name="Image 37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Image 377" descr="Une image contenant text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495238" cy="4600000"/>
                    </a:xfrm>
                    <a:prstGeom prst="rect">
                      <a:avLst/>
                    </a:prstGeom>
                  </pic:spPr>
                </pic:pic>
              </a:graphicData>
            </a:graphic>
          </wp:inline>
        </w:drawing>
      </w:r>
    </w:p>
    <w:p w14:paraId="02430B6D" w14:textId="38826D22" w:rsidR="00675773" w:rsidRDefault="002A3DBC" w:rsidP="002A3DBC">
      <w:pPr>
        <w:pStyle w:val="Lgende"/>
        <w:rPr>
          <w:sz w:val="28"/>
          <w:szCs w:val="28"/>
        </w:rPr>
      </w:pPr>
      <w:bookmarkStart w:id="46" w:name="_Toc89455809"/>
      <w:r>
        <w:t xml:space="preserve">Figure </w:t>
      </w:r>
      <w:r>
        <w:fldChar w:fldCharType="begin"/>
      </w:r>
      <w:r>
        <w:instrText xml:space="preserve"> SEQ Figure \* ARABIC </w:instrText>
      </w:r>
      <w:r>
        <w:fldChar w:fldCharType="separate"/>
      </w:r>
      <w:r w:rsidR="007F3FCF">
        <w:rPr>
          <w:noProof/>
        </w:rPr>
        <w:t>30</w:t>
      </w:r>
      <w:r>
        <w:fldChar w:fldCharType="end"/>
      </w:r>
      <w:r w:rsidRPr="00FB491F">
        <w:t xml:space="preserve"> - Advanced Scada Viewer : </w:t>
      </w:r>
      <w:r w:rsidR="00675E4A">
        <w:t>Configuration, c</w:t>
      </w:r>
      <w:r>
        <w:t>onsultation ou modification</w:t>
      </w:r>
      <w:bookmarkEnd w:id="46"/>
    </w:p>
    <w:p w14:paraId="1F88911B" w14:textId="7952D01E" w:rsidR="00675773" w:rsidRDefault="00675773">
      <w:pPr>
        <w:rPr>
          <w:sz w:val="28"/>
          <w:szCs w:val="28"/>
        </w:rPr>
      </w:pPr>
      <w:r>
        <w:rPr>
          <w:sz w:val="28"/>
          <w:szCs w:val="28"/>
        </w:rPr>
        <w:br w:type="page"/>
      </w:r>
    </w:p>
    <w:p w14:paraId="322F8E49" w14:textId="40470D18" w:rsidR="009970EB" w:rsidRDefault="00675773" w:rsidP="009970EB">
      <w:pPr>
        <w:rPr>
          <w:sz w:val="28"/>
          <w:szCs w:val="28"/>
        </w:rPr>
      </w:pPr>
      <w:r>
        <w:rPr>
          <w:sz w:val="28"/>
          <w:szCs w:val="28"/>
        </w:rPr>
        <w:lastRenderedPageBreak/>
        <w:t>Assurez</w:t>
      </w:r>
      <w:r w:rsidR="009970EB" w:rsidRPr="009970EB">
        <w:rPr>
          <w:sz w:val="28"/>
          <w:szCs w:val="28"/>
        </w:rPr>
        <w:t xml:space="preserve">-vous choisir le port série qui correspond </w:t>
      </w:r>
      <w:r w:rsidR="00434DE8">
        <w:rPr>
          <w:sz w:val="28"/>
          <w:szCs w:val="28"/>
        </w:rPr>
        <w:t xml:space="preserve">à celui du </w:t>
      </w:r>
      <w:r w:rsidR="009970EB" w:rsidRPr="009970EB">
        <w:rPr>
          <w:sz w:val="28"/>
          <w:szCs w:val="28"/>
        </w:rPr>
        <w:t>data logger de MTE Électronique</w:t>
      </w:r>
    </w:p>
    <w:p w14:paraId="5F5FF506" w14:textId="77777777" w:rsidR="002A3DBC" w:rsidRDefault="00675773" w:rsidP="002A3DBC">
      <w:pPr>
        <w:keepNext/>
      </w:pPr>
      <w:r>
        <w:rPr>
          <w:noProof/>
          <w:w w:val="105"/>
        </w:rPr>
        <w:drawing>
          <wp:inline distT="0" distB="0" distL="0" distR="0" wp14:anchorId="43FCE84E" wp14:editId="48337724">
            <wp:extent cx="4438095" cy="4533333"/>
            <wp:effectExtent l="0" t="0" r="635" b="635"/>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49">
                      <a:extLst>
                        <a:ext uri="{28A0092B-C50C-407E-A947-70E740481C1C}">
                          <a14:useLocalDpi xmlns:a14="http://schemas.microsoft.com/office/drawing/2010/main" val="0"/>
                        </a:ext>
                      </a:extLst>
                    </a:blip>
                    <a:stretch>
                      <a:fillRect/>
                    </a:stretch>
                  </pic:blipFill>
                  <pic:spPr>
                    <a:xfrm>
                      <a:off x="0" y="0"/>
                      <a:ext cx="4438095" cy="4533333"/>
                    </a:xfrm>
                    <a:prstGeom prst="rect">
                      <a:avLst/>
                    </a:prstGeom>
                  </pic:spPr>
                </pic:pic>
              </a:graphicData>
            </a:graphic>
          </wp:inline>
        </w:drawing>
      </w:r>
    </w:p>
    <w:p w14:paraId="0B6249AF" w14:textId="289395BC" w:rsidR="00675773" w:rsidRDefault="002A3DBC" w:rsidP="002A3DBC">
      <w:pPr>
        <w:pStyle w:val="Lgende"/>
        <w:rPr>
          <w:sz w:val="28"/>
          <w:szCs w:val="28"/>
        </w:rPr>
      </w:pPr>
      <w:bookmarkStart w:id="47" w:name="_Toc89455810"/>
      <w:r>
        <w:t xml:space="preserve">Figure </w:t>
      </w:r>
      <w:r>
        <w:fldChar w:fldCharType="begin"/>
      </w:r>
      <w:r>
        <w:instrText xml:space="preserve"> SEQ Figure \* ARABIC </w:instrText>
      </w:r>
      <w:r>
        <w:fldChar w:fldCharType="separate"/>
      </w:r>
      <w:r w:rsidR="007F3FCF">
        <w:rPr>
          <w:noProof/>
        </w:rPr>
        <w:t>31</w:t>
      </w:r>
      <w:r>
        <w:fldChar w:fldCharType="end"/>
      </w:r>
      <w:r w:rsidRPr="00B75198">
        <w:t xml:space="preserve"> - Advanced Scada Viewer : </w:t>
      </w:r>
      <w:r>
        <w:t>Configuration, ajustement du port série</w:t>
      </w:r>
      <w:bookmarkEnd w:id="47"/>
    </w:p>
    <w:p w14:paraId="4EDDE770" w14:textId="5FEE5D56" w:rsidR="00675773" w:rsidRDefault="00675773">
      <w:pPr>
        <w:rPr>
          <w:sz w:val="28"/>
          <w:szCs w:val="28"/>
        </w:rPr>
      </w:pPr>
      <w:r>
        <w:rPr>
          <w:sz w:val="28"/>
          <w:szCs w:val="28"/>
        </w:rPr>
        <w:br w:type="page"/>
      </w:r>
    </w:p>
    <w:p w14:paraId="770AF0FE" w14:textId="0F21CD14" w:rsidR="00322D9D" w:rsidRDefault="00322D9D" w:rsidP="00322D9D">
      <w:pPr>
        <w:pStyle w:val="Titre3"/>
      </w:pPr>
      <w:bookmarkStart w:id="48" w:name="_Toc89455752"/>
      <w:r>
        <w:lastRenderedPageBreak/>
        <w:t>4.1.2</w:t>
      </w:r>
      <w:r w:rsidR="007833C2">
        <w:tab/>
      </w:r>
      <w:r>
        <w:t xml:space="preserve">Récupération de la </w:t>
      </w:r>
      <w:r w:rsidRPr="004D6E57">
        <w:rPr>
          <w:rFonts w:asciiTheme="majorHAnsi" w:hAnsiTheme="majorHAnsi" w:cstheme="majorHAnsi"/>
        </w:rPr>
        <w:t xml:space="preserve">configuration de </w:t>
      </w:r>
      <w:r w:rsidR="00924A53" w:rsidRPr="004D6E57">
        <w:rPr>
          <w:rFonts w:asciiTheme="majorHAnsi" w:hAnsiTheme="majorHAnsi" w:cstheme="majorHAnsi"/>
          <w:u w:val="single"/>
        </w:rPr>
        <w:t>OPC SCADA Viewer</w:t>
      </w:r>
      <w:bookmarkEnd w:id="48"/>
    </w:p>
    <w:p w14:paraId="567F91D8" w14:textId="632D0D97" w:rsidR="00322D9D" w:rsidRDefault="00322D9D">
      <w:pPr>
        <w:rPr>
          <w:sz w:val="28"/>
          <w:szCs w:val="28"/>
        </w:rPr>
      </w:pPr>
    </w:p>
    <w:p w14:paraId="2EB7395C" w14:textId="5F081C73" w:rsidR="00065D1B" w:rsidRPr="004D6E57" w:rsidRDefault="00065D1B" w:rsidP="00065D1B">
      <w:pPr>
        <w:rPr>
          <w:sz w:val="28"/>
          <w:szCs w:val="28"/>
        </w:rPr>
      </w:pPr>
      <w:r w:rsidRPr="004D6E57">
        <w:rPr>
          <w:sz w:val="28"/>
          <w:szCs w:val="28"/>
        </w:rPr>
        <w:t>Ouvrir l</w:t>
      </w:r>
      <w:r w:rsidR="00924A53">
        <w:rPr>
          <w:sz w:val="28"/>
          <w:szCs w:val="28"/>
        </w:rPr>
        <w:t>e progiciel</w:t>
      </w:r>
      <w:r w:rsidRPr="004D6E57">
        <w:rPr>
          <w:sz w:val="28"/>
          <w:szCs w:val="28"/>
        </w:rPr>
        <w:t xml:space="preserve"> </w:t>
      </w:r>
      <w:r w:rsidR="00924A53" w:rsidRPr="00924A53">
        <w:rPr>
          <w:sz w:val="28"/>
          <w:szCs w:val="28"/>
          <w:u w:val="single"/>
        </w:rPr>
        <w:t>OPC SCADA Viewer</w:t>
      </w:r>
    </w:p>
    <w:p w14:paraId="6BB7F57C" w14:textId="77777777" w:rsidR="00675E4A" w:rsidRDefault="00065D1B" w:rsidP="00675E4A">
      <w:pPr>
        <w:keepNext/>
      </w:pPr>
      <w:r>
        <w:rPr>
          <w:noProof/>
        </w:rPr>
        <w:drawing>
          <wp:inline distT="0" distB="0" distL="0" distR="0" wp14:anchorId="2A45010F" wp14:editId="796E83A8">
            <wp:extent cx="676190" cy="904762"/>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50"/>
                    <a:stretch>
                      <a:fillRect/>
                    </a:stretch>
                  </pic:blipFill>
                  <pic:spPr>
                    <a:xfrm>
                      <a:off x="0" y="0"/>
                      <a:ext cx="676190" cy="904762"/>
                    </a:xfrm>
                    <a:prstGeom prst="rect">
                      <a:avLst/>
                    </a:prstGeom>
                  </pic:spPr>
                </pic:pic>
              </a:graphicData>
            </a:graphic>
          </wp:inline>
        </w:drawing>
      </w:r>
    </w:p>
    <w:p w14:paraId="42F6CD7E" w14:textId="717DB38F" w:rsidR="00065D1B" w:rsidRPr="00F67030" w:rsidRDefault="00675E4A" w:rsidP="00675E4A">
      <w:pPr>
        <w:pStyle w:val="Lgende"/>
        <w:rPr>
          <w:sz w:val="28"/>
          <w:szCs w:val="28"/>
        </w:rPr>
      </w:pPr>
      <w:bookmarkStart w:id="49" w:name="_Toc89455811"/>
      <w:r>
        <w:t xml:space="preserve">Figure </w:t>
      </w:r>
      <w:r>
        <w:fldChar w:fldCharType="begin"/>
      </w:r>
      <w:r>
        <w:instrText xml:space="preserve"> SEQ Figure \* ARABIC </w:instrText>
      </w:r>
      <w:r>
        <w:fldChar w:fldCharType="separate"/>
      </w:r>
      <w:r w:rsidR="007F3FCF">
        <w:rPr>
          <w:noProof/>
        </w:rPr>
        <w:t>32</w:t>
      </w:r>
      <w:r>
        <w:fldChar w:fldCharType="end"/>
      </w:r>
      <w:r>
        <w:t xml:space="preserve"> - OPC Scada Viewer : Icône de démarrage de l'application</w:t>
      </w:r>
      <w:bookmarkEnd w:id="49"/>
    </w:p>
    <w:p w14:paraId="46205C02" w14:textId="77777777" w:rsidR="00065D1B" w:rsidRPr="00F67030" w:rsidRDefault="00065D1B" w:rsidP="00065D1B">
      <w:pPr>
        <w:rPr>
          <w:sz w:val="28"/>
          <w:szCs w:val="28"/>
        </w:rPr>
      </w:pPr>
    </w:p>
    <w:p w14:paraId="62768D8B" w14:textId="6CE91D29" w:rsidR="00065D1B" w:rsidRPr="009970EB" w:rsidRDefault="00065D1B" w:rsidP="00065D1B">
      <w:pPr>
        <w:rPr>
          <w:sz w:val="28"/>
          <w:szCs w:val="28"/>
        </w:rPr>
      </w:pPr>
      <w:r w:rsidRPr="009970EB">
        <w:rPr>
          <w:sz w:val="28"/>
          <w:szCs w:val="28"/>
        </w:rPr>
        <w:t>Récupération de la sauvegarde de la configuration d</w:t>
      </w:r>
      <w:r>
        <w:rPr>
          <w:sz w:val="28"/>
          <w:szCs w:val="28"/>
        </w:rPr>
        <w:t>’</w:t>
      </w:r>
      <w:r w:rsidR="00924A53" w:rsidRPr="00924A53">
        <w:rPr>
          <w:sz w:val="28"/>
          <w:szCs w:val="28"/>
          <w:u w:val="single"/>
        </w:rPr>
        <w:t>OPC SCADA Viewer</w:t>
      </w:r>
      <w:r w:rsidRPr="009970EB">
        <w:rPr>
          <w:sz w:val="28"/>
          <w:szCs w:val="28"/>
        </w:rPr>
        <w:t>.</w:t>
      </w:r>
    </w:p>
    <w:p w14:paraId="01B735DD" w14:textId="77777777" w:rsidR="00D97425" w:rsidRDefault="00065D1B" w:rsidP="00D97425">
      <w:pPr>
        <w:keepNext/>
      </w:pPr>
      <w:r>
        <w:rPr>
          <w:noProof/>
        </w:rPr>
        <w:drawing>
          <wp:inline distT="0" distB="0" distL="0" distR="0" wp14:anchorId="47851061" wp14:editId="1FBDAD3C">
            <wp:extent cx="5019675" cy="3038475"/>
            <wp:effectExtent l="0" t="0" r="9525" b="9525"/>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51"/>
                    <a:stretch>
                      <a:fillRect/>
                    </a:stretch>
                  </pic:blipFill>
                  <pic:spPr>
                    <a:xfrm>
                      <a:off x="0" y="0"/>
                      <a:ext cx="5025748" cy="3042151"/>
                    </a:xfrm>
                    <a:prstGeom prst="rect">
                      <a:avLst/>
                    </a:prstGeom>
                  </pic:spPr>
                </pic:pic>
              </a:graphicData>
            </a:graphic>
          </wp:inline>
        </w:drawing>
      </w:r>
    </w:p>
    <w:p w14:paraId="526F3E69" w14:textId="4110DDB9" w:rsidR="00322D9D" w:rsidRDefault="00D97425" w:rsidP="00D97425">
      <w:pPr>
        <w:pStyle w:val="Lgende"/>
        <w:rPr>
          <w:sz w:val="28"/>
          <w:szCs w:val="28"/>
        </w:rPr>
      </w:pPr>
      <w:bookmarkStart w:id="50" w:name="_Toc89455812"/>
      <w:r>
        <w:t xml:space="preserve">Figure </w:t>
      </w:r>
      <w:r>
        <w:fldChar w:fldCharType="begin"/>
      </w:r>
      <w:r>
        <w:instrText xml:space="preserve"> SEQ Figure \* ARABIC </w:instrText>
      </w:r>
      <w:r>
        <w:fldChar w:fldCharType="separate"/>
      </w:r>
      <w:r w:rsidR="007F3FCF">
        <w:rPr>
          <w:noProof/>
        </w:rPr>
        <w:t>33</w:t>
      </w:r>
      <w:r>
        <w:fldChar w:fldCharType="end"/>
      </w:r>
      <w:r w:rsidRPr="00991DB9">
        <w:t xml:space="preserve"> - OPC Scada Viewer : </w:t>
      </w:r>
      <w:r w:rsidR="00F67030">
        <w:t>Message nouvelle configuration</w:t>
      </w:r>
      <w:bookmarkEnd w:id="50"/>
    </w:p>
    <w:p w14:paraId="14F18CAE" w14:textId="11AEB280" w:rsidR="00FC2F8C" w:rsidRDefault="00FC2F8C">
      <w:pPr>
        <w:rPr>
          <w:sz w:val="28"/>
          <w:szCs w:val="28"/>
        </w:rPr>
      </w:pPr>
    </w:p>
    <w:p w14:paraId="44BB209D" w14:textId="77777777" w:rsidR="00F67030" w:rsidRDefault="00FC2F8C" w:rsidP="00F67030">
      <w:pPr>
        <w:keepNext/>
      </w:pPr>
      <w:r>
        <w:rPr>
          <w:noProof/>
        </w:rPr>
        <w:lastRenderedPageBreak/>
        <w:drawing>
          <wp:inline distT="0" distB="0" distL="0" distR="0" wp14:anchorId="32489285" wp14:editId="4AAB8B2C">
            <wp:extent cx="5124450" cy="3686175"/>
            <wp:effectExtent l="0" t="0" r="0" b="9525"/>
            <wp:docPr id="140" name="Image 1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 140" descr="Une image contenant texte&#10;&#10;Description générée automatiquement"/>
                    <pic:cNvPicPr/>
                  </pic:nvPicPr>
                  <pic:blipFill>
                    <a:blip r:embed="rId52"/>
                    <a:stretch>
                      <a:fillRect/>
                    </a:stretch>
                  </pic:blipFill>
                  <pic:spPr>
                    <a:xfrm>
                      <a:off x="0" y="0"/>
                      <a:ext cx="5131972" cy="3691586"/>
                    </a:xfrm>
                    <a:prstGeom prst="rect">
                      <a:avLst/>
                    </a:prstGeom>
                  </pic:spPr>
                </pic:pic>
              </a:graphicData>
            </a:graphic>
          </wp:inline>
        </w:drawing>
      </w:r>
    </w:p>
    <w:p w14:paraId="76029052" w14:textId="4FA74F80" w:rsidR="00FC2F8C" w:rsidRDefault="00F67030" w:rsidP="00F67030">
      <w:pPr>
        <w:pStyle w:val="Lgende"/>
        <w:rPr>
          <w:sz w:val="28"/>
          <w:szCs w:val="28"/>
        </w:rPr>
      </w:pPr>
      <w:bookmarkStart w:id="51" w:name="_Toc89455813"/>
      <w:r>
        <w:t xml:space="preserve">Figure </w:t>
      </w:r>
      <w:r>
        <w:fldChar w:fldCharType="begin"/>
      </w:r>
      <w:r>
        <w:instrText xml:space="preserve"> SEQ Figure \* ARABIC </w:instrText>
      </w:r>
      <w:r>
        <w:fldChar w:fldCharType="separate"/>
      </w:r>
      <w:r w:rsidR="007F3FCF">
        <w:rPr>
          <w:noProof/>
        </w:rPr>
        <w:t>34</w:t>
      </w:r>
      <w:r>
        <w:fldChar w:fldCharType="end"/>
      </w:r>
      <w:r w:rsidRPr="006D1C20">
        <w:t xml:space="preserve"> - OPC Scada Viewer : </w:t>
      </w:r>
      <w:r>
        <w:t>Chargement de la configuration pour la motomarine</w:t>
      </w:r>
      <w:bookmarkEnd w:id="51"/>
    </w:p>
    <w:p w14:paraId="783B9690" w14:textId="77777777" w:rsidR="00F67030" w:rsidRDefault="00065D1B" w:rsidP="00F67030">
      <w:pPr>
        <w:keepNext/>
      </w:pPr>
      <w:r>
        <w:rPr>
          <w:noProof/>
        </w:rPr>
        <w:drawing>
          <wp:inline distT="0" distB="0" distL="0" distR="0" wp14:anchorId="2EF311DE" wp14:editId="3206EF8D">
            <wp:extent cx="5019263" cy="3352800"/>
            <wp:effectExtent l="0" t="0" r="0"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53"/>
                    <a:stretch>
                      <a:fillRect/>
                    </a:stretch>
                  </pic:blipFill>
                  <pic:spPr>
                    <a:xfrm>
                      <a:off x="0" y="0"/>
                      <a:ext cx="5036286" cy="3364171"/>
                    </a:xfrm>
                    <a:prstGeom prst="rect">
                      <a:avLst/>
                    </a:prstGeom>
                  </pic:spPr>
                </pic:pic>
              </a:graphicData>
            </a:graphic>
          </wp:inline>
        </w:drawing>
      </w:r>
    </w:p>
    <w:p w14:paraId="333BAC27" w14:textId="575EDF9E" w:rsidR="00065D1B" w:rsidRDefault="00F67030" w:rsidP="00F67030">
      <w:pPr>
        <w:pStyle w:val="Lgende"/>
        <w:rPr>
          <w:sz w:val="28"/>
          <w:szCs w:val="28"/>
        </w:rPr>
      </w:pPr>
      <w:bookmarkStart w:id="52" w:name="_Toc89455814"/>
      <w:r>
        <w:t xml:space="preserve">Figure </w:t>
      </w:r>
      <w:r>
        <w:fldChar w:fldCharType="begin"/>
      </w:r>
      <w:r>
        <w:instrText xml:space="preserve"> SEQ Figure \* ARABIC </w:instrText>
      </w:r>
      <w:r>
        <w:fldChar w:fldCharType="separate"/>
      </w:r>
      <w:r w:rsidR="007F3FCF">
        <w:rPr>
          <w:noProof/>
        </w:rPr>
        <w:t>35</w:t>
      </w:r>
      <w:r>
        <w:fldChar w:fldCharType="end"/>
      </w:r>
      <w:r w:rsidRPr="00D86903">
        <w:t xml:space="preserve"> - OPC Scada Viewer : </w:t>
      </w:r>
      <w:r>
        <w:t>Configuration, sélection du fichier de configuration</w:t>
      </w:r>
      <w:bookmarkEnd w:id="52"/>
    </w:p>
    <w:p w14:paraId="3B711677" w14:textId="65B1D488" w:rsidR="00065D1B" w:rsidRDefault="00065D1B">
      <w:pPr>
        <w:rPr>
          <w:sz w:val="28"/>
          <w:szCs w:val="28"/>
        </w:rPr>
      </w:pPr>
    </w:p>
    <w:p w14:paraId="72334982" w14:textId="77777777" w:rsidR="00FC2F8C" w:rsidRDefault="00FC2F8C">
      <w:pPr>
        <w:rPr>
          <w:sz w:val="28"/>
          <w:szCs w:val="28"/>
        </w:rPr>
      </w:pPr>
    </w:p>
    <w:p w14:paraId="71EA5734" w14:textId="461093CC" w:rsidR="00524E53" w:rsidRDefault="00924A53">
      <w:pPr>
        <w:rPr>
          <w:sz w:val="28"/>
          <w:szCs w:val="28"/>
        </w:rPr>
      </w:pPr>
      <w:r w:rsidRPr="00924A53">
        <w:rPr>
          <w:sz w:val="28"/>
          <w:szCs w:val="28"/>
          <w:u w:val="single"/>
        </w:rPr>
        <w:t>OPC SCADA Viewer</w:t>
      </w:r>
      <w:r w:rsidR="00524E53" w:rsidRPr="00524E53">
        <w:rPr>
          <w:sz w:val="28"/>
          <w:szCs w:val="28"/>
        </w:rPr>
        <w:t xml:space="preserve"> affiche l’onglet</w:t>
      </w:r>
      <w:proofErr w:type="gramStart"/>
      <w:r w:rsidR="00524E53" w:rsidRPr="00524E53">
        <w:rPr>
          <w:sz w:val="28"/>
          <w:szCs w:val="28"/>
        </w:rPr>
        <w:t xml:space="preserve"> «Minimal</w:t>
      </w:r>
      <w:proofErr w:type="gramEnd"/>
      <w:r w:rsidR="00524E53" w:rsidRPr="00524E53">
        <w:rPr>
          <w:sz w:val="28"/>
          <w:szCs w:val="28"/>
        </w:rPr>
        <w:t xml:space="preserve">» incluant tous les </w:t>
      </w:r>
      <w:r w:rsidR="009B50A5">
        <w:rPr>
          <w:sz w:val="28"/>
          <w:szCs w:val="28"/>
        </w:rPr>
        <w:t>bloc</w:t>
      </w:r>
      <w:r w:rsidR="00524E53">
        <w:rPr>
          <w:sz w:val="28"/>
          <w:szCs w:val="28"/>
        </w:rPr>
        <w:t>s préprogrammés.</w:t>
      </w:r>
    </w:p>
    <w:p w14:paraId="6A6C5EC4" w14:textId="77777777" w:rsidR="00524E53" w:rsidRDefault="00524E53">
      <w:pPr>
        <w:rPr>
          <w:sz w:val="28"/>
          <w:szCs w:val="28"/>
        </w:rPr>
      </w:pPr>
    </w:p>
    <w:p w14:paraId="4FD3B84F" w14:textId="7457C738" w:rsidR="00524E53" w:rsidRDefault="00524E53">
      <w:pPr>
        <w:rPr>
          <w:sz w:val="28"/>
          <w:szCs w:val="28"/>
        </w:rPr>
      </w:pPr>
      <w:r>
        <w:rPr>
          <w:sz w:val="28"/>
          <w:szCs w:val="28"/>
        </w:rPr>
        <w:t xml:space="preserve">Les </w:t>
      </w:r>
      <w:r w:rsidR="009B50A5">
        <w:rPr>
          <w:sz w:val="28"/>
          <w:szCs w:val="28"/>
        </w:rPr>
        <w:t>bloc</w:t>
      </w:r>
      <w:r>
        <w:rPr>
          <w:sz w:val="28"/>
          <w:szCs w:val="28"/>
        </w:rPr>
        <w:t xml:space="preserve">s encadrés en rouge représentent la configuration suggérée et ceux encadrés en vert représentent les </w:t>
      </w:r>
      <w:r w:rsidR="009B50A5">
        <w:rPr>
          <w:sz w:val="28"/>
          <w:szCs w:val="28"/>
        </w:rPr>
        <w:t>bloc</w:t>
      </w:r>
      <w:r>
        <w:rPr>
          <w:sz w:val="28"/>
          <w:szCs w:val="28"/>
        </w:rPr>
        <w:t>s optionnels.</w:t>
      </w:r>
    </w:p>
    <w:p w14:paraId="7C8F4411" w14:textId="77777777" w:rsidR="00F67030" w:rsidRDefault="00524E53" w:rsidP="00F67030">
      <w:pPr>
        <w:keepNext/>
      </w:pPr>
      <w:r>
        <w:rPr>
          <w:noProof/>
        </w:rPr>
        <w:lastRenderedPageBreak/>
        <w:drawing>
          <wp:inline distT="0" distB="0" distL="0" distR="0" wp14:anchorId="73E1D6AE" wp14:editId="4F20C286">
            <wp:extent cx="6645910" cy="2931795"/>
            <wp:effectExtent l="0" t="0" r="254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2931795"/>
                    </a:xfrm>
                    <a:prstGeom prst="rect">
                      <a:avLst/>
                    </a:prstGeom>
                  </pic:spPr>
                </pic:pic>
              </a:graphicData>
            </a:graphic>
          </wp:inline>
        </w:drawing>
      </w:r>
    </w:p>
    <w:p w14:paraId="557807F7" w14:textId="22DE66C2" w:rsidR="00524E53" w:rsidRDefault="00F67030" w:rsidP="00F67030">
      <w:pPr>
        <w:pStyle w:val="Lgende"/>
        <w:rPr>
          <w:sz w:val="28"/>
          <w:szCs w:val="28"/>
        </w:rPr>
      </w:pPr>
      <w:bookmarkStart w:id="53" w:name="_Toc89455815"/>
      <w:r>
        <w:t xml:space="preserve">Figure </w:t>
      </w:r>
      <w:r>
        <w:fldChar w:fldCharType="begin"/>
      </w:r>
      <w:r>
        <w:instrText xml:space="preserve"> SEQ Figure \* ARABIC </w:instrText>
      </w:r>
      <w:r>
        <w:fldChar w:fldCharType="separate"/>
      </w:r>
      <w:r w:rsidR="007F3FCF">
        <w:rPr>
          <w:noProof/>
        </w:rPr>
        <w:t>36</w:t>
      </w:r>
      <w:r>
        <w:fldChar w:fldCharType="end"/>
      </w:r>
      <w:r w:rsidRPr="004F1CF2">
        <w:t xml:space="preserve"> - OPC Scada Viewer : </w:t>
      </w:r>
      <w:r>
        <w:t>Onglet</w:t>
      </w:r>
      <w:r w:rsidR="004F1283">
        <w:t xml:space="preserve"> « Minimal », t</w:t>
      </w:r>
      <w:r>
        <w:t>ou</w:t>
      </w:r>
      <w:r w:rsidR="004F1283">
        <w:t>s</w:t>
      </w:r>
      <w:r>
        <w:t xml:space="preserve"> les blocs de </w:t>
      </w:r>
      <w:r w:rsidR="004F1283">
        <w:t xml:space="preserve">surveillance des </w:t>
      </w:r>
      <w:r>
        <w:t>données</w:t>
      </w:r>
      <w:r w:rsidR="00101A71">
        <w:t xml:space="preserve"> </w:t>
      </w:r>
      <w:r w:rsidR="00993C3B">
        <w:t xml:space="preserve">ou </w:t>
      </w:r>
      <w:r>
        <w:t>"Pastille"</w:t>
      </w:r>
      <w:bookmarkEnd w:id="53"/>
    </w:p>
    <w:p w14:paraId="29C427DE" w14:textId="6AB0F1CC" w:rsidR="00FC2F8C" w:rsidRDefault="00FC2F8C">
      <w:pPr>
        <w:rPr>
          <w:sz w:val="28"/>
          <w:szCs w:val="28"/>
        </w:rPr>
      </w:pPr>
      <w:r>
        <w:rPr>
          <w:sz w:val="28"/>
          <w:szCs w:val="28"/>
        </w:rPr>
        <w:br w:type="page"/>
      </w:r>
    </w:p>
    <w:p w14:paraId="6DB16CEF" w14:textId="0502D427" w:rsidR="005B5007" w:rsidRDefault="00524E53">
      <w:pPr>
        <w:rPr>
          <w:sz w:val="28"/>
          <w:szCs w:val="28"/>
        </w:rPr>
      </w:pPr>
      <w:r>
        <w:rPr>
          <w:sz w:val="28"/>
          <w:szCs w:val="28"/>
        </w:rPr>
        <w:lastRenderedPageBreak/>
        <w:t>Vous pouvez simplement minimiser la fenêtre d</w:t>
      </w:r>
      <w:r w:rsidR="00FC2F8C">
        <w:rPr>
          <w:sz w:val="28"/>
          <w:szCs w:val="28"/>
        </w:rPr>
        <w:t>’</w:t>
      </w:r>
      <w:r w:rsidR="00924A53" w:rsidRPr="00924A53">
        <w:rPr>
          <w:sz w:val="28"/>
          <w:szCs w:val="28"/>
          <w:u w:val="single"/>
        </w:rPr>
        <w:t>OPC SCADA Viewer</w:t>
      </w:r>
      <w:r w:rsidR="005B5007">
        <w:rPr>
          <w:sz w:val="28"/>
          <w:szCs w:val="28"/>
        </w:rPr>
        <w:t xml:space="preserve"> de manière à </w:t>
      </w:r>
      <w:r w:rsidR="00FC2F8C">
        <w:rPr>
          <w:sz w:val="28"/>
          <w:szCs w:val="28"/>
        </w:rPr>
        <w:t>n’</w:t>
      </w:r>
      <w:r w:rsidR="005B5007">
        <w:rPr>
          <w:sz w:val="28"/>
          <w:szCs w:val="28"/>
        </w:rPr>
        <w:t xml:space="preserve">afficher </w:t>
      </w:r>
      <w:r w:rsidR="00FC2F8C">
        <w:rPr>
          <w:sz w:val="28"/>
          <w:szCs w:val="28"/>
        </w:rPr>
        <w:t>que</w:t>
      </w:r>
      <w:r w:rsidR="005B5007">
        <w:rPr>
          <w:sz w:val="28"/>
          <w:szCs w:val="28"/>
        </w:rPr>
        <w:t xml:space="preserve"> les </w:t>
      </w:r>
      <w:r w:rsidR="009B50A5">
        <w:rPr>
          <w:sz w:val="28"/>
          <w:szCs w:val="28"/>
        </w:rPr>
        <w:t>bloc</w:t>
      </w:r>
      <w:r w:rsidR="005B5007">
        <w:rPr>
          <w:sz w:val="28"/>
          <w:szCs w:val="28"/>
        </w:rPr>
        <w:t>s suggérés en rouge.</w:t>
      </w:r>
    </w:p>
    <w:p w14:paraId="1FA12F01" w14:textId="77777777" w:rsidR="00101A71" w:rsidRDefault="005B5007" w:rsidP="00101A71">
      <w:pPr>
        <w:keepNext/>
      </w:pPr>
      <w:r>
        <w:rPr>
          <w:noProof/>
        </w:rPr>
        <w:drawing>
          <wp:inline distT="0" distB="0" distL="0" distR="0" wp14:anchorId="22152740" wp14:editId="36D36167">
            <wp:extent cx="6645910" cy="1287780"/>
            <wp:effectExtent l="0" t="0" r="254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1287780"/>
                    </a:xfrm>
                    <a:prstGeom prst="rect">
                      <a:avLst/>
                    </a:prstGeom>
                  </pic:spPr>
                </pic:pic>
              </a:graphicData>
            </a:graphic>
          </wp:inline>
        </w:drawing>
      </w:r>
    </w:p>
    <w:p w14:paraId="3F2C36D8" w14:textId="48AFE712" w:rsidR="005B5007" w:rsidRDefault="00101A71" w:rsidP="00101A71">
      <w:pPr>
        <w:pStyle w:val="Lgende"/>
        <w:rPr>
          <w:sz w:val="28"/>
          <w:szCs w:val="28"/>
        </w:rPr>
      </w:pPr>
      <w:bookmarkStart w:id="54" w:name="_Toc89455816"/>
      <w:r>
        <w:t xml:space="preserve">Figure </w:t>
      </w:r>
      <w:r>
        <w:fldChar w:fldCharType="begin"/>
      </w:r>
      <w:r>
        <w:instrText xml:space="preserve"> SEQ Figure \* ARABIC </w:instrText>
      </w:r>
      <w:r>
        <w:fldChar w:fldCharType="separate"/>
      </w:r>
      <w:r w:rsidR="007F3FCF">
        <w:rPr>
          <w:noProof/>
        </w:rPr>
        <w:t>37</w:t>
      </w:r>
      <w:r>
        <w:fldChar w:fldCharType="end"/>
      </w:r>
      <w:r w:rsidRPr="003172C0">
        <w:t xml:space="preserve"> - OPC Scada Viewer : </w:t>
      </w:r>
      <w:r>
        <w:t>Onglet, minimiser la fenêtre</w:t>
      </w:r>
      <w:bookmarkEnd w:id="54"/>
    </w:p>
    <w:p w14:paraId="4CC2A067" w14:textId="7FF2058C" w:rsidR="00524E53" w:rsidRDefault="00524E53">
      <w:pPr>
        <w:rPr>
          <w:sz w:val="28"/>
          <w:szCs w:val="28"/>
        </w:rPr>
      </w:pPr>
    </w:p>
    <w:p w14:paraId="7B7D84DB" w14:textId="589183E1" w:rsidR="00FC2F8C" w:rsidRDefault="00FC2F8C" w:rsidP="00FC2F8C">
      <w:pPr>
        <w:rPr>
          <w:sz w:val="28"/>
          <w:szCs w:val="28"/>
        </w:rPr>
      </w:pPr>
      <w:r>
        <w:rPr>
          <w:sz w:val="28"/>
          <w:szCs w:val="28"/>
        </w:rPr>
        <w:t xml:space="preserve">Si vous désirez consulter tous les blocs rapidement, vous n’avez qu’à maximiser la fenêtre de </w:t>
      </w:r>
      <w:r w:rsidR="00924A53" w:rsidRPr="00924A53">
        <w:rPr>
          <w:sz w:val="28"/>
          <w:szCs w:val="28"/>
          <w:u w:val="single"/>
        </w:rPr>
        <w:t>OPC SCADA Viewer</w:t>
      </w:r>
      <w:r>
        <w:rPr>
          <w:sz w:val="28"/>
          <w:szCs w:val="28"/>
        </w:rPr>
        <w:t>.</w:t>
      </w:r>
    </w:p>
    <w:p w14:paraId="1DE0B120" w14:textId="77777777" w:rsidR="00C656DB" w:rsidRDefault="00FC2F8C" w:rsidP="00C656DB">
      <w:pPr>
        <w:keepNext/>
      </w:pPr>
      <w:r>
        <w:rPr>
          <w:noProof/>
        </w:rPr>
        <w:drawing>
          <wp:inline distT="0" distB="0" distL="0" distR="0" wp14:anchorId="2917801C" wp14:editId="664C7446">
            <wp:extent cx="6645910" cy="2931795"/>
            <wp:effectExtent l="0" t="0" r="2540" b="1905"/>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2931795"/>
                    </a:xfrm>
                    <a:prstGeom prst="rect">
                      <a:avLst/>
                    </a:prstGeom>
                  </pic:spPr>
                </pic:pic>
              </a:graphicData>
            </a:graphic>
          </wp:inline>
        </w:drawing>
      </w:r>
    </w:p>
    <w:p w14:paraId="02CBD5E2" w14:textId="34B58780" w:rsidR="00FC2F8C" w:rsidRDefault="00C656DB" w:rsidP="00C656DB">
      <w:pPr>
        <w:pStyle w:val="Lgende"/>
        <w:rPr>
          <w:sz w:val="28"/>
          <w:szCs w:val="28"/>
        </w:rPr>
      </w:pPr>
      <w:bookmarkStart w:id="55" w:name="_Toc89455817"/>
      <w:r>
        <w:t xml:space="preserve">Figure </w:t>
      </w:r>
      <w:r>
        <w:fldChar w:fldCharType="begin"/>
      </w:r>
      <w:r>
        <w:instrText xml:space="preserve"> SEQ Figure \* ARABIC </w:instrText>
      </w:r>
      <w:r>
        <w:fldChar w:fldCharType="separate"/>
      </w:r>
      <w:r w:rsidR="007F3FCF">
        <w:rPr>
          <w:noProof/>
        </w:rPr>
        <w:t>38</w:t>
      </w:r>
      <w:r>
        <w:fldChar w:fldCharType="end"/>
      </w:r>
      <w:r w:rsidRPr="006572BB">
        <w:t xml:space="preserve"> - OPC Scada Viewer : </w:t>
      </w:r>
      <w:r>
        <w:t>Onglet, maximiser la fenêtre</w:t>
      </w:r>
      <w:bookmarkEnd w:id="55"/>
    </w:p>
    <w:p w14:paraId="7BA46056" w14:textId="1431A9FA" w:rsidR="005B5007" w:rsidRDefault="005B5007">
      <w:pPr>
        <w:rPr>
          <w:sz w:val="28"/>
          <w:szCs w:val="28"/>
        </w:rPr>
      </w:pPr>
    </w:p>
    <w:p w14:paraId="536E5CD6" w14:textId="3436D5B1" w:rsidR="005B5007" w:rsidRDefault="005B5007" w:rsidP="005B5007">
      <w:pPr>
        <w:rPr>
          <w:sz w:val="28"/>
          <w:szCs w:val="28"/>
        </w:rPr>
      </w:pPr>
      <w:r>
        <w:rPr>
          <w:sz w:val="28"/>
          <w:szCs w:val="28"/>
        </w:rPr>
        <w:t xml:space="preserve">Pour </w:t>
      </w:r>
      <w:r w:rsidR="008A0329">
        <w:rPr>
          <w:sz w:val="28"/>
          <w:szCs w:val="28"/>
        </w:rPr>
        <w:t>avoir la plus petite fenêtre possible, veuillez décocher tous les choix du menu</w:t>
      </w:r>
      <w:proofErr w:type="gramStart"/>
      <w:r w:rsidR="008A0329">
        <w:rPr>
          <w:sz w:val="28"/>
          <w:szCs w:val="28"/>
        </w:rPr>
        <w:t xml:space="preserve"> «</w:t>
      </w:r>
      <w:proofErr w:type="spellStart"/>
      <w:r w:rsidR="008A0329">
        <w:rPr>
          <w:sz w:val="28"/>
          <w:szCs w:val="28"/>
        </w:rPr>
        <w:t>View</w:t>
      </w:r>
      <w:proofErr w:type="spellEnd"/>
      <w:proofErr w:type="gramEnd"/>
      <w:r w:rsidR="008A0329">
        <w:rPr>
          <w:sz w:val="28"/>
          <w:szCs w:val="28"/>
        </w:rPr>
        <w:t> »</w:t>
      </w:r>
    </w:p>
    <w:p w14:paraId="6D62DA94" w14:textId="77777777" w:rsidR="00C656DB" w:rsidRDefault="008A0329" w:rsidP="00C656DB">
      <w:pPr>
        <w:keepNext/>
      </w:pPr>
      <w:r>
        <w:rPr>
          <w:noProof/>
        </w:rPr>
        <w:drawing>
          <wp:inline distT="0" distB="0" distL="0" distR="0" wp14:anchorId="0CE530D2" wp14:editId="1E1582B0">
            <wp:extent cx="3866667" cy="1742857"/>
            <wp:effectExtent l="0" t="0" r="635" b="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56"/>
                    <a:stretch>
                      <a:fillRect/>
                    </a:stretch>
                  </pic:blipFill>
                  <pic:spPr>
                    <a:xfrm>
                      <a:off x="0" y="0"/>
                      <a:ext cx="3866667" cy="1742857"/>
                    </a:xfrm>
                    <a:prstGeom prst="rect">
                      <a:avLst/>
                    </a:prstGeom>
                  </pic:spPr>
                </pic:pic>
              </a:graphicData>
            </a:graphic>
          </wp:inline>
        </w:drawing>
      </w:r>
    </w:p>
    <w:p w14:paraId="36B0B501" w14:textId="3B18E3AC" w:rsidR="008A0329" w:rsidRPr="00524E53" w:rsidRDefault="00C656DB" w:rsidP="00C656DB">
      <w:pPr>
        <w:pStyle w:val="Lgende"/>
        <w:rPr>
          <w:sz w:val="28"/>
          <w:szCs w:val="28"/>
        </w:rPr>
      </w:pPr>
      <w:bookmarkStart w:id="56" w:name="_Toc89455818"/>
      <w:r>
        <w:t xml:space="preserve">Figure </w:t>
      </w:r>
      <w:r>
        <w:fldChar w:fldCharType="begin"/>
      </w:r>
      <w:r>
        <w:instrText xml:space="preserve"> SEQ Figure \* ARABIC </w:instrText>
      </w:r>
      <w:r>
        <w:fldChar w:fldCharType="separate"/>
      </w:r>
      <w:r w:rsidR="007F3FCF">
        <w:rPr>
          <w:noProof/>
        </w:rPr>
        <w:t>39</w:t>
      </w:r>
      <w:r>
        <w:fldChar w:fldCharType="end"/>
      </w:r>
      <w:r w:rsidRPr="002E0EF3">
        <w:t xml:space="preserve"> - OPC Scada Viewer : </w:t>
      </w:r>
      <w:r>
        <w:t>Minimiser au maximum la fenêtre de l'application</w:t>
      </w:r>
      <w:bookmarkEnd w:id="56"/>
    </w:p>
    <w:p w14:paraId="09A918E5" w14:textId="77777777" w:rsidR="008A0329" w:rsidRDefault="008A0329">
      <w:pPr>
        <w:rPr>
          <w:sz w:val="28"/>
          <w:szCs w:val="28"/>
        </w:rPr>
      </w:pPr>
    </w:p>
    <w:p w14:paraId="31F22098" w14:textId="0EBD8A46" w:rsidR="008A0329" w:rsidRDefault="008A0329">
      <w:pPr>
        <w:rPr>
          <w:sz w:val="28"/>
          <w:szCs w:val="28"/>
        </w:rPr>
      </w:pPr>
      <w:r>
        <w:rPr>
          <w:sz w:val="28"/>
          <w:szCs w:val="28"/>
        </w:rPr>
        <w:t>Le résultat final est le suivant :</w:t>
      </w:r>
    </w:p>
    <w:p w14:paraId="78942CB6" w14:textId="77777777" w:rsidR="00C656DB" w:rsidRDefault="008A0329" w:rsidP="00C656DB">
      <w:pPr>
        <w:keepNext/>
      </w:pPr>
      <w:r>
        <w:rPr>
          <w:noProof/>
        </w:rPr>
        <w:lastRenderedPageBreak/>
        <w:drawing>
          <wp:inline distT="0" distB="0" distL="0" distR="0" wp14:anchorId="70F23415" wp14:editId="3A436AF0">
            <wp:extent cx="6645910" cy="688340"/>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688340"/>
                    </a:xfrm>
                    <a:prstGeom prst="rect">
                      <a:avLst/>
                    </a:prstGeom>
                  </pic:spPr>
                </pic:pic>
              </a:graphicData>
            </a:graphic>
          </wp:inline>
        </w:drawing>
      </w:r>
    </w:p>
    <w:p w14:paraId="23120564" w14:textId="4B48D941" w:rsidR="008A0329" w:rsidRDefault="00C656DB" w:rsidP="00C656DB">
      <w:pPr>
        <w:pStyle w:val="Lgende"/>
        <w:rPr>
          <w:sz w:val="28"/>
          <w:szCs w:val="28"/>
        </w:rPr>
      </w:pPr>
      <w:bookmarkStart w:id="57" w:name="_Toc89455819"/>
      <w:r>
        <w:t xml:space="preserve">Figure </w:t>
      </w:r>
      <w:r>
        <w:fldChar w:fldCharType="begin"/>
      </w:r>
      <w:r>
        <w:instrText xml:space="preserve"> SEQ Figure \* ARABIC </w:instrText>
      </w:r>
      <w:r>
        <w:fldChar w:fldCharType="separate"/>
      </w:r>
      <w:r w:rsidR="007F3FCF">
        <w:rPr>
          <w:noProof/>
        </w:rPr>
        <w:t>40</w:t>
      </w:r>
      <w:r>
        <w:fldChar w:fldCharType="end"/>
      </w:r>
      <w:r w:rsidRPr="006468C3">
        <w:t xml:space="preserve"> - OPC Scada Viewer : </w:t>
      </w:r>
      <w:r>
        <w:t>Version minimale de l'affichage</w:t>
      </w:r>
      <w:bookmarkEnd w:id="57"/>
    </w:p>
    <w:p w14:paraId="6605FCBB" w14:textId="50528CAC" w:rsidR="00FC2F8C" w:rsidRDefault="00FC2F8C">
      <w:pPr>
        <w:rPr>
          <w:sz w:val="28"/>
          <w:szCs w:val="28"/>
        </w:rPr>
      </w:pPr>
      <w:r>
        <w:rPr>
          <w:sz w:val="28"/>
          <w:szCs w:val="28"/>
        </w:rPr>
        <w:br w:type="page"/>
      </w:r>
    </w:p>
    <w:p w14:paraId="5E200D0A" w14:textId="77777777" w:rsidR="00FC2F8C" w:rsidRDefault="00FC2F8C" w:rsidP="00FC2F8C">
      <w:pPr>
        <w:rPr>
          <w:sz w:val="28"/>
          <w:szCs w:val="28"/>
        </w:rPr>
      </w:pPr>
      <w:r>
        <w:rPr>
          <w:sz w:val="28"/>
          <w:szCs w:val="28"/>
        </w:rPr>
        <w:lastRenderedPageBreak/>
        <w:t>La touche</w:t>
      </w:r>
      <w:proofErr w:type="gramStart"/>
      <w:r>
        <w:rPr>
          <w:sz w:val="28"/>
          <w:szCs w:val="28"/>
        </w:rPr>
        <w:t xml:space="preserve"> «F</w:t>
      </w:r>
      <w:proofErr w:type="gramEnd"/>
      <w:r>
        <w:rPr>
          <w:sz w:val="28"/>
          <w:szCs w:val="28"/>
        </w:rPr>
        <w:t>9» permet d’afficher ou de masquer rapidement la barre du menu principal.</w:t>
      </w:r>
    </w:p>
    <w:p w14:paraId="0EA1165F" w14:textId="77777777" w:rsidR="00FC2F8C" w:rsidRDefault="00FC2F8C" w:rsidP="00FC2F8C">
      <w:pPr>
        <w:rPr>
          <w:sz w:val="28"/>
          <w:szCs w:val="28"/>
        </w:rPr>
      </w:pPr>
    </w:p>
    <w:p w14:paraId="0317A626" w14:textId="54E3F6E7" w:rsidR="00FC2F8C" w:rsidRDefault="00FC2F8C" w:rsidP="00FC2F8C">
      <w:pPr>
        <w:rPr>
          <w:sz w:val="28"/>
          <w:szCs w:val="28"/>
        </w:rPr>
      </w:pPr>
      <w:r>
        <w:rPr>
          <w:sz w:val="28"/>
          <w:szCs w:val="28"/>
        </w:rPr>
        <w:t>La combinaison de touche</w:t>
      </w:r>
      <w:proofErr w:type="gramStart"/>
      <w:r>
        <w:rPr>
          <w:sz w:val="28"/>
          <w:szCs w:val="28"/>
        </w:rPr>
        <w:t xml:space="preserve"> «ALT</w:t>
      </w:r>
      <w:proofErr w:type="gramEnd"/>
      <w:r>
        <w:rPr>
          <w:sz w:val="28"/>
          <w:szCs w:val="28"/>
        </w:rPr>
        <w:t>-TAB» permet d’afficher les options «Réduire » et « Agrandir ».</w:t>
      </w:r>
    </w:p>
    <w:p w14:paraId="6AC68D1A" w14:textId="4883E531" w:rsidR="00FC2F8C" w:rsidRDefault="00FC2F8C" w:rsidP="00FC2F8C">
      <w:pPr>
        <w:rPr>
          <w:sz w:val="28"/>
          <w:szCs w:val="28"/>
        </w:rPr>
      </w:pPr>
    </w:p>
    <w:p w14:paraId="06FC6A83" w14:textId="77777777" w:rsidR="00FC2F8C" w:rsidRDefault="00FC2F8C" w:rsidP="00FC2F8C">
      <w:pPr>
        <w:rPr>
          <w:sz w:val="28"/>
          <w:szCs w:val="28"/>
        </w:rPr>
      </w:pPr>
    </w:p>
    <w:p w14:paraId="2C85B160" w14:textId="62103770" w:rsidR="00FC2F8C" w:rsidRDefault="00FC2F8C" w:rsidP="00FC2F8C">
      <w:pPr>
        <w:rPr>
          <w:sz w:val="28"/>
          <w:szCs w:val="28"/>
        </w:rPr>
      </w:pPr>
      <w:r>
        <w:rPr>
          <w:sz w:val="28"/>
          <w:szCs w:val="28"/>
        </w:rPr>
        <w:t xml:space="preserve">Avec la souris, </w:t>
      </w:r>
      <w:r w:rsidR="00C707BC">
        <w:rPr>
          <w:sz w:val="28"/>
          <w:szCs w:val="28"/>
        </w:rPr>
        <w:t xml:space="preserve">un clic droit sur un bloc permet de voir un menu contextuel ou </w:t>
      </w:r>
      <w:r>
        <w:rPr>
          <w:sz w:val="28"/>
          <w:szCs w:val="28"/>
        </w:rPr>
        <w:t xml:space="preserve">vous pouvez </w:t>
      </w:r>
      <w:r w:rsidR="00C707BC">
        <w:rPr>
          <w:sz w:val="28"/>
          <w:szCs w:val="28"/>
        </w:rPr>
        <w:t xml:space="preserve">éditer, </w:t>
      </w:r>
      <w:r>
        <w:rPr>
          <w:sz w:val="28"/>
          <w:szCs w:val="28"/>
        </w:rPr>
        <w:t>déplacer ou détruire les blocs selon vos besoins.</w:t>
      </w:r>
    </w:p>
    <w:p w14:paraId="1FF270FD" w14:textId="77777777" w:rsidR="00FC2F8C" w:rsidRDefault="00FC2F8C" w:rsidP="00FC2F8C">
      <w:pPr>
        <w:rPr>
          <w:sz w:val="28"/>
          <w:szCs w:val="28"/>
        </w:rPr>
      </w:pPr>
      <w:r>
        <w:rPr>
          <w:sz w:val="28"/>
          <w:szCs w:val="28"/>
        </w:rPr>
        <w:t>Ex :</w:t>
      </w:r>
    </w:p>
    <w:p w14:paraId="2E40B0E3" w14:textId="77777777" w:rsidR="00993C3B" w:rsidRDefault="00FC2F8C" w:rsidP="00993C3B">
      <w:pPr>
        <w:keepNext/>
        <w:ind w:firstLine="720"/>
      </w:pPr>
      <w:r>
        <w:rPr>
          <w:noProof/>
        </w:rPr>
        <w:drawing>
          <wp:inline distT="0" distB="0" distL="0" distR="0" wp14:anchorId="26B348A4" wp14:editId="476A3A3A">
            <wp:extent cx="2800000" cy="4104762"/>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0000" cy="4104762"/>
                    </a:xfrm>
                    <a:prstGeom prst="rect">
                      <a:avLst/>
                    </a:prstGeom>
                  </pic:spPr>
                </pic:pic>
              </a:graphicData>
            </a:graphic>
          </wp:inline>
        </w:drawing>
      </w:r>
    </w:p>
    <w:p w14:paraId="32E56DD5" w14:textId="2A6871C2" w:rsidR="00FC2F8C" w:rsidRDefault="00993C3B" w:rsidP="00993C3B">
      <w:pPr>
        <w:pStyle w:val="Lgende"/>
        <w:rPr>
          <w:sz w:val="28"/>
          <w:szCs w:val="28"/>
        </w:rPr>
      </w:pPr>
      <w:bookmarkStart w:id="58" w:name="_Toc89455820"/>
      <w:r>
        <w:t xml:space="preserve">Figure </w:t>
      </w:r>
      <w:r>
        <w:fldChar w:fldCharType="begin"/>
      </w:r>
      <w:r>
        <w:instrText xml:space="preserve"> SEQ Figure \* ARABIC </w:instrText>
      </w:r>
      <w:r>
        <w:fldChar w:fldCharType="separate"/>
      </w:r>
      <w:r w:rsidR="007F3FCF">
        <w:rPr>
          <w:noProof/>
        </w:rPr>
        <w:t>41</w:t>
      </w:r>
      <w:r>
        <w:fldChar w:fldCharType="end"/>
      </w:r>
      <w:r w:rsidRPr="007C7CB9">
        <w:t xml:space="preserve"> - OPC Scada Viewer : </w:t>
      </w:r>
      <w:r>
        <w:t>Ajout, Retrait, Modification d'un bloc ou "Pastille"</w:t>
      </w:r>
      <w:bookmarkEnd w:id="58"/>
    </w:p>
    <w:p w14:paraId="4D71B3FF" w14:textId="39A009CB" w:rsidR="00322D9D" w:rsidRPr="00524E53" w:rsidRDefault="00322D9D">
      <w:pPr>
        <w:rPr>
          <w:sz w:val="28"/>
          <w:szCs w:val="28"/>
        </w:rPr>
      </w:pPr>
      <w:r w:rsidRPr="00524E53">
        <w:rPr>
          <w:sz w:val="28"/>
          <w:szCs w:val="28"/>
        </w:rPr>
        <w:br w:type="page"/>
      </w:r>
    </w:p>
    <w:p w14:paraId="56BEFE1D" w14:textId="77777777" w:rsidR="009970EB" w:rsidRPr="009970EB" w:rsidRDefault="009970EB" w:rsidP="00675773">
      <w:pPr>
        <w:pStyle w:val="Titre2"/>
      </w:pPr>
      <w:bookmarkStart w:id="59" w:name="_Toc89455753"/>
      <w:r w:rsidRPr="009970EB">
        <w:lastRenderedPageBreak/>
        <w:t>4.2</w:t>
      </w:r>
      <w:r w:rsidRPr="009970EB">
        <w:tab/>
        <w:t>Introduction</w:t>
      </w:r>
      <w:bookmarkEnd w:id="59"/>
    </w:p>
    <w:p w14:paraId="78277FDD" w14:textId="77777777" w:rsidR="009970EB" w:rsidRPr="009970EB" w:rsidRDefault="009970EB" w:rsidP="009970EB">
      <w:pPr>
        <w:rPr>
          <w:sz w:val="28"/>
          <w:szCs w:val="28"/>
        </w:rPr>
      </w:pPr>
    </w:p>
    <w:p w14:paraId="1E613F9E" w14:textId="6B1D6E56" w:rsidR="009970EB" w:rsidRPr="009970EB" w:rsidRDefault="009970EB" w:rsidP="009970EB">
      <w:pPr>
        <w:rPr>
          <w:sz w:val="28"/>
          <w:szCs w:val="28"/>
        </w:rPr>
      </w:pPr>
      <w:r w:rsidRPr="009970EB">
        <w:rPr>
          <w:sz w:val="28"/>
          <w:szCs w:val="28"/>
        </w:rPr>
        <w:t xml:space="preserve">Aperçus du </w:t>
      </w:r>
      <w:r w:rsidR="00FC2F8C">
        <w:rPr>
          <w:sz w:val="28"/>
          <w:szCs w:val="28"/>
        </w:rPr>
        <w:t xml:space="preserve">flux de </w:t>
      </w:r>
      <w:r w:rsidRPr="009970EB">
        <w:rPr>
          <w:sz w:val="28"/>
          <w:szCs w:val="28"/>
        </w:rPr>
        <w:t>traitement des données :</w:t>
      </w:r>
    </w:p>
    <w:p w14:paraId="13D24D78" w14:textId="77777777" w:rsidR="009970EB" w:rsidRPr="009970EB" w:rsidRDefault="009970EB" w:rsidP="009970EB">
      <w:pPr>
        <w:rPr>
          <w:sz w:val="28"/>
          <w:szCs w:val="28"/>
        </w:rPr>
      </w:pPr>
    </w:p>
    <w:p w14:paraId="05F2A97F" w14:textId="617D32EA" w:rsidR="009970EB" w:rsidRPr="005A1A12" w:rsidRDefault="00924A53" w:rsidP="005A1A12">
      <w:pPr>
        <w:pStyle w:val="Paragraphedeliste"/>
        <w:numPr>
          <w:ilvl w:val="0"/>
          <w:numId w:val="29"/>
        </w:numPr>
        <w:rPr>
          <w:sz w:val="28"/>
          <w:szCs w:val="28"/>
          <w:lang w:val="en-CA"/>
        </w:rPr>
      </w:pPr>
      <w:r w:rsidRPr="00924A53">
        <w:rPr>
          <w:sz w:val="28"/>
          <w:szCs w:val="28"/>
          <w:u w:val="single"/>
          <w:lang w:val="en-CA"/>
        </w:rPr>
        <w:t>Advanced Serial Data Logger</w:t>
      </w:r>
      <w:r w:rsidR="009970EB" w:rsidRPr="005A1A12">
        <w:rPr>
          <w:sz w:val="28"/>
          <w:szCs w:val="28"/>
          <w:lang w:val="en-CA"/>
        </w:rPr>
        <w:t xml:space="preserve"> (</w:t>
      </w:r>
      <w:proofErr w:type="spellStart"/>
      <w:r w:rsidR="009970EB" w:rsidRPr="005A1A12">
        <w:rPr>
          <w:sz w:val="28"/>
          <w:szCs w:val="28"/>
          <w:lang w:val="en-CA"/>
        </w:rPr>
        <w:t>Serveur</w:t>
      </w:r>
      <w:proofErr w:type="spellEnd"/>
      <w:r w:rsidR="009970EB" w:rsidRPr="005A1A12">
        <w:rPr>
          <w:sz w:val="28"/>
          <w:szCs w:val="28"/>
          <w:lang w:val="en-CA"/>
        </w:rPr>
        <w:t xml:space="preserve"> SCADA)</w:t>
      </w:r>
      <w:r w:rsidR="005C7B8F">
        <w:rPr>
          <w:sz w:val="28"/>
          <w:szCs w:val="28"/>
          <w:lang w:val="en-CA"/>
        </w:rPr>
        <w:t>.</w:t>
      </w:r>
    </w:p>
    <w:p w14:paraId="495D29C1" w14:textId="252FCC35" w:rsidR="009970EB" w:rsidRPr="005A1A12" w:rsidRDefault="009970EB" w:rsidP="005A1A12">
      <w:pPr>
        <w:pStyle w:val="Paragraphedeliste"/>
        <w:numPr>
          <w:ilvl w:val="1"/>
          <w:numId w:val="29"/>
        </w:numPr>
        <w:rPr>
          <w:sz w:val="28"/>
          <w:szCs w:val="28"/>
        </w:rPr>
      </w:pPr>
      <w:r w:rsidRPr="005A1A12">
        <w:rPr>
          <w:sz w:val="28"/>
          <w:szCs w:val="28"/>
        </w:rPr>
        <w:t>Capture des données brute</w:t>
      </w:r>
      <w:r w:rsidR="00C32A7B">
        <w:rPr>
          <w:sz w:val="28"/>
          <w:szCs w:val="28"/>
        </w:rPr>
        <w:t>s</w:t>
      </w:r>
      <w:r w:rsidRPr="005A1A12">
        <w:rPr>
          <w:sz w:val="28"/>
          <w:szCs w:val="28"/>
        </w:rPr>
        <w:t xml:space="preserve"> en provenance du port série (Source des données).</w:t>
      </w:r>
    </w:p>
    <w:p w14:paraId="1617A8EF" w14:textId="4482759B" w:rsidR="009970EB" w:rsidRPr="005A1A12" w:rsidRDefault="009970EB" w:rsidP="005A1A12">
      <w:pPr>
        <w:pStyle w:val="Paragraphedeliste"/>
        <w:numPr>
          <w:ilvl w:val="1"/>
          <w:numId w:val="29"/>
        </w:numPr>
        <w:rPr>
          <w:sz w:val="28"/>
          <w:szCs w:val="28"/>
        </w:rPr>
      </w:pPr>
      <w:r w:rsidRPr="005A1A12">
        <w:rPr>
          <w:sz w:val="28"/>
          <w:szCs w:val="28"/>
        </w:rPr>
        <w:t>Vérification s’il y a une temporisation</w:t>
      </w:r>
      <w:r w:rsidR="005A1A12">
        <w:rPr>
          <w:sz w:val="28"/>
          <w:szCs w:val="28"/>
        </w:rPr>
        <w:t xml:space="preserve"> (</w:t>
      </w:r>
      <w:r w:rsidRPr="005A1A12">
        <w:rPr>
          <w:sz w:val="28"/>
          <w:szCs w:val="28"/>
        </w:rPr>
        <w:t>timeout</w:t>
      </w:r>
      <w:r w:rsidR="005A1A12">
        <w:rPr>
          <w:sz w:val="28"/>
          <w:szCs w:val="28"/>
        </w:rPr>
        <w:t xml:space="preserve">) </w:t>
      </w:r>
      <w:r w:rsidR="00932853">
        <w:rPr>
          <w:sz w:val="28"/>
          <w:szCs w:val="28"/>
        </w:rPr>
        <w:t xml:space="preserve">lors de la réception </w:t>
      </w:r>
      <w:r w:rsidRPr="005A1A12">
        <w:rPr>
          <w:sz w:val="28"/>
          <w:szCs w:val="28"/>
        </w:rPr>
        <w:t>des données</w:t>
      </w:r>
      <w:r w:rsidR="005C7B8F">
        <w:rPr>
          <w:sz w:val="28"/>
          <w:szCs w:val="28"/>
        </w:rPr>
        <w:t>.</w:t>
      </w:r>
    </w:p>
    <w:p w14:paraId="24B887CE" w14:textId="318A04D6" w:rsidR="009970EB" w:rsidRPr="005A1A12" w:rsidRDefault="009970EB" w:rsidP="005A1A12">
      <w:pPr>
        <w:pStyle w:val="Paragraphedeliste"/>
        <w:numPr>
          <w:ilvl w:val="2"/>
          <w:numId w:val="29"/>
        </w:numPr>
        <w:rPr>
          <w:sz w:val="28"/>
          <w:szCs w:val="28"/>
        </w:rPr>
      </w:pPr>
      <w:r w:rsidRPr="005A1A12">
        <w:rPr>
          <w:sz w:val="28"/>
          <w:szCs w:val="28"/>
        </w:rPr>
        <w:t xml:space="preserve">Une fenêtre d’alerte s’affiche si aucune donnée n’est reçue </w:t>
      </w:r>
      <w:r w:rsidR="00932853">
        <w:rPr>
          <w:sz w:val="28"/>
          <w:szCs w:val="28"/>
        </w:rPr>
        <w:t xml:space="preserve">depuis </w:t>
      </w:r>
      <w:r w:rsidRPr="005A1A12">
        <w:rPr>
          <w:sz w:val="28"/>
          <w:szCs w:val="28"/>
        </w:rPr>
        <w:t>3 secondes</w:t>
      </w:r>
      <w:r w:rsidR="005C7B8F">
        <w:rPr>
          <w:sz w:val="28"/>
          <w:szCs w:val="28"/>
        </w:rPr>
        <w:t>.</w:t>
      </w:r>
    </w:p>
    <w:p w14:paraId="563EBF67" w14:textId="16E856F8" w:rsidR="009970EB" w:rsidRPr="005A1A12" w:rsidRDefault="00932853" w:rsidP="005A1A12">
      <w:pPr>
        <w:pStyle w:val="Paragraphedeliste"/>
        <w:numPr>
          <w:ilvl w:val="1"/>
          <w:numId w:val="29"/>
        </w:numPr>
        <w:rPr>
          <w:sz w:val="28"/>
          <w:szCs w:val="28"/>
        </w:rPr>
      </w:pPr>
      <w:r>
        <w:rPr>
          <w:sz w:val="28"/>
          <w:szCs w:val="28"/>
        </w:rPr>
        <w:t>Création de variables internes par l’</w:t>
      </w:r>
      <w:r w:rsidR="009970EB" w:rsidRPr="005A1A12">
        <w:rPr>
          <w:sz w:val="28"/>
          <w:szCs w:val="28"/>
        </w:rPr>
        <w:t xml:space="preserve">analyse syntaxique </w:t>
      </w:r>
      <w:r>
        <w:rPr>
          <w:sz w:val="28"/>
          <w:szCs w:val="28"/>
        </w:rPr>
        <w:t>des données sources</w:t>
      </w:r>
      <w:r w:rsidR="005C7B8F">
        <w:rPr>
          <w:sz w:val="28"/>
          <w:szCs w:val="28"/>
        </w:rPr>
        <w:t>.</w:t>
      </w:r>
    </w:p>
    <w:p w14:paraId="34F854F0" w14:textId="1F0A3720" w:rsidR="009970EB" w:rsidRPr="005A1A12" w:rsidRDefault="00932853" w:rsidP="005A1A12">
      <w:pPr>
        <w:pStyle w:val="Paragraphedeliste"/>
        <w:numPr>
          <w:ilvl w:val="1"/>
          <w:numId w:val="29"/>
        </w:numPr>
        <w:rPr>
          <w:sz w:val="28"/>
          <w:szCs w:val="28"/>
        </w:rPr>
      </w:pPr>
      <w:r>
        <w:rPr>
          <w:sz w:val="28"/>
          <w:szCs w:val="28"/>
        </w:rPr>
        <w:t>Création de variables calculées par l</w:t>
      </w:r>
      <w:r w:rsidR="005A1A12">
        <w:rPr>
          <w:sz w:val="28"/>
          <w:szCs w:val="28"/>
        </w:rPr>
        <w:t>e greffon (plugin)</w:t>
      </w:r>
      <w:proofErr w:type="gramStart"/>
      <w:r w:rsidR="005A1A12">
        <w:rPr>
          <w:sz w:val="28"/>
          <w:szCs w:val="28"/>
        </w:rPr>
        <w:t xml:space="preserve"> «Expressions</w:t>
      </w:r>
      <w:proofErr w:type="gramEnd"/>
      <w:r w:rsidR="005A1A12">
        <w:rPr>
          <w:sz w:val="28"/>
          <w:szCs w:val="28"/>
        </w:rPr>
        <w:t>»</w:t>
      </w:r>
      <w:r w:rsidR="00847FB8">
        <w:rPr>
          <w:sz w:val="28"/>
          <w:szCs w:val="28"/>
        </w:rPr>
        <w:t>,</w:t>
      </w:r>
      <w:r w:rsidR="00847FB8">
        <w:rPr>
          <w:sz w:val="28"/>
          <w:szCs w:val="28"/>
        </w:rPr>
        <w:br/>
        <w:t>langage de programmation de type Pascal.</w:t>
      </w:r>
    </w:p>
    <w:p w14:paraId="35DF5A6C" w14:textId="589761D1" w:rsidR="009970EB" w:rsidRPr="005A1A12" w:rsidRDefault="009970EB" w:rsidP="005A1A12">
      <w:pPr>
        <w:pStyle w:val="Paragraphedeliste"/>
        <w:numPr>
          <w:ilvl w:val="1"/>
          <w:numId w:val="29"/>
        </w:numPr>
        <w:rPr>
          <w:sz w:val="28"/>
          <w:szCs w:val="28"/>
        </w:rPr>
      </w:pPr>
      <w:r w:rsidRPr="005A1A12">
        <w:rPr>
          <w:sz w:val="28"/>
          <w:szCs w:val="28"/>
        </w:rPr>
        <w:t xml:space="preserve">Toutes les variables sont publiées </w:t>
      </w:r>
      <w:r w:rsidR="00932853">
        <w:rPr>
          <w:sz w:val="28"/>
          <w:szCs w:val="28"/>
        </w:rPr>
        <w:t>via</w:t>
      </w:r>
      <w:r w:rsidR="005A1A12">
        <w:rPr>
          <w:sz w:val="28"/>
          <w:szCs w:val="28"/>
        </w:rPr>
        <w:t xml:space="preserve"> </w:t>
      </w:r>
      <w:r w:rsidRPr="005A1A12">
        <w:rPr>
          <w:sz w:val="28"/>
          <w:szCs w:val="28"/>
        </w:rPr>
        <w:t>l</w:t>
      </w:r>
      <w:r w:rsidR="008A0329">
        <w:rPr>
          <w:sz w:val="28"/>
          <w:szCs w:val="28"/>
        </w:rPr>
        <w:t xml:space="preserve">e serveur intégré OPC </w:t>
      </w:r>
      <w:r w:rsidRPr="005A1A12">
        <w:rPr>
          <w:sz w:val="28"/>
          <w:szCs w:val="28"/>
        </w:rPr>
        <w:t>SCADA.</w:t>
      </w:r>
    </w:p>
    <w:p w14:paraId="549CB5E7" w14:textId="77777777" w:rsidR="009970EB" w:rsidRPr="009970EB" w:rsidRDefault="009970EB" w:rsidP="009970EB">
      <w:pPr>
        <w:rPr>
          <w:sz w:val="28"/>
          <w:szCs w:val="28"/>
        </w:rPr>
      </w:pPr>
    </w:p>
    <w:p w14:paraId="1AFB4280" w14:textId="1B173598" w:rsidR="009970EB" w:rsidRPr="005A1A12" w:rsidRDefault="00924A53" w:rsidP="005A1A12">
      <w:pPr>
        <w:pStyle w:val="Paragraphedeliste"/>
        <w:numPr>
          <w:ilvl w:val="0"/>
          <w:numId w:val="29"/>
        </w:numPr>
        <w:rPr>
          <w:sz w:val="28"/>
          <w:szCs w:val="28"/>
          <w:lang w:val="en-CA"/>
        </w:rPr>
      </w:pPr>
      <w:r w:rsidRPr="00924A53">
        <w:rPr>
          <w:sz w:val="28"/>
          <w:szCs w:val="28"/>
          <w:u w:val="single"/>
          <w:lang w:val="en-CA"/>
        </w:rPr>
        <w:t>OPC SCADA Viewer</w:t>
      </w:r>
      <w:r w:rsidR="009970EB" w:rsidRPr="005A1A12">
        <w:rPr>
          <w:sz w:val="28"/>
          <w:szCs w:val="28"/>
          <w:lang w:val="en-CA"/>
        </w:rPr>
        <w:t xml:space="preserve"> (Client SCADA)</w:t>
      </w:r>
    </w:p>
    <w:p w14:paraId="3432EB56" w14:textId="68034BB4" w:rsidR="009970EB" w:rsidRPr="005A1A12" w:rsidRDefault="009970EB" w:rsidP="005A1A12">
      <w:pPr>
        <w:pStyle w:val="Paragraphedeliste"/>
        <w:numPr>
          <w:ilvl w:val="1"/>
          <w:numId w:val="29"/>
        </w:numPr>
        <w:rPr>
          <w:sz w:val="28"/>
          <w:szCs w:val="28"/>
        </w:rPr>
      </w:pPr>
      <w:r w:rsidRPr="005A1A12">
        <w:rPr>
          <w:sz w:val="28"/>
          <w:szCs w:val="28"/>
        </w:rPr>
        <w:t>À intervalle régulier (500 ou 1000 ms) interrog</w:t>
      </w:r>
      <w:r w:rsidR="00932853">
        <w:rPr>
          <w:sz w:val="28"/>
          <w:szCs w:val="28"/>
        </w:rPr>
        <w:t>ation du</w:t>
      </w:r>
      <w:r w:rsidRPr="005A1A12">
        <w:rPr>
          <w:sz w:val="28"/>
          <w:szCs w:val="28"/>
        </w:rPr>
        <w:t xml:space="preserve"> Serveur SCADA pour récupérer </w:t>
      </w:r>
      <w:r w:rsidR="00932853">
        <w:rPr>
          <w:sz w:val="28"/>
          <w:szCs w:val="28"/>
        </w:rPr>
        <w:t xml:space="preserve">les </w:t>
      </w:r>
      <w:r w:rsidRPr="005A1A12">
        <w:rPr>
          <w:sz w:val="28"/>
          <w:szCs w:val="28"/>
        </w:rPr>
        <w:t xml:space="preserve">valeurs </w:t>
      </w:r>
      <w:r w:rsidR="00932853">
        <w:rPr>
          <w:sz w:val="28"/>
          <w:szCs w:val="28"/>
        </w:rPr>
        <w:t xml:space="preserve">courantes </w:t>
      </w:r>
      <w:r w:rsidRPr="005A1A12">
        <w:rPr>
          <w:sz w:val="28"/>
          <w:szCs w:val="28"/>
        </w:rPr>
        <w:t xml:space="preserve">des variables </w:t>
      </w:r>
    </w:p>
    <w:p w14:paraId="207B1CFC" w14:textId="35E31564" w:rsidR="009970EB" w:rsidRPr="005A1A12" w:rsidRDefault="009970EB" w:rsidP="005A1A12">
      <w:pPr>
        <w:pStyle w:val="Paragraphedeliste"/>
        <w:numPr>
          <w:ilvl w:val="1"/>
          <w:numId w:val="29"/>
        </w:numPr>
        <w:rPr>
          <w:sz w:val="28"/>
          <w:szCs w:val="28"/>
        </w:rPr>
      </w:pPr>
      <w:r w:rsidRPr="005A1A12">
        <w:rPr>
          <w:sz w:val="28"/>
          <w:szCs w:val="28"/>
        </w:rPr>
        <w:t xml:space="preserve">Les valeurs sont affichées </w:t>
      </w:r>
      <w:r w:rsidR="005A1A12">
        <w:rPr>
          <w:sz w:val="28"/>
          <w:szCs w:val="28"/>
        </w:rPr>
        <w:t xml:space="preserve">dans </w:t>
      </w:r>
      <w:r w:rsidR="006705F2">
        <w:rPr>
          <w:sz w:val="28"/>
          <w:szCs w:val="28"/>
        </w:rPr>
        <w:t>les</w:t>
      </w:r>
      <w:r w:rsidR="005A1A12">
        <w:rPr>
          <w:sz w:val="28"/>
          <w:szCs w:val="28"/>
        </w:rPr>
        <w:t xml:space="preserve"> </w:t>
      </w:r>
      <w:r w:rsidR="009B50A5">
        <w:rPr>
          <w:sz w:val="28"/>
          <w:szCs w:val="28"/>
        </w:rPr>
        <w:t>bloc</w:t>
      </w:r>
      <w:r w:rsidR="005A1A12">
        <w:rPr>
          <w:sz w:val="28"/>
          <w:szCs w:val="28"/>
        </w:rPr>
        <w:t>s</w:t>
      </w:r>
      <w:r w:rsidR="008A0329">
        <w:rPr>
          <w:sz w:val="28"/>
          <w:szCs w:val="28"/>
        </w:rPr>
        <w:t xml:space="preserve"> </w:t>
      </w:r>
      <w:r w:rsidRPr="005A1A12">
        <w:rPr>
          <w:sz w:val="28"/>
          <w:szCs w:val="28"/>
        </w:rPr>
        <w:t>sur la réglette.</w:t>
      </w:r>
    </w:p>
    <w:p w14:paraId="4231110D" w14:textId="40B5F2B2" w:rsidR="005A1A12" w:rsidRDefault="009970EB" w:rsidP="006705F2">
      <w:pPr>
        <w:pStyle w:val="Paragraphedeliste"/>
        <w:numPr>
          <w:ilvl w:val="1"/>
          <w:numId w:val="29"/>
        </w:numPr>
        <w:rPr>
          <w:sz w:val="28"/>
          <w:szCs w:val="28"/>
        </w:rPr>
      </w:pPr>
      <w:r w:rsidRPr="005A1A12">
        <w:rPr>
          <w:sz w:val="28"/>
          <w:szCs w:val="28"/>
        </w:rPr>
        <w:t>Si des données sont invalides</w:t>
      </w:r>
      <w:r w:rsidR="00C32A7B">
        <w:rPr>
          <w:sz w:val="28"/>
          <w:szCs w:val="28"/>
        </w:rPr>
        <w:t>,</w:t>
      </w:r>
      <w:r w:rsidRPr="005A1A12">
        <w:rPr>
          <w:sz w:val="28"/>
          <w:szCs w:val="28"/>
        </w:rPr>
        <w:t xml:space="preserve"> l</w:t>
      </w:r>
      <w:r w:rsidR="009B50A5">
        <w:rPr>
          <w:sz w:val="28"/>
          <w:szCs w:val="28"/>
        </w:rPr>
        <w:t xml:space="preserve">e </w:t>
      </w:r>
      <w:r w:rsidR="008A0329">
        <w:rPr>
          <w:sz w:val="28"/>
          <w:szCs w:val="28"/>
        </w:rPr>
        <w:t xml:space="preserve">bloc </w:t>
      </w:r>
      <w:r w:rsidRPr="005A1A12">
        <w:rPr>
          <w:sz w:val="28"/>
          <w:szCs w:val="28"/>
        </w:rPr>
        <w:t>associé passe au rouge.</w:t>
      </w:r>
    </w:p>
    <w:p w14:paraId="1F2C6FAE" w14:textId="47B39325" w:rsidR="00155E38" w:rsidRDefault="00155E38" w:rsidP="00155E38">
      <w:pPr>
        <w:rPr>
          <w:sz w:val="28"/>
          <w:szCs w:val="28"/>
        </w:rPr>
      </w:pPr>
    </w:p>
    <w:p w14:paraId="4F20C8FC" w14:textId="620A1472" w:rsidR="00155E38" w:rsidRDefault="00155E38" w:rsidP="00155E38">
      <w:pPr>
        <w:rPr>
          <w:sz w:val="28"/>
          <w:szCs w:val="28"/>
        </w:rPr>
      </w:pPr>
      <w:r>
        <w:rPr>
          <w:sz w:val="28"/>
          <w:szCs w:val="28"/>
        </w:rPr>
        <w:t xml:space="preserve">Toujours démarrer </w:t>
      </w:r>
      <w:r w:rsidR="00924A53" w:rsidRPr="00924A53">
        <w:rPr>
          <w:sz w:val="28"/>
          <w:szCs w:val="28"/>
          <w:u w:val="single"/>
        </w:rPr>
        <w:t>OPC SCADA Viewer</w:t>
      </w:r>
      <w:r>
        <w:rPr>
          <w:sz w:val="28"/>
          <w:szCs w:val="28"/>
        </w:rPr>
        <w:t xml:space="preserve"> en premier, car </w:t>
      </w:r>
      <w:r w:rsidR="00924A53" w:rsidRPr="00924A53">
        <w:rPr>
          <w:sz w:val="28"/>
          <w:szCs w:val="28"/>
          <w:u w:val="single"/>
        </w:rPr>
        <w:t>OPC SCADA Viewer</w:t>
      </w:r>
      <w:r>
        <w:rPr>
          <w:sz w:val="28"/>
          <w:szCs w:val="28"/>
        </w:rPr>
        <w:t xml:space="preserve"> se charge de démarrer automatiquement </w:t>
      </w:r>
      <w:r w:rsidR="00924A53" w:rsidRPr="00924A53">
        <w:rPr>
          <w:sz w:val="28"/>
          <w:szCs w:val="28"/>
          <w:u w:val="single"/>
        </w:rPr>
        <w:t>Advanced Serial Data Logger</w:t>
      </w:r>
      <w:r>
        <w:rPr>
          <w:sz w:val="28"/>
          <w:szCs w:val="28"/>
        </w:rPr>
        <w:t xml:space="preserve"> et d’établir une connexion OPC Client-Serveur.</w:t>
      </w:r>
    </w:p>
    <w:p w14:paraId="0B03E638" w14:textId="77777777" w:rsidR="00155E38" w:rsidRPr="00155E38" w:rsidRDefault="00155E38" w:rsidP="00155E38">
      <w:pPr>
        <w:rPr>
          <w:sz w:val="28"/>
          <w:szCs w:val="28"/>
        </w:rPr>
      </w:pPr>
    </w:p>
    <w:p w14:paraId="28058366" w14:textId="4017D404" w:rsidR="009970EB" w:rsidRDefault="005A1A12" w:rsidP="005E1242">
      <w:pPr>
        <w:pStyle w:val="Titre2"/>
      </w:pPr>
      <w:r w:rsidRPr="005A1A12">
        <w:rPr>
          <w:sz w:val="28"/>
          <w:szCs w:val="28"/>
        </w:rPr>
        <w:br w:type="page"/>
      </w:r>
      <w:bookmarkStart w:id="60" w:name="_Toc89455754"/>
      <w:r w:rsidR="005E1242">
        <w:lastRenderedPageBreak/>
        <w:t>4.3</w:t>
      </w:r>
      <w:r w:rsidR="007833C2">
        <w:tab/>
      </w:r>
      <w:r w:rsidR="005E1242">
        <w:t>D</w:t>
      </w:r>
      <w:r w:rsidR="009970EB" w:rsidRPr="009970EB">
        <w:t xml:space="preserve">iagramme de flux </w:t>
      </w:r>
      <w:r w:rsidR="005E1242">
        <w:t xml:space="preserve">des </w:t>
      </w:r>
      <w:r w:rsidR="009970EB" w:rsidRPr="004D6E57">
        <w:rPr>
          <w:rFonts w:asciiTheme="majorHAnsi" w:hAnsiTheme="majorHAnsi" w:cstheme="majorHAnsi"/>
        </w:rPr>
        <w:t>données (</w:t>
      </w:r>
      <w:r w:rsidR="006705F2" w:rsidRPr="004D6E57">
        <w:rPr>
          <w:rFonts w:asciiTheme="majorHAnsi" w:hAnsiTheme="majorHAnsi" w:cstheme="majorHAnsi"/>
        </w:rPr>
        <w:t>s</w:t>
      </w:r>
      <w:r w:rsidR="009970EB" w:rsidRPr="004D6E57">
        <w:rPr>
          <w:rFonts w:asciiTheme="majorHAnsi" w:hAnsiTheme="majorHAnsi" w:cstheme="majorHAnsi"/>
        </w:rPr>
        <w:t>ource</w:t>
      </w:r>
      <w:r w:rsidR="006705F2" w:rsidRPr="004D6E57">
        <w:rPr>
          <w:rFonts w:asciiTheme="majorHAnsi" w:hAnsiTheme="majorHAnsi" w:cstheme="majorHAnsi"/>
        </w:rPr>
        <w:t xml:space="preserve"> </w:t>
      </w:r>
      <w:r w:rsidR="009970EB" w:rsidRPr="004D6E57">
        <w:rPr>
          <w:rFonts w:asciiTheme="majorHAnsi" w:hAnsiTheme="majorHAnsi" w:cstheme="majorHAnsi"/>
        </w:rPr>
        <w:t xml:space="preserve">: manuel de </w:t>
      </w:r>
      <w:r w:rsidR="00924A53" w:rsidRPr="004D6E57">
        <w:rPr>
          <w:rFonts w:asciiTheme="majorHAnsi" w:hAnsiTheme="majorHAnsi" w:cstheme="majorHAnsi"/>
          <w:u w:val="single"/>
        </w:rPr>
        <w:t>Advanced Serial Data Logger</w:t>
      </w:r>
      <w:r w:rsidR="009970EB" w:rsidRPr="004D6E57">
        <w:rPr>
          <w:rFonts w:asciiTheme="majorHAnsi" w:hAnsiTheme="majorHAnsi" w:cstheme="majorHAnsi"/>
        </w:rPr>
        <w:t>)</w:t>
      </w:r>
      <w:bookmarkEnd w:id="60"/>
    </w:p>
    <w:p w14:paraId="1B7CAA6C" w14:textId="77777777" w:rsidR="005E1242" w:rsidRPr="005E1242" w:rsidRDefault="005E1242" w:rsidP="005E1242"/>
    <w:p w14:paraId="56C27DC7" w14:textId="77777777" w:rsidR="00993C3B" w:rsidRDefault="005A1A12" w:rsidP="00993C3B">
      <w:pPr>
        <w:keepNext/>
      </w:pPr>
      <w:r>
        <w:rPr>
          <w:noProof/>
          <w:lang w:val="en-US"/>
        </w:rPr>
        <mc:AlternateContent>
          <mc:Choice Requires="wps">
            <w:drawing>
              <wp:anchor distT="0" distB="0" distL="114300" distR="114300" simplePos="0" relativeHeight="251563008" behindDoc="0" locked="0" layoutInCell="1" allowOverlap="1" wp14:anchorId="66E4AC2D" wp14:editId="51489005">
                <wp:simplePos x="0" y="0"/>
                <wp:positionH relativeFrom="margin">
                  <wp:align>left</wp:align>
                </wp:positionH>
                <wp:positionV relativeFrom="paragraph">
                  <wp:posOffset>5190490</wp:posOffset>
                </wp:positionV>
                <wp:extent cx="219075" cy="142875"/>
                <wp:effectExtent l="0" t="0" r="9525" b="9525"/>
                <wp:wrapNone/>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42875"/>
                        </a:xfrm>
                        <a:prstGeom prst="rect">
                          <a:avLst/>
                        </a:prstGeom>
                        <a:solidFill>
                          <a:srgbClr val="00FF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899DB" id="Rectangle 236" o:spid="_x0000_s1026" style="position:absolute;margin-left:0;margin-top:408.7pt;width:17.25pt;height:11.25pt;z-index:251563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" fillcolor="lime" stroked="f">
                <w10:wrap anchorx="margin"/>
              </v:rect>
            </w:pict>
          </mc:Fallback>
        </mc:AlternateContent>
      </w:r>
      <w:r>
        <w:rPr>
          <w:noProof/>
        </w:rPr>
        <w:drawing>
          <wp:inline distT="0" distB="0" distL="0" distR="0" wp14:anchorId="0E4F9D75" wp14:editId="67C9FE8F">
            <wp:extent cx="4857750" cy="52197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57750" cy="5219700"/>
                    </a:xfrm>
                    <a:prstGeom prst="rect">
                      <a:avLst/>
                    </a:prstGeom>
                    <a:noFill/>
                    <a:ln>
                      <a:noFill/>
                    </a:ln>
                  </pic:spPr>
                </pic:pic>
              </a:graphicData>
            </a:graphic>
          </wp:inline>
        </w:drawing>
      </w:r>
    </w:p>
    <w:p w14:paraId="4EA774CD" w14:textId="1CBEA985" w:rsidR="005A1A12" w:rsidRPr="005A1A12" w:rsidRDefault="005A1A12" w:rsidP="005A1A12">
      <w:pPr>
        <w:widowControl w:val="0"/>
        <w:tabs>
          <w:tab w:val="left" w:pos="2345"/>
        </w:tabs>
        <w:autoSpaceDE w:val="0"/>
        <w:autoSpaceDN w:val="0"/>
        <w:spacing w:before="1"/>
        <w:rPr>
          <w:sz w:val="19"/>
        </w:rPr>
      </w:pPr>
      <w:r>
        <w:rPr>
          <w:spacing w:val="-7"/>
          <w:w w:val="105"/>
          <w:sz w:val="19"/>
        </w:rPr>
        <w:t xml:space="preserve">           </w:t>
      </w:r>
      <w:r w:rsidRPr="005A1A12">
        <w:rPr>
          <w:spacing w:val="-7"/>
          <w:w w:val="105"/>
          <w:sz w:val="19"/>
        </w:rPr>
        <w:t xml:space="preserve">Trajet des données brutes </w:t>
      </w:r>
      <w:r w:rsidRPr="005A1A12">
        <w:rPr>
          <w:w w:val="105"/>
          <w:sz w:val="19"/>
        </w:rPr>
        <w:t xml:space="preserve">(Données binaires </w:t>
      </w:r>
      <w:r w:rsidR="008B7BD1">
        <w:rPr>
          <w:w w:val="105"/>
          <w:sz w:val="19"/>
        </w:rPr>
        <w:t xml:space="preserve">ou ASCII </w:t>
      </w:r>
      <w:r w:rsidRPr="005A1A12">
        <w:rPr>
          <w:w w:val="105"/>
          <w:sz w:val="19"/>
        </w:rPr>
        <w:t>brutes non formatées</w:t>
      </w:r>
      <w:r w:rsidRPr="005A1A12">
        <w:rPr>
          <w:spacing w:val="-2"/>
          <w:w w:val="105"/>
          <w:sz w:val="19"/>
        </w:rPr>
        <w:t>).</w:t>
      </w:r>
    </w:p>
    <w:p w14:paraId="768E85CB" w14:textId="23369382" w:rsidR="005A1A12" w:rsidRDefault="005A1A12" w:rsidP="005A1A12">
      <w:pPr>
        <w:pStyle w:val="Corpsdetexte"/>
        <w:spacing w:before="8"/>
        <w:rPr>
          <w:sz w:val="28"/>
          <w:szCs w:val="28"/>
        </w:rPr>
      </w:pPr>
      <w:r>
        <w:rPr>
          <w:noProof/>
          <w:lang w:val="en-US"/>
        </w:rPr>
        <mc:AlternateContent>
          <mc:Choice Requires="wps">
            <w:drawing>
              <wp:anchor distT="0" distB="0" distL="114300" distR="114300" simplePos="0" relativeHeight="251611136" behindDoc="0" locked="0" layoutInCell="1" allowOverlap="1" wp14:anchorId="6DAE3155" wp14:editId="4B379F9F">
                <wp:simplePos x="0" y="0"/>
                <wp:positionH relativeFrom="margin">
                  <wp:align>left</wp:align>
                </wp:positionH>
                <wp:positionV relativeFrom="paragraph">
                  <wp:posOffset>21590</wp:posOffset>
                </wp:positionV>
                <wp:extent cx="219075" cy="142875"/>
                <wp:effectExtent l="0" t="0" r="9525" b="9525"/>
                <wp:wrapNone/>
                <wp:docPr id="235"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42875"/>
                        </a:xfrm>
                        <a:prstGeom prst="rect">
                          <a:avLst/>
                        </a:prstGeom>
                        <a:solidFill>
                          <a:srgbClr val="3366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65D579" id="Rectangle 235" o:spid="_x0000_s1026" style="position:absolute;margin-left:0;margin-top:1.7pt;width:17.25pt;height:11.25pt;z-index:251611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" fillcolor="#36f" stroked="f">
                <w10:wrap anchorx="margin"/>
              </v:rect>
            </w:pict>
          </mc:Fallback>
        </mc:AlternateContent>
      </w:r>
      <w:r>
        <w:rPr>
          <w:spacing w:val="-7"/>
          <w:w w:val="105"/>
          <w:sz w:val="19"/>
        </w:rPr>
        <w:t xml:space="preserve">           </w:t>
      </w:r>
      <w:r w:rsidRPr="002D5BBF">
        <w:rPr>
          <w:spacing w:val="-7"/>
          <w:w w:val="105"/>
          <w:sz w:val="19"/>
        </w:rPr>
        <w:t xml:space="preserve">Trajet des données traitées </w:t>
      </w:r>
      <w:r w:rsidRPr="002D5BBF">
        <w:rPr>
          <w:w w:val="105"/>
          <w:sz w:val="19"/>
        </w:rPr>
        <w:t>(Données formatées</w:t>
      </w:r>
      <w:r w:rsidRPr="002D5BBF">
        <w:rPr>
          <w:spacing w:val="-2"/>
          <w:w w:val="105"/>
          <w:sz w:val="19"/>
        </w:rPr>
        <w:t>).</w:t>
      </w:r>
      <w:r w:rsidRPr="002D5BBF">
        <w:rPr>
          <w:spacing w:val="-1"/>
          <w:w w:val="105"/>
          <w:sz w:val="19"/>
        </w:rPr>
        <w:t xml:space="preserve"> Le flux des données est séparé en paquets et en </w:t>
      </w:r>
      <w:r>
        <w:rPr>
          <w:spacing w:val="-1"/>
          <w:w w:val="105"/>
          <w:sz w:val="19"/>
        </w:rPr>
        <w:t>variables</w:t>
      </w:r>
      <w:r w:rsidRPr="002D5BBF">
        <w:rPr>
          <w:spacing w:val="-4"/>
          <w:w w:val="105"/>
          <w:sz w:val="19"/>
        </w:rPr>
        <w:t>.</w:t>
      </w:r>
    </w:p>
    <w:p w14:paraId="5DA75CFE" w14:textId="5FFCD9FF" w:rsidR="00993C3B" w:rsidRPr="009970EB" w:rsidRDefault="00993C3B" w:rsidP="00993C3B">
      <w:pPr>
        <w:pStyle w:val="Lgende"/>
        <w:rPr>
          <w:sz w:val="28"/>
          <w:szCs w:val="28"/>
        </w:rPr>
      </w:pPr>
      <w:bookmarkStart w:id="61" w:name="_Toc89455821"/>
      <w:r>
        <w:t xml:space="preserve">Figure </w:t>
      </w:r>
      <w:r>
        <w:fldChar w:fldCharType="begin"/>
      </w:r>
      <w:r>
        <w:instrText xml:space="preserve"> SEQ Figure \* ARABIC </w:instrText>
      </w:r>
      <w:r>
        <w:fldChar w:fldCharType="separate"/>
      </w:r>
      <w:r w:rsidR="007F3FCF">
        <w:rPr>
          <w:noProof/>
        </w:rPr>
        <w:t>42</w:t>
      </w:r>
      <w:r>
        <w:fldChar w:fldCharType="end"/>
      </w:r>
      <w:r w:rsidRPr="00ED0A2C">
        <w:t xml:space="preserve"> - </w:t>
      </w:r>
      <w:r>
        <w:t>Advanced Serial Data Logger : Flux des données entre les instruments, Advanced Serial Data Logger et OPC Scada Viewer</w:t>
      </w:r>
      <w:bookmarkEnd w:id="61"/>
    </w:p>
    <w:p w14:paraId="72A062AA" w14:textId="2AF35633" w:rsidR="005E1242" w:rsidRDefault="005E1242">
      <w:pPr>
        <w:rPr>
          <w:sz w:val="28"/>
          <w:szCs w:val="28"/>
        </w:rPr>
      </w:pPr>
      <w:r>
        <w:rPr>
          <w:sz w:val="28"/>
          <w:szCs w:val="28"/>
        </w:rPr>
        <w:br w:type="page"/>
      </w:r>
    </w:p>
    <w:p w14:paraId="0043E2E2" w14:textId="5F250E46" w:rsidR="009970EB" w:rsidRPr="009970EB" w:rsidRDefault="009970EB" w:rsidP="005E1242">
      <w:pPr>
        <w:pStyle w:val="Titre2"/>
      </w:pPr>
      <w:bookmarkStart w:id="62" w:name="_Toc89455755"/>
      <w:r w:rsidRPr="009970EB">
        <w:lastRenderedPageBreak/>
        <w:t>4.4</w:t>
      </w:r>
      <w:r w:rsidRPr="009970EB">
        <w:tab/>
        <w:t xml:space="preserve">Détail de </w:t>
      </w:r>
      <w:r w:rsidRPr="004D6E57">
        <w:rPr>
          <w:rFonts w:asciiTheme="majorHAnsi" w:hAnsiTheme="majorHAnsi" w:cstheme="majorHAnsi"/>
        </w:rPr>
        <w:t>la Configuration</w:t>
      </w:r>
      <w:r w:rsidR="008A0329" w:rsidRPr="004D6E57">
        <w:rPr>
          <w:rFonts w:asciiTheme="majorHAnsi" w:hAnsiTheme="majorHAnsi" w:cstheme="majorHAnsi"/>
        </w:rPr>
        <w:t xml:space="preserve"> </w:t>
      </w:r>
      <w:r w:rsidR="00924A53" w:rsidRPr="004D6E57">
        <w:rPr>
          <w:rFonts w:asciiTheme="majorHAnsi" w:hAnsiTheme="majorHAnsi" w:cstheme="majorHAnsi"/>
          <w:u w:val="single"/>
        </w:rPr>
        <w:t>Advanced Serial Data Logger</w:t>
      </w:r>
      <w:bookmarkEnd w:id="62"/>
    </w:p>
    <w:p w14:paraId="4763B46B" w14:textId="0061A2DF" w:rsidR="009970EB" w:rsidRPr="009970EB" w:rsidRDefault="009970EB" w:rsidP="005E1242">
      <w:pPr>
        <w:pStyle w:val="Titre3"/>
      </w:pPr>
      <w:bookmarkStart w:id="63" w:name="_Toc89455756"/>
      <w:r w:rsidRPr="009970EB">
        <w:t>4.</w:t>
      </w:r>
      <w:r w:rsidR="005E1242">
        <w:t>4</w:t>
      </w:r>
      <w:r w:rsidRPr="009970EB">
        <w:t>.1</w:t>
      </w:r>
      <w:r w:rsidRPr="009970EB">
        <w:tab/>
        <w:t>Port Série source</w:t>
      </w:r>
      <w:bookmarkEnd w:id="63"/>
    </w:p>
    <w:p w14:paraId="570D4F2D" w14:textId="0EEE67B0" w:rsidR="009970EB" w:rsidRPr="009970EB" w:rsidRDefault="009970EB" w:rsidP="005E1242">
      <w:pPr>
        <w:pStyle w:val="Titre4"/>
      </w:pPr>
      <w:r w:rsidRPr="009970EB">
        <w:t>4.</w:t>
      </w:r>
      <w:r w:rsidR="005E1242">
        <w:t>4</w:t>
      </w:r>
      <w:r w:rsidRPr="009970EB">
        <w:t>.1.1</w:t>
      </w:r>
      <w:r w:rsidRPr="009970EB">
        <w:tab/>
        <w:t>Paramètre Port Série (COM)</w:t>
      </w:r>
    </w:p>
    <w:p w14:paraId="03D7E623" w14:textId="6410A4C2" w:rsidR="005E1242" w:rsidRPr="005E1242" w:rsidRDefault="005E1242" w:rsidP="005E1242">
      <w:pPr>
        <w:pStyle w:val="Paragraphedeliste"/>
        <w:numPr>
          <w:ilvl w:val="0"/>
          <w:numId w:val="37"/>
        </w:numPr>
        <w:rPr>
          <w:sz w:val="28"/>
          <w:szCs w:val="28"/>
        </w:rPr>
      </w:pPr>
      <w:r w:rsidRPr="006705F2">
        <w:rPr>
          <w:b/>
          <w:bCs/>
          <w:sz w:val="28"/>
          <w:szCs w:val="28"/>
        </w:rPr>
        <w:t>COM ports</w:t>
      </w:r>
      <w:r w:rsidRPr="005E1242">
        <w:rPr>
          <w:sz w:val="28"/>
          <w:szCs w:val="28"/>
        </w:rPr>
        <w:t xml:space="preserve"> :</w:t>
      </w:r>
      <w:r>
        <w:rPr>
          <w:sz w:val="28"/>
          <w:szCs w:val="28"/>
        </w:rPr>
        <w:t xml:space="preserve"> </w:t>
      </w:r>
      <w:r w:rsidRPr="005E1242">
        <w:rPr>
          <w:sz w:val="28"/>
          <w:szCs w:val="28"/>
        </w:rPr>
        <w:t>Le port série connecté au data logger de MTE.</w:t>
      </w:r>
    </w:p>
    <w:p w14:paraId="0CA46D76" w14:textId="45BBAC9D" w:rsidR="005E1242" w:rsidRPr="005E1242" w:rsidRDefault="005E1242" w:rsidP="005E1242">
      <w:pPr>
        <w:pStyle w:val="Paragraphedeliste"/>
        <w:numPr>
          <w:ilvl w:val="0"/>
          <w:numId w:val="37"/>
        </w:numPr>
        <w:rPr>
          <w:sz w:val="28"/>
          <w:szCs w:val="28"/>
        </w:rPr>
      </w:pPr>
      <w:proofErr w:type="spellStart"/>
      <w:r w:rsidRPr="006705F2">
        <w:rPr>
          <w:b/>
          <w:bCs/>
          <w:sz w:val="28"/>
          <w:szCs w:val="28"/>
        </w:rPr>
        <w:t>Spy</w:t>
      </w:r>
      <w:proofErr w:type="spellEnd"/>
      <w:r w:rsidRPr="006705F2">
        <w:rPr>
          <w:b/>
          <w:bCs/>
          <w:sz w:val="28"/>
          <w:szCs w:val="28"/>
        </w:rPr>
        <w:t xml:space="preserve"> mode</w:t>
      </w:r>
      <w:r w:rsidRPr="005E1242">
        <w:rPr>
          <w:sz w:val="28"/>
          <w:szCs w:val="28"/>
        </w:rPr>
        <w:t xml:space="preserve"> :</w:t>
      </w:r>
      <w:r>
        <w:rPr>
          <w:sz w:val="28"/>
          <w:szCs w:val="28"/>
        </w:rPr>
        <w:t xml:space="preserve"> </w:t>
      </w:r>
      <w:r w:rsidRPr="005E1242">
        <w:rPr>
          <w:sz w:val="28"/>
          <w:szCs w:val="28"/>
        </w:rPr>
        <w:t>Hors contexte.</w:t>
      </w:r>
    </w:p>
    <w:p w14:paraId="1B0809CF" w14:textId="08FD3F67" w:rsidR="005E1242" w:rsidRPr="005E1242" w:rsidRDefault="005E1242" w:rsidP="005E1242">
      <w:pPr>
        <w:pStyle w:val="Paragraphedeliste"/>
        <w:numPr>
          <w:ilvl w:val="0"/>
          <w:numId w:val="37"/>
        </w:numPr>
        <w:rPr>
          <w:sz w:val="28"/>
          <w:szCs w:val="28"/>
        </w:rPr>
      </w:pPr>
      <w:r w:rsidRPr="006705F2">
        <w:rPr>
          <w:b/>
          <w:bCs/>
          <w:sz w:val="28"/>
          <w:szCs w:val="28"/>
        </w:rPr>
        <w:t>Polling mode</w:t>
      </w:r>
      <w:r w:rsidRPr="005E1242">
        <w:rPr>
          <w:sz w:val="28"/>
          <w:szCs w:val="28"/>
        </w:rPr>
        <w:t xml:space="preserve"> :</w:t>
      </w:r>
      <w:r>
        <w:rPr>
          <w:sz w:val="28"/>
          <w:szCs w:val="28"/>
        </w:rPr>
        <w:t xml:space="preserve"> L</w:t>
      </w:r>
      <w:r w:rsidRPr="005E1242">
        <w:rPr>
          <w:sz w:val="28"/>
          <w:szCs w:val="28"/>
        </w:rPr>
        <w:t>a vitesse est privilégiée ici.</w:t>
      </w:r>
    </w:p>
    <w:p w14:paraId="1E6CF7AF" w14:textId="081293D1" w:rsidR="005E1242" w:rsidRPr="005E1242" w:rsidRDefault="005E1242" w:rsidP="005E1242">
      <w:pPr>
        <w:pStyle w:val="Paragraphedeliste"/>
        <w:numPr>
          <w:ilvl w:val="0"/>
          <w:numId w:val="37"/>
        </w:numPr>
        <w:rPr>
          <w:sz w:val="28"/>
          <w:szCs w:val="28"/>
        </w:rPr>
      </w:pPr>
      <w:r w:rsidRPr="006705F2">
        <w:rPr>
          <w:b/>
          <w:bCs/>
          <w:sz w:val="28"/>
          <w:szCs w:val="28"/>
        </w:rPr>
        <w:t>Baud rate</w:t>
      </w:r>
      <w:r w:rsidRPr="005E1242">
        <w:rPr>
          <w:sz w:val="28"/>
          <w:szCs w:val="28"/>
        </w:rPr>
        <w:t xml:space="preserve"> :</w:t>
      </w:r>
      <w:r>
        <w:rPr>
          <w:sz w:val="28"/>
          <w:szCs w:val="28"/>
        </w:rPr>
        <w:t xml:space="preserve"> </w:t>
      </w:r>
      <w:r w:rsidRPr="005E1242">
        <w:rPr>
          <w:sz w:val="28"/>
          <w:szCs w:val="28"/>
        </w:rPr>
        <w:t>Selon les spécifications du data logger de MTE.</w:t>
      </w:r>
    </w:p>
    <w:p w14:paraId="5566B1DD" w14:textId="6A4098C7" w:rsidR="005E1242" w:rsidRPr="005E1242" w:rsidRDefault="005E1242" w:rsidP="005E1242">
      <w:pPr>
        <w:pStyle w:val="Paragraphedeliste"/>
        <w:numPr>
          <w:ilvl w:val="0"/>
          <w:numId w:val="37"/>
        </w:numPr>
        <w:rPr>
          <w:sz w:val="28"/>
          <w:szCs w:val="28"/>
        </w:rPr>
      </w:pPr>
      <w:r w:rsidRPr="006705F2">
        <w:rPr>
          <w:b/>
          <w:bCs/>
          <w:sz w:val="28"/>
          <w:szCs w:val="28"/>
        </w:rPr>
        <w:t>Data bits</w:t>
      </w:r>
      <w:r w:rsidRPr="005E1242">
        <w:rPr>
          <w:sz w:val="28"/>
          <w:szCs w:val="28"/>
        </w:rPr>
        <w:t xml:space="preserve"> :</w:t>
      </w:r>
      <w:r>
        <w:rPr>
          <w:sz w:val="28"/>
          <w:szCs w:val="28"/>
        </w:rPr>
        <w:t xml:space="preserve"> </w:t>
      </w:r>
      <w:r w:rsidRPr="005E1242">
        <w:rPr>
          <w:sz w:val="28"/>
          <w:szCs w:val="28"/>
        </w:rPr>
        <w:t>Selon les spécifications du data logger de MTE.</w:t>
      </w:r>
    </w:p>
    <w:p w14:paraId="5FC25B74" w14:textId="19372601" w:rsidR="005E1242" w:rsidRPr="005E1242" w:rsidRDefault="005E1242" w:rsidP="005E1242">
      <w:pPr>
        <w:pStyle w:val="Paragraphedeliste"/>
        <w:numPr>
          <w:ilvl w:val="0"/>
          <w:numId w:val="37"/>
        </w:numPr>
        <w:rPr>
          <w:sz w:val="28"/>
          <w:szCs w:val="28"/>
        </w:rPr>
      </w:pPr>
      <w:proofErr w:type="spellStart"/>
      <w:r w:rsidRPr="006705F2">
        <w:rPr>
          <w:b/>
          <w:bCs/>
          <w:sz w:val="28"/>
          <w:szCs w:val="28"/>
        </w:rPr>
        <w:t>Parity</w:t>
      </w:r>
      <w:proofErr w:type="spellEnd"/>
      <w:r w:rsidRPr="005E1242">
        <w:rPr>
          <w:sz w:val="28"/>
          <w:szCs w:val="28"/>
        </w:rPr>
        <w:t xml:space="preserve"> :</w:t>
      </w:r>
      <w:r>
        <w:rPr>
          <w:sz w:val="28"/>
          <w:szCs w:val="28"/>
        </w:rPr>
        <w:t xml:space="preserve"> </w:t>
      </w:r>
      <w:r w:rsidRPr="005E1242">
        <w:rPr>
          <w:sz w:val="28"/>
          <w:szCs w:val="28"/>
        </w:rPr>
        <w:t>Selon les spécifications du data logger de MTE.</w:t>
      </w:r>
    </w:p>
    <w:p w14:paraId="3E3B47C2" w14:textId="56984D12" w:rsidR="005E1242" w:rsidRPr="005E1242" w:rsidRDefault="005E1242" w:rsidP="005E1242">
      <w:pPr>
        <w:pStyle w:val="Paragraphedeliste"/>
        <w:numPr>
          <w:ilvl w:val="0"/>
          <w:numId w:val="37"/>
        </w:numPr>
        <w:rPr>
          <w:sz w:val="28"/>
          <w:szCs w:val="28"/>
        </w:rPr>
      </w:pPr>
      <w:r w:rsidRPr="006705F2">
        <w:rPr>
          <w:b/>
          <w:bCs/>
          <w:sz w:val="28"/>
          <w:szCs w:val="28"/>
        </w:rPr>
        <w:t>Stop bits</w:t>
      </w:r>
      <w:r w:rsidRPr="005E1242">
        <w:rPr>
          <w:sz w:val="28"/>
          <w:szCs w:val="28"/>
        </w:rPr>
        <w:t xml:space="preserve"> :</w:t>
      </w:r>
      <w:r>
        <w:rPr>
          <w:sz w:val="28"/>
          <w:szCs w:val="28"/>
        </w:rPr>
        <w:t xml:space="preserve"> </w:t>
      </w:r>
      <w:r w:rsidRPr="005E1242">
        <w:rPr>
          <w:sz w:val="28"/>
          <w:szCs w:val="28"/>
        </w:rPr>
        <w:t>Selon les spécifications du data logger de MTE.</w:t>
      </w:r>
    </w:p>
    <w:p w14:paraId="033CB66C" w14:textId="72CD45F4" w:rsidR="005E1242" w:rsidRPr="005E1242" w:rsidRDefault="005E1242" w:rsidP="005E1242">
      <w:pPr>
        <w:pStyle w:val="Paragraphedeliste"/>
        <w:numPr>
          <w:ilvl w:val="0"/>
          <w:numId w:val="37"/>
        </w:numPr>
        <w:rPr>
          <w:sz w:val="28"/>
          <w:szCs w:val="28"/>
        </w:rPr>
      </w:pPr>
      <w:r w:rsidRPr="006705F2">
        <w:rPr>
          <w:b/>
          <w:bCs/>
          <w:sz w:val="28"/>
          <w:szCs w:val="28"/>
        </w:rPr>
        <w:t>RS 485 interface mode</w:t>
      </w:r>
      <w:r w:rsidRPr="005E1242">
        <w:rPr>
          <w:sz w:val="28"/>
          <w:szCs w:val="28"/>
        </w:rPr>
        <w:t xml:space="preserve"> :</w:t>
      </w:r>
      <w:r>
        <w:rPr>
          <w:sz w:val="28"/>
          <w:szCs w:val="28"/>
        </w:rPr>
        <w:t xml:space="preserve"> </w:t>
      </w:r>
      <w:r w:rsidRPr="005E1242">
        <w:rPr>
          <w:sz w:val="28"/>
          <w:szCs w:val="28"/>
        </w:rPr>
        <w:t>Hors contexte.</w:t>
      </w:r>
    </w:p>
    <w:p w14:paraId="4B2EF1A6" w14:textId="5075B5F8" w:rsidR="005E1242" w:rsidRPr="005E1242" w:rsidRDefault="005E1242" w:rsidP="005E1242">
      <w:pPr>
        <w:pStyle w:val="Paragraphedeliste"/>
        <w:numPr>
          <w:ilvl w:val="0"/>
          <w:numId w:val="37"/>
        </w:numPr>
        <w:rPr>
          <w:sz w:val="28"/>
          <w:szCs w:val="28"/>
        </w:rPr>
      </w:pPr>
      <w:r w:rsidRPr="006705F2">
        <w:rPr>
          <w:b/>
          <w:bCs/>
          <w:sz w:val="28"/>
          <w:szCs w:val="28"/>
        </w:rPr>
        <w:t xml:space="preserve">At data </w:t>
      </w:r>
      <w:proofErr w:type="spellStart"/>
      <w:r w:rsidRPr="006705F2">
        <w:rPr>
          <w:b/>
          <w:bCs/>
          <w:sz w:val="28"/>
          <w:szCs w:val="28"/>
        </w:rPr>
        <w:t>receive</w:t>
      </w:r>
      <w:proofErr w:type="spellEnd"/>
      <w:r w:rsidRPr="006705F2">
        <w:rPr>
          <w:b/>
          <w:bCs/>
          <w:sz w:val="28"/>
          <w:szCs w:val="28"/>
        </w:rPr>
        <w:t xml:space="preserve"> </w:t>
      </w:r>
      <w:proofErr w:type="spellStart"/>
      <w:r w:rsidRPr="006705F2">
        <w:rPr>
          <w:b/>
          <w:bCs/>
          <w:sz w:val="28"/>
          <w:szCs w:val="28"/>
        </w:rPr>
        <w:t>error</w:t>
      </w:r>
      <w:proofErr w:type="spellEnd"/>
      <w:r w:rsidRPr="006705F2">
        <w:rPr>
          <w:b/>
          <w:bCs/>
          <w:sz w:val="28"/>
          <w:szCs w:val="28"/>
        </w:rPr>
        <w:t xml:space="preserve"> clean</w:t>
      </w:r>
      <w:r>
        <w:rPr>
          <w:sz w:val="28"/>
          <w:szCs w:val="28"/>
        </w:rPr>
        <w:t> :</w:t>
      </w:r>
      <w:r w:rsidRPr="005E1242">
        <w:rPr>
          <w:sz w:val="28"/>
          <w:szCs w:val="28"/>
        </w:rPr>
        <w:t xml:space="preserve"> Élimine </w:t>
      </w:r>
      <w:r>
        <w:rPr>
          <w:sz w:val="28"/>
          <w:szCs w:val="28"/>
        </w:rPr>
        <w:t>les corr</w:t>
      </w:r>
      <w:r w:rsidR="006705F2">
        <w:rPr>
          <w:sz w:val="28"/>
          <w:szCs w:val="28"/>
        </w:rPr>
        <w:t>uptions</w:t>
      </w:r>
      <w:r w:rsidRPr="005E1242">
        <w:rPr>
          <w:sz w:val="28"/>
          <w:szCs w:val="28"/>
        </w:rPr>
        <w:t xml:space="preserve"> avant traitement.</w:t>
      </w:r>
    </w:p>
    <w:p w14:paraId="62F951C9" w14:textId="5DC0E018" w:rsidR="005E1242" w:rsidRPr="005E1242" w:rsidRDefault="005E1242" w:rsidP="005E1242">
      <w:pPr>
        <w:pStyle w:val="Paragraphedeliste"/>
        <w:numPr>
          <w:ilvl w:val="0"/>
          <w:numId w:val="37"/>
        </w:numPr>
        <w:rPr>
          <w:sz w:val="28"/>
          <w:szCs w:val="28"/>
        </w:rPr>
      </w:pPr>
      <w:r w:rsidRPr="006705F2">
        <w:rPr>
          <w:b/>
          <w:bCs/>
          <w:sz w:val="28"/>
          <w:szCs w:val="28"/>
        </w:rPr>
        <w:t xml:space="preserve">Try to open </w:t>
      </w:r>
      <w:proofErr w:type="spellStart"/>
      <w:r w:rsidRPr="006705F2">
        <w:rPr>
          <w:b/>
          <w:bCs/>
          <w:sz w:val="28"/>
          <w:szCs w:val="28"/>
        </w:rPr>
        <w:t>alfer</w:t>
      </w:r>
      <w:proofErr w:type="spellEnd"/>
      <w:r w:rsidRPr="006705F2">
        <w:rPr>
          <w:b/>
          <w:bCs/>
          <w:sz w:val="28"/>
          <w:szCs w:val="28"/>
        </w:rPr>
        <w:t xml:space="preserve"> </w:t>
      </w:r>
      <w:proofErr w:type="spellStart"/>
      <w:r w:rsidRPr="006705F2">
        <w:rPr>
          <w:b/>
          <w:bCs/>
          <w:sz w:val="28"/>
          <w:szCs w:val="28"/>
        </w:rPr>
        <w:t>unsuccessful</w:t>
      </w:r>
      <w:proofErr w:type="spellEnd"/>
      <w:r>
        <w:rPr>
          <w:sz w:val="28"/>
          <w:szCs w:val="28"/>
        </w:rPr>
        <w:t xml:space="preserve"> : </w:t>
      </w:r>
      <w:r w:rsidRPr="005E1242">
        <w:rPr>
          <w:sz w:val="28"/>
          <w:szCs w:val="28"/>
        </w:rPr>
        <w:t xml:space="preserve">Si perte de connexion, essai </w:t>
      </w:r>
      <w:r w:rsidR="005C7B8F">
        <w:rPr>
          <w:sz w:val="28"/>
          <w:szCs w:val="28"/>
        </w:rPr>
        <w:t>aux</w:t>
      </w:r>
      <w:r w:rsidRPr="005E1242">
        <w:rPr>
          <w:sz w:val="28"/>
          <w:szCs w:val="28"/>
        </w:rPr>
        <w:t xml:space="preserve"> 30 secondes</w:t>
      </w:r>
      <w:r w:rsidR="005C7B8F">
        <w:rPr>
          <w:sz w:val="28"/>
          <w:szCs w:val="28"/>
        </w:rPr>
        <w:t>.</w:t>
      </w:r>
    </w:p>
    <w:p w14:paraId="11C36CC1" w14:textId="77777777" w:rsidR="005E1242" w:rsidRPr="005E1242" w:rsidRDefault="005E1242" w:rsidP="005E1242">
      <w:pPr>
        <w:rPr>
          <w:sz w:val="28"/>
          <w:szCs w:val="28"/>
        </w:rPr>
      </w:pPr>
    </w:p>
    <w:p w14:paraId="112FEEB3" w14:textId="21E2CA40" w:rsidR="005E1242" w:rsidRDefault="005E1242" w:rsidP="005E1242">
      <w:pPr>
        <w:rPr>
          <w:sz w:val="28"/>
          <w:szCs w:val="28"/>
        </w:rPr>
      </w:pPr>
      <w:r w:rsidRPr="005E1242">
        <w:rPr>
          <w:sz w:val="28"/>
          <w:szCs w:val="28"/>
        </w:rPr>
        <w:t xml:space="preserve">Causes d’erreur de réception : (Source </w:t>
      </w:r>
      <w:r w:rsidR="00924A53" w:rsidRPr="00924A53">
        <w:rPr>
          <w:sz w:val="28"/>
          <w:szCs w:val="28"/>
          <w:u w:val="single"/>
        </w:rPr>
        <w:t>Advanced Serial Data Logger</w:t>
      </w:r>
      <w:r w:rsidRPr="005E1242">
        <w:rPr>
          <w:sz w:val="28"/>
          <w:szCs w:val="28"/>
        </w:rPr>
        <w:t>)</w:t>
      </w:r>
      <w:r>
        <w:rPr>
          <w:sz w:val="28"/>
          <w:szCs w:val="28"/>
        </w:rPr>
        <w:t> :</w:t>
      </w:r>
    </w:p>
    <w:p w14:paraId="7A5DF093" w14:textId="77777777" w:rsidR="00C707BC" w:rsidRPr="006A42E6" w:rsidRDefault="00C707BC" w:rsidP="005E1242"/>
    <w:p w14:paraId="4A52EB8D" w14:textId="02283BF9" w:rsidR="005E1242" w:rsidRPr="00192BAA" w:rsidRDefault="005E1242" w:rsidP="005E1242">
      <w:pPr>
        <w:pStyle w:val="Paragraphedeliste"/>
        <w:numPr>
          <w:ilvl w:val="0"/>
          <w:numId w:val="38"/>
        </w:numPr>
      </w:pPr>
      <w:r w:rsidRPr="00192BAA">
        <w:rPr>
          <w:b/>
          <w:bCs/>
        </w:rPr>
        <w:t xml:space="preserve">UART </w:t>
      </w:r>
      <w:proofErr w:type="spellStart"/>
      <w:r w:rsidRPr="00192BAA">
        <w:rPr>
          <w:b/>
          <w:bCs/>
        </w:rPr>
        <w:t>parity</w:t>
      </w:r>
      <w:proofErr w:type="spellEnd"/>
      <w:r w:rsidRPr="00192BAA">
        <w:rPr>
          <w:b/>
          <w:bCs/>
        </w:rPr>
        <w:t xml:space="preserve"> </w:t>
      </w:r>
      <w:proofErr w:type="spellStart"/>
      <w:r w:rsidRPr="00192BAA">
        <w:rPr>
          <w:b/>
          <w:bCs/>
        </w:rPr>
        <w:t>error</w:t>
      </w:r>
      <w:proofErr w:type="spellEnd"/>
      <w:r w:rsidRPr="00192BAA">
        <w:t> : Si le type de</w:t>
      </w:r>
      <w:proofErr w:type="gramStart"/>
      <w:r w:rsidRPr="00192BAA">
        <w:t xml:space="preserve"> </w:t>
      </w:r>
      <w:r w:rsidR="00924A53" w:rsidRPr="00192BAA">
        <w:t>«</w:t>
      </w:r>
      <w:proofErr w:type="spellStart"/>
      <w:r w:rsidRPr="00192BAA">
        <w:t>parity</w:t>
      </w:r>
      <w:proofErr w:type="spellEnd"/>
      <w:proofErr w:type="gramEnd"/>
      <w:r w:rsidR="00924A53" w:rsidRPr="00192BAA">
        <w:t>»</w:t>
      </w:r>
      <w:r w:rsidRPr="00192BAA">
        <w:t xml:space="preserve"> n’est pas le bon.</w:t>
      </w:r>
    </w:p>
    <w:p w14:paraId="6A56DD11" w14:textId="6976EDCA" w:rsidR="005E1242" w:rsidRPr="00192BAA" w:rsidRDefault="005E1242" w:rsidP="005E1242">
      <w:pPr>
        <w:pStyle w:val="Paragraphedeliste"/>
        <w:numPr>
          <w:ilvl w:val="0"/>
          <w:numId w:val="38"/>
        </w:numPr>
      </w:pPr>
      <w:r w:rsidRPr="00192BAA">
        <w:rPr>
          <w:b/>
          <w:bCs/>
        </w:rPr>
        <w:t xml:space="preserve">UART </w:t>
      </w:r>
      <w:proofErr w:type="spellStart"/>
      <w:r w:rsidRPr="00192BAA">
        <w:rPr>
          <w:b/>
          <w:bCs/>
        </w:rPr>
        <w:t>receiver</w:t>
      </w:r>
      <w:proofErr w:type="spellEnd"/>
      <w:r w:rsidRPr="00192BAA">
        <w:rPr>
          <w:b/>
          <w:bCs/>
        </w:rPr>
        <w:t xml:space="preserve"> </w:t>
      </w:r>
      <w:proofErr w:type="spellStart"/>
      <w:r w:rsidRPr="00192BAA">
        <w:rPr>
          <w:b/>
          <w:bCs/>
        </w:rPr>
        <w:t>overrun</w:t>
      </w:r>
      <w:proofErr w:type="spellEnd"/>
      <w:r w:rsidRPr="00192BAA">
        <w:t>,</w:t>
      </w:r>
      <w:r w:rsidRPr="00192BAA">
        <w:br/>
      </w:r>
      <w:r w:rsidRPr="00192BAA">
        <w:rPr>
          <w:b/>
          <w:bCs/>
        </w:rPr>
        <w:t xml:space="preserve">UART </w:t>
      </w:r>
      <w:proofErr w:type="spellStart"/>
      <w:r w:rsidRPr="00192BAA">
        <w:rPr>
          <w:b/>
          <w:bCs/>
        </w:rPr>
        <w:t>receiver</w:t>
      </w:r>
      <w:proofErr w:type="spellEnd"/>
      <w:r w:rsidRPr="00192BAA">
        <w:rPr>
          <w:b/>
          <w:bCs/>
        </w:rPr>
        <w:t xml:space="preserve"> framing </w:t>
      </w:r>
      <w:proofErr w:type="spellStart"/>
      <w:r w:rsidRPr="00192BAA">
        <w:rPr>
          <w:b/>
          <w:bCs/>
        </w:rPr>
        <w:t>error</w:t>
      </w:r>
      <w:proofErr w:type="spellEnd"/>
      <w:r w:rsidRPr="00192BAA">
        <w:t> : Si</w:t>
      </w:r>
      <w:proofErr w:type="gramStart"/>
      <w:r w:rsidRPr="00192BAA">
        <w:t xml:space="preserve"> </w:t>
      </w:r>
      <w:r w:rsidR="00924A53" w:rsidRPr="00192BAA">
        <w:t>«</w:t>
      </w:r>
      <w:r w:rsidRPr="00192BAA">
        <w:t>stop</w:t>
      </w:r>
      <w:proofErr w:type="gramEnd"/>
      <w:r w:rsidRPr="00192BAA">
        <w:t xml:space="preserve"> bits</w:t>
      </w:r>
      <w:r w:rsidR="00924A53" w:rsidRPr="00192BAA">
        <w:t>»</w:t>
      </w:r>
      <w:r w:rsidRPr="00192BAA">
        <w:t xml:space="preserve"> et</w:t>
      </w:r>
      <w:r w:rsidR="00C32A7B" w:rsidRPr="00192BAA">
        <w:t>/</w:t>
      </w:r>
      <w:r w:rsidRPr="00192BAA">
        <w:t xml:space="preserve">ou </w:t>
      </w:r>
      <w:r w:rsidR="00924A53" w:rsidRPr="00192BAA">
        <w:t>«</w:t>
      </w:r>
      <w:r w:rsidRPr="00192BAA">
        <w:t>Data bits</w:t>
      </w:r>
      <w:r w:rsidR="00924A53" w:rsidRPr="00192BAA">
        <w:t>»</w:t>
      </w:r>
      <w:r w:rsidRPr="00192BAA">
        <w:t xml:space="preserve"> n’est pas le bon.</w:t>
      </w:r>
    </w:p>
    <w:p w14:paraId="216BC8F1" w14:textId="4B61D28F" w:rsidR="005E1242" w:rsidRPr="00192BAA" w:rsidRDefault="005E1242" w:rsidP="005E1242">
      <w:pPr>
        <w:pStyle w:val="Paragraphedeliste"/>
        <w:numPr>
          <w:ilvl w:val="0"/>
          <w:numId w:val="38"/>
        </w:numPr>
      </w:pPr>
      <w:r w:rsidRPr="00192BAA">
        <w:rPr>
          <w:b/>
          <w:bCs/>
        </w:rPr>
        <w:t xml:space="preserve">Transmit timeout </w:t>
      </w:r>
      <w:proofErr w:type="spellStart"/>
      <w:r w:rsidRPr="00192BAA">
        <w:rPr>
          <w:b/>
          <w:bCs/>
        </w:rPr>
        <w:t>waiting</w:t>
      </w:r>
      <w:proofErr w:type="spellEnd"/>
      <w:r w:rsidRPr="00192BAA">
        <w:rPr>
          <w:b/>
          <w:bCs/>
        </w:rPr>
        <w:t xml:space="preserve"> for CTS</w:t>
      </w:r>
      <w:r w:rsidRPr="00192BAA">
        <w:t> : Timeout dans l’attente de la ligne DSR.</w:t>
      </w:r>
    </w:p>
    <w:p w14:paraId="46BE092F" w14:textId="51369769" w:rsidR="005E1242" w:rsidRPr="00192BAA" w:rsidRDefault="005E1242" w:rsidP="005E1242">
      <w:pPr>
        <w:pStyle w:val="Paragraphedeliste"/>
        <w:numPr>
          <w:ilvl w:val="0"/>
          <w:numId w:val="38"/>
        </w:numPr>
      </w:pPr>
      <w:r w:rsidRPr="00192BAA">
        <w:rPr>
          <w:b/>
          <w:bCs/>
        </w:rPr>
        <w:t xml:space="preserve">Transmit timeout </w:t>
      </w:r>
      <w:proofErr w:type="spellStart"/>
      <w:r w:rsidRPr="00192BAA">
        <w:rPr>
          <w:b/>
          <w:bCs/>
        </w:rPr>
        <w:t>waiting</w:t>
      </w:r>
      <w:proofErr w:type="spellEnd"/>
      <w:r w:rsidRPr="00192BAA">
        <w:rPr>
          <w:b/>
          <w:bCs/>
        </w:rPr>
        <w:t xml:space="preserve"> for RLSD</w:t>
      </w:r>
      <w:r w:rsidRPr="00192BAA">
        <w:t> : Si le</w:t>
      </w:r>
      <w:proofErr w:type="gramStart"/>
      <w:r w:rsidRPr="00192BAA">
        <w:t xml:space="preserve"> </w:t>
      </w:r>
      <w:r w:rsidR="00924A53" w:rsidRPr="00192BAA">
        <w:t>«</w:t>
      </w:r>
      <w:r w:rsidRPr="00192BAA">
        <w:t>hardware</w:t>
      </w:r>
      <w:proofErr w:type="gramEnd"/>
      <w:r w:rsidRPr="00192BAA">
        <w:t xml:space="preserve"> flow control n’est pas le bon,</w:t>
      </w:r>
      <w:r w:rsidRPr="00192BAA">
        <w:br/>
        <w:t xml:space="preserve">ou si le câble n’est pas compatible avec le </w:t>
      </w:r>
      <w:r w:rsidR="00924A53" w:rsidRPr="00192BAA">
        <w:t>«</w:t>
      </w:r>
      <w:r w:rsidRPr="00192BAA">
        <w:t>hardware flow control ».</w:t>
      </w:r>
    </w:p>
    <w:p w14:paraId="03732CD7" w14:textId="365B6E23" w:rsidR="005E1242" w:rsidRPr="00192BAA" w:rsidRDefault="005E1242" w:rsidP="005E1242">
      <w:pPr>
        <w:pStyle w:val="Paragraphedeliste"/>
        <w:numPr>
          <w:ilvl w:val="0"/>
          <w:numId w:val="38"/>
        </w:numPr>
      </w:pPr>
      <w:r w:rsidRPr="00192BAA">
        <w:rPr>
          <w:b/>
          <w:bCs/>
        </w:rPr>
        <w:t xml:space="preserve">Transmit queue </w:t>
      </w:r>
      <w:proofErr w:type="spellStart"/>
      <w:r w:rsidRPr="00192BAA">
        <w:rPr>
          <w:b/>
          <w:bCs/>
        </w:rPr>
        <w:t>is</w:t>
      </w:r>
      <w:proofErr w:type="spellEnd"/>
      <w:r w:rsidRPr="00192BAA">
        <w:rPr>
          <w:b/>
          <w:bCs/>
        </w:rPr>
        <w:t xml:space="preserve"> full</w:t>
      </w:r>
      <w:r w:rsidRPr="00192BAA">
        <w:t xml:space="preserve"> : Si </w:t>
      </w:r>
      <w:r w:rsidR="00924A53" w:rsidRPr="00192BAA">
        <w:rPr>
          <w:u w:val="single"/>
        </w:rPr>
        <w:t>Advanced Serial Data Logger</w:t>
      </w:r>
      <w:r w:rsidRPr="00192BAA">
        <w:t xml:space="preserve"> est incapable d’envoyer des </w:t>
      </w:r>
      <w:r w:rsidRPr="00192BAA">
        <w:br/>
        <w:t>données aux instruments et</w:t>
      </w:r>
      <w:r w:rsidR="00C32A7B" w:rsidRPr="00192BAA">
        <w:t>/</w:t>
      </w:r>
      <w:r w:rsidRPr="00192BAA">
        <w:t xml:space="preserve">ou à l’enregistreur de données (data logger) MTE. </w:t>
      </w:r>
    </w:p>
    <w:p w14:paraId="7A7B68F7" w14:textId="5F9A96E3" w:rsidR="0048351D" w:rsidRPr="00192BAA" w:rsidRDefault="005E1242" w:rsidP="0048351D">
      <w:pPr>
        <w:pStyle w:val="Paragraphedeliste"/>
        <w:numPr>
          <w:ilvl w:val="0"/>
          <w:numId w:val="38"/>
        </w:numPr>
      </w:pPr>
      <w:r w:rsidRPr="00192BAA">
        <w:rPr>
          <w:b/>
          <w:bCs/>
        </w:rPr>
        <w:t>Break</w:t>
      </w:r>
      <w:r w:rsidRPr="00192BAA">
        <w:t> : Le signal</w:t>
      </w:r>
      <w:proofErr w:type="gramStart"/>
      <w:r w:rsidRPr="00192BAA">
        <w:t xml:space="preserve"> </w:t>
      </w:r>
      <w:r w:rsidR="00924A53" w:rsidRPr="00192BAA">
        <w:t>«</w:t>
      </w:r>
      <w:r w:rsidRPr="00192BAA">
        <w:t>Break</w:t>
      </w:r>
      <w:proofErr w:type="gramEnd"/>
      <w:r w:rsidR="00924A53" w:rsidRPr="00192BAA">
        <w:t>»</w:t>
      </w:r>
      <w:r w:rsidRPr="00192BAA">
        <w:t xml:space="preserve"> a été reçu.</w:t>
      </w:r>
    </w:p>
    <w:p w14:paraId="2934D755" w14:textId="77777777" w:rsidR="00C707BC" w:rsidRDefault="00C707BC" w:rsidP="00C707BC"/>
    <w:p w14:paraId="1764FB92" w14:textId="77777777" w:rsidR="003A7C01" w:rsidRDefault="005E1242" w:rsidP="003A7C01">
      <w:pPr>
        <w:keepNext/>
      </w:pPr>
      <w:r>
        <w:rPr>
          <w:noProof/>
          <w:spacing w:val="-3"/>
          <w:w w:val="105"/>
        </w:rPr>
        <w:lastRenderedPageBreak/>
        <w:drawing>
          <wp:inline distT="0" distB="0" distL="0" distR="0" wp14:anchorId="740C8F94" wp14:editId="2FF37147">
            <wp:extent cx="3686175" cy="3724813"/>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60">
                      <a:extLst>
                        <a:ext uri="{28A0092B-C50C-407E-A947-70E740481C1C}">
                          <a14:useLocalDpi xmlns:a14="http://schemas.microsoft.com/office/drawing/2010/main" val="0"/>
                        </a:ext>
                      </a:extLst>
                    </a:blip>
                    <a:stretch>
                      <a:fillRect/>
                    </a:stretch>
                  </pic:blipFill>
                  <pic:spPr>
                    <a:xfrm>
                      <a:off x="0" y="0"/>
                      <a:ext cx="3747237" cy="3786515"/>
                    </a:xfrm>
                    <a:prstGeom prst="rect">
                      <a:avLst/>
                    </a:prstGeom>
                  </pic:spPr>
                </pic:pic>
              </a:graphicData>
            </a:graphic>
          </wp:inline>
        </w:drawing>
      </w:r>
    </w:p>
    <w:p w14:paraId="1813C40B" w14:textId="58083E6B" w:rsidR="003A7C01" w:rsidRPr="00C338AD" w:rsidRDefault="003A7C01" w:rsidP="003A7C01">
      <w:pPr>
        <w:pStyle w:val="Lgende"/>
        <w:rPr>
          <w:lang w:val="en-CA"/>
        </w:rPr>
      </w:pPr>
      <w:bookmarkStart w:id="64" w:name="_Toc89455822"/>
      <w:r w:rsidRPr="00C338AD">
        <w:rPr>
          <w:lang w:val="en-CA"/>
        </w:rPr>
        <w:t xml:space="preserve">Figure </w:t>
      </w:r>
      <w:r>
        <w:fldChar w:fldCharType="begin"/>
      </w:r>
      <w:r w:rsidRPr="00C338AD">
        <w:rPr>
          <w:lang w:val="en-CA"/>
        </w:rPr>
        <w:instrText xml:space="preserve"> SEQ Figure \* ARABIC </w:instrText>
      </w:r>
      <w:r>
        <w:fldChar w:fldCharType="separate"/>
      </w:r>
      <w:r w:rsidR="007F3FCF">
        <w:rPr>
          <w:noProof/>
          <w:lang w:val="en-CA"/>
        </w:rPr>
        <w:t>43</w:t>
      </w:r>
      <w:r>
        <w:fldChar w:fldCharType="end"/>
      </w:r>
      <w:r w:rsidRPr="00C338AD">
        <w:rPr>
          <w:lang w:val="en-CA"/>
        </w:rPr>
        <w:t xml:space="preserve"> - Advanced Serial Data </w:t>
      </w:r>
      <w:proofErr w:type="gramStart"/>
      <w:r w:rsidRPr="00C338AD">
        <w:rPr>
          <w:lang w:val="en-CA"/>
        </w:rPr>
        <w:t>Logger :</w:t>
      </w:r>
      <w:proofErr w:type="gramEnd"/>
      <w:r w:rsidRPr="00C338AD">
        <w:rPr>
          <w:lang w:val="en-CA"/>
        </w:rPr>
        <w:t xml:space="preserve"> </w:t>
      </w:r>
      <w:r w:rsidR="00D0311C" w:rsidRPr="00C338AD">
        <w:rPr>
          <w:lang w:val="en-CA"/>
        </w:rPr>
        <w:t xml:space="preserve">Port Série, </w:t>
      </w:r>
      <w:proofErr w:type="spellStart"/>
      <w:r w:rsidR="00D0311C" w:rsidRPr="00C338AD">
        <w:rPr>
          <w:lang w:val="en-CA"/>
        </w:rPr>
        <w:t>paramètres</w:t>
      </w:r>
      <w:bookmarkEnd w:id="64"/>
      <w:proofErr w:type="spellEnd"/>
    </w:p>
    <w:p w14:paraId="43D81683" w14:textId="3BF3EA01" w:rsidR="0048351D" w:rsidRPr="00C338AD" w:rsidRDefault="0048351D">
      <w:pPr>
        <w:rPr>
          <w:sz w:val="28"/>
          <w:szCs w:val="28"/>
          <w:lang w:val="en-CA"/>
        </w:rPr>
      </w:pPr>
      <w:r w:rsidRPr="00C338AD">
        <w:rPr>
          <w:sz w:val="28"/>
          <w:szCs w:val="28"/>
          <w:lang w:val="en-CA"/>
        </w:rPr>
        <w:br w:type="page"/>
      </w:r>
    </w:p>
    <w:p w14:paraId="1FF4971E" w14:textId="694820E7" w:rsidR="0048351D" w:rsidRPr="00D0311C" w:rsidRDefault="0048351D" w:rsidP="0048351D">
      <w:pPr>
        <w:pStyle w:val="Titre4"/>
        <w:rPr>
          <w:lang w:val="en-CA"/>
        </w:rPr>
      </w:pPr>
      <w:r w:rsidRPr="00D0311C">
        <w:rPr>
          <w:lang w:val="en-CA"/>
        </w:rPr>
        <w:lastRenderedPageBreak/>
        <w:t>4.4.1.2</w:t>
      </w:r>
      <w:r w:rsidRPr="00D0311C">
        <w:rPr>
          <w:lang w:val="en-CA"/>
        </w:rPr>
        <w:tab/>
        <w:t>Data flow Control</w:t>
      </w:r>
    </w:p>
    <w:p w14:paraId="667FA8C2" w14:textId="77777777" w:rsidR="005E1242" w:rsidRPr="00D0311C" w:rsidRDefault="005E1242" w:rsidP="009970EB">
      <w:pPr>
        <w:rPr>
          <w:sz w:val="28"/>
          <w:szCs w:val="28"/>
          <w:lang w:val="en-CA"/>
        </w:rPr>
      </w:pPr>
    </w:p>
    <w:p w14:paraId="775FDE60" w14:textId="77777777" w:rsidR="005140F5" w:rsidRDefault="0048351D" w:rsidP="005140F5">
      <w:pPr>
        <w:keepNext/>
      </w:pPr>
      <w:r>
        <w:rPr>
          <w:noProof/>
          <w:spacing w:val="-3"/>
          <w:w w:val="105"/>
        </w:rPr>
        <w:drawing>
          <wp:inline distT="0" distB="0" distL="0" distR="0" wp14:anchorId="1950183F" wp14:editId="294D7474">
            <wp:extent cx="4457143" cy="4561905"/>
            <wp:effectExtent l="0" t="0" r="63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61">
                      <a:extLst>
                        <a:ext uri="{28A0092B-C50C-407E-A947-70E740481C1C}">
                          <a14:useLocalDpi xmlns:a14="http://schemas.microsoft.com/office/drawing/2010/main" val="0"/>
                        </a:ext>
                      </a:extLst>
                    </a:blip>
                    <a:stretch>
                      <a:fillRect/>
                    </a:stretch>
                  </pic:blipFill>
                  <pic:spPr>
                    <a:xfrm>
                      <a:off x="0" y="0"/>
                      <a:ext cx="4457143" cy="4561905"/>
                    </a:xfrm>
                    <a:prstGeom prst="rect">
                      <a:avLst/>
                    </a:prstGeom>
                  </pic:spPr>
                </pic:pic>
              </a:graphicData>
            </a:graphic>
          </wp:inline>
        </w:drawing>
      </w:r>
    </w:p>
    <w:p w14:paraId="7380ADDE" w14:textId="4EF04765" w:rsidR="0048351D" w:rsidRDefault="005140F5" w:rsidP="005140F5">
      <w:pPr>
        <w:pStyle w:val="Lgende"/>
        <w:rPr>
          <w:sz w:val="28"/>
          <w:szCs w:val="28"/>
        </w:rPr>
      </w:pPr>
      <w:bookmarkStart w:id="65" w:name="_Toc89455823"/>
      <w:r>
        <w:t xml:space="preserve">Figure </w:t>
      </w:r>
      <w:r>
        <w:fldChar w:fldCharType="begin"/>
      </w:r>
      <w:r>
        <w:instrText xml:space="preserve"> SEQ Figure \* ARABIC </w:instrText>
      </w:r>
      <w:r>
        <w:fldChar w:fldCharType="separate"/>
      </w:r>
      <w:r w:rsidR="007F3FCF">
        <w:rPr>
          <w:noProof/>
        </w:rPr>
        <w:t>44</w:t>
      </w:r>
      <w:r>
        <w:fldChar w:fldCharType="end"/>
      </w:r>
      <w:r>
        <w:t xml:space="preserve"> - Advanced Serial Data Logger</w:t>
      </w:r>
      <w:r w:rsidR="00B515D2">
        <w:t xml:space="preserve"> : Port Série, </w:t>
      </w:r>
      <w:r>
        <w:t xml:space="preserve">protocole de </w:t>
      </w:r>
      <w:r w:rsidR="00B515D2">
        <w:t>communication</w:t>
      </w:r>
      <w:bookmarkEnd w:id="65"/>
    </w:p>
    <w:p w14:paraId="03C1CE94" w14:textId="77777777" w:rsidR="0048351D" w:rsidRDefault="0048351D">
      <w:pPr>
        <w:rPr>
          <w:sz w:val="28"/>
          <w:szCs w:val="28"/>
        </w:rPr>
      </w:pPr>
      <w:r>
        <w:rPr>
          <w:sz w:val="28"/>
          <w:szCs w:val="28"/>
        </w:rPr>
        <w:br w:type="page"/>
      </w:r>
    </w:p>
    <w:p w14:paraId="20A8E2A2" w14:textId="1F516CD6" w:rsidR="0048351D" w:rsidRDefault="0048351D" w:rsidP="0048351D">
      <w:pPr>
        <w:pStyle w:val="Titre4"/>
      </w:pPr>
      <w:r w:rsidRPr="0048351D">
        <w:lastRenderedPageBreak/>
        <w:t>4.4.1.3</w:t>
      </w:r>
      <w:r w:rsidRPr="0048351D">
        <w:tab/>
      </w:r>
      <w:proofErr w:type="spellStart"/>
      <w:r w:rsidRPr="0048351D">
        <w:t>Additional</w:t>
      </w:r>
      <w:proofErr w:type="spellEnd"/>
      <w:r w:rsidRPr="0048351D">
        <w:t xml:space="preserve"> options</w:t>
      </w:r>
    </w:p>
    <w:p w14:paraId="11C905CB" w14:textId="77777777" w:rsidR="00322D9D" w:rsidRPr="00322D9D" w:rsidRDefault="00322D9D" w:rsidP="00322D9D"/>
    <w:p w14:paraId="6F2CE925" w14:textId="77777777" w:rsidR="005140F5" w:rsidRDefault="0048351D" w:rsidP="005140F5">
      <w:pPr>
        <w:keepNext/>
      </w:pPr>
      <w:r>
        <w:rPr>
          <w:noProof/>
          <w:spacing w:val="-3"/>
          <w:w w:val="105"/>
        </w:rPr>
        <w:drawing>
          <wp:inline distT="0" distB="0" distL="0" distR="0" wp14:anchorId="4720539E" wp14:editId="1B7960CE">
            <wp:extent cx="4476190" cy="4571429"/>
            <wp:effectExtent l="0" t="0" r="635"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2">
                      <a:extLst>
                        <a:ext uri="{28A0092B-C50C-407E-A947-70E740481C1C}">
                          <a14:useLocalDpi xmlns:a14="http://schemas.microsoft.com/office/drawing/2010/main" val="0"/>
                        </a:ext>
                      </a:extLst>
                    </a:blip>
                    <a:stretch>
                      <a:fillRect/>
                    </a:stretch>
                  </pic:blipFill>
                  <pic:spPr>
                    <a:xfrm>
                      <a:off x="0" y="0"/>
                      <a:ext cx="4476190" cy="4571429"/>
                    </a:xfrm>
                    <a:prstGeom prst="rect">
                      <a:avLst/>
                    </a:prstGeom>
                  </pic:spPr>
                </pic:pic>
              </a:graphicData>
            </a:graphic>
          </wp:inline>
        </w:drawing>
      </w:r>
    </w:p>
    <w:p w14:paraId="4685F1DB" w14:textId="7C83350D" w:rsidR="0030595C" w:rsidRDefault="005140F5" w:rsidP="005140F5">
      <w:pPr>
        <w:pStyle w:val="Lgende"/>
        <w:rPr>
          <w:sz w:val="28"/>
          <w:szCs w:val="28"/>
        </w:rPr>
      </w:pPr>
      <w:bookmarkStart w:id="66" w:name="_Toc89455824"/>
      <w:r>
        <w:t xml:space="preserve">Figure </w:t>
      </w:r>
      <w:r>
        <w:fldChar w:fldCharType="begin"/>
      </w:r>
      <w:r>
        <w:instrText xml:space="preserve"> SEQ Figure \* ARABIC </w:instrText>
      </w:r>
      <w:r>
        <w:fldChar w:fldCharType="separate"/>
      </w:r>
      <w:r w:rsidR="007F3FCF">
        <w:rPr>
          <w:noProof/>
        </w:rPr>
        <w:t>45</w:t>
      </w:r>
      <w:r>
        <w:fldChar w:fldCharType="end"/>
      </w:r>
      <w:r>
        <w:t xml:space="preserve"> - Advanced Serial Data Logger : Port Série Options supplémentaires</w:t>
      </w:r>
      <w:bookmarkEnd w:id="66"/>
    </w:p>
    <w:p w14:paraId="049B87C6" w14:textId="77777777" w:rsidR="0030595C" w:rsidRDefault="0030595C">
      <w:pPr>
        <w:rPr>
          <w:sz w:val="28"/>
          <w:szCs w:val="28"/>
        </w:rPr>
      </w:pPr>
      <w:r>
        <w:rPr>
          <w:sz w:val="28"/>
          <w:szCs w:val="28"/>
        </w:rPr>
        <w:br w:type="page"/>
      </w:r>
    </w:p>
    <w:p w14:paraId="04E3B4BE" w14:textId="08145FDA" w:rsidR="0048351D" w:rsidRDefault="0048351D" w:rsidP="0048351D">
      <w:pPr>
        <w:pStyle w:val="Titre3"/>
      </w:pPr>
      <w:bookmarkStart w:id="67" w:name="_Toc89455757"/>
      <w:r w:rsidRPr="0048351D">
        <w:lastRenderedPageBreak/>
        <w:t>4.4.2</w:t>
      </w:r>
      <w:r w:rsidR="007833C2">
        <w:tab/>
      </w:r>
      <w:r w:rsidRPr="0048351D">
        <w:t>Log files</w:t>
      </w:r>
      <w:bookmarkEnd w:id="67"/>
    </w:p>
    <w:p w14:paraId="2F0F229B" w14:textId="7C5DB6A2" w:rsidR="0048351D" w:rsidRDefault="0048351D" w:rsidP="0048351D">
      <w:pPr>
        <w:pStyle w:val="Titre4"/>
      </w:pPr>
      <w:r>
        <w:t>4.4.2.1</w:t>
      </w:r>
      <w:r w:rsidR="007833C2">
        <w:tab/>
      </w:r>
      <w:r>
        <w:t>Log rotation</w:t>
      </w:r>
    </w:p>
    <w:p w14:paraId="5B1E3D97" w14:textId="21F5F561" w:rsidR="0030595C" w:rsidRDefault="0030595C" w:rsidP="0030595C"/>
    <w:p w14:paraId="73D3467B" w14:textId="6236F880" w:rsidR="004747DD" w:rsidRPr="0030595C" w:rsidRDefault="004747DD" w:rsidP="0030595C">
      <w:r>
        <w:t>La fonction n’est pas utilisée pour la réglette. Les données exportées via le serveur SCADA.</w:t>
      </w:r>
    </w:p>
    <w:p w14:paraId="43D7447C" w14:textId="77777777" w:rsidR="00D0311C" w:rsidRDefault="0048351D" w:rsidP="00D0311C">
      <w:pPr>
        <w:keepNext/>
      </w:pPr>
      <w:r>
        <w:rPr>
          <w:b/>
          <w:noProof/>
          <w:w w:val="105"/>
          <w:sz w:val="16"/>
        </w:rPr>
        <w:drawing>
          <wp:inline distT="0" distB="0" distL="0" distR="0" wp14:anchorId="1909A234" wp14:editId="1A83906F">
            <wp:extent cx="4485714" cy="4580952"/>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63">
                      <a:extLst>
                        <a:ext uri="{28A0092B-C50C-407E-A947-70E740481C1C}">
                          <a14:useLocalDpi xmlns:a14="http://schemas.microsoft.com/office/drawing/2010/main" val="0"/>
                        </a:ext>
                      </a:extLst>
                    </a:blip>
                    <a:stretch>
                      <a:fillRect/>
                    </a:stretch>
                  </pic:blipFill>
                  <pic:spPr>
                    <a:xfrm>
                      <a:off x="0" y="0"/>
                      <a:ext cx="4485714" cy="4580952"/>
                    </a:xfrm>
                    <a:prstGeom prst="rect">
                      <a:avLst/>
                    </a:prstGeom>
                  </pic:spPr>
                </pic:pic>
              </a:graphicData>
            </a:graphic>
          </wp:inline>
        </w:drawing>
      </w:r>
    </w:p>
    <w:p w14:paraId="66E13B38" w14:textId="335F7361" w:rsidR="0030595C" w:rsidRPr="00D0311C" w:rsidRDefault="00D0311C" w:rsidP="00D0311C">
      <w:pPr>
        <w:pStyle w:val="Lgende"/>
        <w:rPr>
          <w:lang w:val="en-CA"/>
        </w:rPr>
      </w:pPr>
      <w:bookmarkStart w:id="68" w:name="_Toc89455825"/>
      <w:r w:rsidRPr="00D0311C">
        <w:rPr>
          <w:lang w:val="en-CA"/>
        </w:rPr>
        <w:t xml:space="preserve">Figure </w:t>
      </w:r>
      <w:r>
        <w:fldChar w:fldCharType="begin"/>
      </w:r>
      <w:r w:rsidRPr="00D0311C">
        <w:rPr>
          <w:lang w:val="en-CA"/>
        </w:rPr>
        <w:instrText xml:space="preserve"> SEQ Figure \* ARABIC </w:instrText>
      </w:r>
      <w:r>
        <w:fldChar w:fldCharType="separate"/>
      </w:r>
      <w:r w:rsidR="007F3FCF">
        <w:rPr>
          <w:noProof/>
          <w:lang w:val="en-CA"/>
        </w:rPr>
        <w:t>46</w:t>
      </w:r>
      <w:r>
        <w:fldChar w:fldCharType="end"/>
      </w:r>
      <w:r w:rsidRPr="00D0311C">
        <w:rPr>
          <w:lang w:val="en-CA"/>
        </w:rPr>
        <w:t xml:space="preserve"> - Advanced Serial Data </w:t>
      </w:r>
      <w:proofErr w:type="gramStart"/>
      <w:r w:rsidRPr="00D0311C">
        <w:rPr>
          <w:lang w:val="en-CA"/>
        </w:rPr>
        <w:t>Logger :</w:t>
      </w:r>
      <w:proofErr w:type="gramEnd"/>
      <w:r w:rsidRPr="00D0311C">
        <w:rPr>
          <w:lang w:val="en-CA"/>
        </w:rPr>
        <w:t xml:space="preserve"> </w:t>
      </w:r>
      <w:proofErr w:type="spellStart"/>
      <w:r w:rsidRPr="00D0311C">
        <w:rPr>
          <w:lang w:val="en-CA"/>
        </w:rPr>
        <w:t>Fichier</w:t>
      </w:r>
      <w:proofErr w:type="spellEnd"/>
      <w:r w:rsidRPr="00D0311C">
        <w:rPr>
          <w:lang w:val="en-CA"/>
        </w:rPr>
        <w:t xml:space="preserve"> de log, rotation</w:t>
      </w:r>
      <w:bookmarkEnd w:id="68"/>
    </w:p>
    <w:p w14:paraId="3BE615D0" w14:textId="1CFEF3E4" w:rsidR="0030595C" w:rsidRDefault="0030595C" w:rsidP="0030595C">
      <w:pPr>
        <w:pStyle w:val="Titre4"/>
      </w:pPr>
      <w:r w:rsidRPr="00D0311C">
        <w:rPr>
          <w:lang w:val="en-CA"/>
        </w:rPr>
        <w:br w:type="page"/>
      </w:r>
      <w:r>
        <w:lastRenderedPageBreak/>
        <w:t>4.4.2.2</w:t>
      </w:r>
      <w:r w:rsidR="007833C2">
        <w:tab/>
      </w:r>
      <w:r>
        <w:t xml:space="preserve">Log file </w:t>
      </w:r>
      <w:proofErr w:type="spellStart"/>
      <w:r>
        <w:t>access</w:t>
      </w:r>
      <w:proofErr w:type="spellEnd"/>
    </w:p>
    <w:p w14:paraId="1E303BAF" w14:textId="77777777" w:rsidR="0048351D" w:rsidRPr="0048351D" w:rsidRDefault="0048351D" w:rsidP="0048351D"/>
    <w:p w14:paraId="28BD7C65" w14:textId="77777777" w:rsidR="00D0311C" w:rsidRDefault="0030595C" w:rsidP="00D0311C">
      <w:pPr>
        <w:keepNext/>
      </w:pPr>
      <w:r>
        <w:rPr>
          <w:noProof/>
          <w:sz w:val="20"/>
        </w:rPr>
        <w:drawing>
          <wp:inline distT="0" distB="0" distL="0" distR="0" wp14:anchorId="7332BC5C" wp14:editId="4448C4BF">
            <wp:extent cx="4504762" cy="4571429"/>
            <wp:effectExtent l="0" t="0" r="0" b="635"/>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64">
                      <a:extLst>
                        <a:ext uri="{28A0092B-C50C-407E-A947-70E740481C1C}">
                          <a14:useLocalDpi xmlns:a14="http://schemas.microsoft.com/office/drawing/2010/main" val="0"/>
                        </a:ext>
                      </a:extLst>
                    </a:blip>
                    <a:stretch>
                      <a:fillRect/>
                    </a:stretch>
                  </pic:blipFill>
                  <pic:spPr>
                    <a:xfrm>
                      <a:off x="0" y="0"/>
                      <a:ext cx="4504762" cy="4571429"/>
                    </a:xfrm>
                    <a:prstGeom prst="rect">
                      <a:avLst/>
                    </a:prstGeom>
                  </pic:spPr>
                </pic:pic>
              </a:graphicData>
            </a:graphic>
          </wp:inline>
        </w:drawing>
      </w:r>
    </w:p>
    <w:p w14:paraId="4709B1A6" w14:textId="7C000D82" w:rsidR="0030595C" w:rsidRDefault="00D0311C" w:rsidP="00D0311C">
      <w:pPr>
        <w:pStyle w:val="Lgende"/>
        <w:rPr>
          <w:sz w:val="28"/>
          <w:szCs w:val="28"/>
        </w:rPr>
      </w:pPr>
      <w:bookmarkStart w:id="69" w:name="_Toc89455826"/>
      <w:r>
        <w:t xml:space="preserve">Figure </w:t>
      </w:r>
      <w:r>
        <w:fldChar w:fldCharType="begin"/>
      </w:r>
      <w:r>
        <w:instrText xml:space="preserve"> SEQ Figure \* ARABIC </w:instrText>
      </w:r>
      <w:r>
        <w:fldChar w:fldCharType="separate"/>
      </w:r>
      <w:r w:rsidR="007F3FCF">
        <w:rPr>
          <w:noProof/>
        </w:rPr>
        <w:t>47</w:t>
      </w:r>
      <w:r>
        <w:fldChar w:fldCharType="end"/>
      </w:r>
      <w:r w:rsidRPr="004D50A0">
        <w:t xml:space="preserve"> - Advanced Serial Data Logger : </w:t>
      </w:r>
      <w:r>
        <w:t>Fichier de log, paramètres en cas de problèmes d'accès</w:t>
      </w:r>
      <w:bookmarkEnd w:id="69"/>
    </w:p>
    <w:p w14:paraId="168106EF" w14:textId="77777777" w:rsidR="0030595C" w:rsidRDefault="0030595C">
      <w:pPr>
        <w:rPr>
          <w:sz w:val="28"/>
          <w:szCs w:val="28"/>
        </w:rPr>
      </w:pPr>
      <w:r>
        <w:rPr>
          <w:sz w:val="28"/>
          <w:szCs w:val="28"/>
        </w:rPr>
        <w:br w:type="page"/>
      </w:r>
    </w:p>
    <w:p w14:paraId="518116ED" w14:textId="3B84490D" w:rsidR="0030595C" w:rsidRDefault="0030595C" w:rsidP="0030595C">
      <w:pPr>
        <w:pStyle w:val="Titre4"/>
      </w:pPr>
      <w:r>
        <w:lastRenderedPageBreak/>
        <w:t>4.4.2.</w:t>
      </w:r>
      <w:r w:rsidR="006705F2">
        <w:t>3</w:t>
      </w:r>
      <w:r w:rsidR="007833C2">
        <w:tab/>
      </w:r>
      <w:r>
        <w:t xml:space="preserve">Log </w:t>
      </w:r>
      <w:proofErr w:type="spellStart"/>
      <w:r>
        <w:t>deletion</w:t>
      </w:r>
      <w:proofErr w:type="spellEnd"/>
    </w:p>
    <w:p w14:paraId="5EA3EB27" w14:textId="45AF5CDA" w:rsidR="0030595C" w:rsidRDefault="0030595C" w:rsidP="009970EB">
      <w:pPr>
        <w:rPr>
          <w:sz w:val="28"/>
          <w:szCs w:val="28"/>
        </w:rPr>
      </w:pPr>
    </w:p>
    <w:p w14:paraId="75DE41AF" w14:textId="77777777" w:rsidR="00BA4A4D" w:rsidRDefault="0030595C" w:rsidP="00BA4A4D">
      <w:pPr>
        <w:keepNext/>
      </w:pPr>
      <w:r>
        <w:rPr>
          <w:noProof/>
          <w:sz w:val="15"/>
        </w:rPr>
        <w:drawing>
          <wp:inline distT="0" distB="0" distL="0" distR="0" wp14:anchorId="39E8D544" wp14:editId="36B0A5BC">
            <wp:extent cx="4495238" cy="4580952"/>
            <wp:effectExtent l="0" t="0" r="635"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65">
                      <a:extLst>
                        <a:ext uri="{28A0092B-C50C-407E-A947-70E740481C1C}">
                          <a14:useLocalDpi xmlns:a14="http://schemas.microsoft.com/office/drawing/2010/main" val="0"/>
                        </a:ext>
                      </a:extLst>
                    </a:blip>
                    <a:stretch>
                      <a:fillRect/>
                    </a:stretch>
                  </pic:blipFill>
                  <pic:spPr>
                    <a:xfrm>
                      <a:off x="0" y="0"/>
                      <a:ext cx="4495238" cy="4580952"/>
                    </a:xfrm>
                    <a:prstGeom prst="rect">
                      <a:avLst/>
                    </a:prstGeom>
                  </pic:spPr>
                </pic:pic>
              </a:graphicData>
            </a:graphic>
          </wp:inline>
        </w:drawing>
      </w:r>
    </w:p>
    <w:p w14:paraId="7389EE1C" w14:textId="489F6964" w:rsidR="0030595C" w:rsidRDefault="00BA4A4D" w:rsidP="00BA4A4D">
      <w:pPr>
        <w:pStyle w:val="Lgende"/>
        <w:rPr>
          <w:sz w:val="28"/>
          <w:szCs w:val="28"/>
        </w:rPr>
      </w:pPr>
      <w:bookmarkStart w:id="70" w:name="_Toc89455827"/>
      <w:r>
        <w:t xml:space="preserve">Figure </w:t>
      </w:r>
      <w:r>
        <w:fldChar w:fldCharType="begin"/>
      </w:r>
      <w:r>
        <w:instrText xml:space="preserve"> SEQ Figure \* ARABIC </w:instrText>
      </w:r>
      <w:r>
        <w:fldChar w:fldCharType="separate"/>
      </w:r>
      <w:r w:rsidR="007F3FCF">
        <w:rPr>
          <w:noProof/>
        </w:rPr>
        <w:t>48</w:t>
      </w:r>
      <w:r>
        <w:fldChar w:fldCharType="end"/>
      </w:r>
      <w:r w:rsidRPr="000946E3">
        <w:t xml:space="preserve"> - Advanced Serial Data Logger : </w:t>
      </w:r>
      <w:r>
        <w:t>Fichier de log, effacement des anciens fichiers</w:t>
      </w:r>
      <w:bookmarkEnd w:id="70"/>
    </w:p>
    <w:p w14:paraId="669DB9C5" w14:textId="77777777" w:rsidR="0030595C" w:rsidRDefault="0030595C">
      <w:pPr>
        <w:rPr>
          <w:sz w:val="28"/>
          <w:szCs w:val="28"/>
        </w:rPr>
      </w:pPr>
      <w:r>
        <w:rPr>
          <w:sz w:val="28"/>
          <w:szCs w:val="28"/>
        </w:rPr>
        <w:br w:type="page"/>
      </w:r>
    </w:p>
    <w:p w14:paraId="5465287B" w14:textId="7BEEE59B" w:rsidR="0030595C" w:rsidRPr="004D6E57" w:rsidRDefault="0030595C" w:rsidP="0030595C">
      <w:pPr>
        <w:pStyle w:val="Titre3"/>
      </w:pPr>
      <w:bookmarkStart w:id="71" w:name="_Toc89455758"/>
      <w:r w:rsidRPr="004D6E57">
        <w:lastRenderedPageBreak/>
        <w:t>4.4.3</w:t>
      </w:r>
      <w:r w:rsidR="007833C2" w:rsidRPr="004D6E57">
        <w:tab/>
      </w:r>
      <w:proofErr w:type="spellStart"/>
      <w:r w:rsidRPr="004D6E57">
        <w:t>Other</w:t>
      </w:r>
      <w:bookmarkEnd w:id="71"/>
      <w:proofErr w:type="spellEnd"/>
    </w:p>
    <w:p w14:paraId="7BD44F91" w14:textId="5D69364A" w:rsidR="0030595C" w:rsidRPr="004D6E57" w:rsidRDefault="0030595C" w:rsidP="0030595C">
      <w:pPr>
        <w:pStyle w:val="Titre4"/>
      </w:pPr>
      <w:r w:rsidRPr="004D6E57">
        <w:t>4.4.3.1</w:t>
      </w:r>
      <w:r w:rsidR="007833C2" w:rsidRPr="004D6E57">
        <w:tab/>
      </w:r>
      <w:r w:rsidRPr="004D6E57">
        <w:t xml:space="preserve">Data </w:t>
      </w:r>
      <w:proofErr w:type="spellStart"/>
      <w:r w:rsidRPr="004D6E57">
        <w:t>view</w:t>
      </w:r>
      <w:proofErr w:type="spellEnd"/>
    </w:p>
    <w:p w14:paraId="04AE9445" w14:textId="02D789A0" w:rsidR="0030595C" w:rsidRPr="004D6E57" w:rsidRDefault="0030595C" w:rsidP="009970EB">
      <w:pPr>
        <w:rPr>
          <w:sz w:val="28"/>
          <w:szCs w:val="28"/>
        </w:rPr>
      </w:pPr>
    </w:p>
    <w:p w14:paraId="21C77227" w14:textId="00CE1768" w:rsidR="005C7B8F" w:rsidRDefault="005C7B8F" w:rsidP="009970EB">
      <w:pPr>
        <w:rPr>
          <w:sz w:val="28"/>
          <w:szCs w:val="28"/>
        </w:rPr>
      </w:pPr>
      <w:r w:rsidRPr="005C7B8F">
        <w:rPr>
          <w:sz w:val="28"/>
          <w:szCs w:val="28"/>
        </w:rPr>
        <w:t xml:space="preserve">(*) Display data </w:t>
      </w:r>
      <w:proofErr w:type="spellStart"/>
      <w:r w:rsidRPr="005C7B8F">
        <w:rPr>
          <w:sz w:val="28"/>
          <w:szCs w:val="28"/>
        </w:rPr>
        <w:t>before</w:t>
      </w:r>
      <w:proofErr w:type="spellEnd"/>
      <w:r w:rsidRPr="005C7B8F">
        <w:rPr>
          <w:sz w:val="28"/>
          <w:szCs w:val="28"/>
        </w:rPr>
        <w:t xml:space="preserve"> </w:t>
      </w:r>
      <w:proofErr w:type="spellStart"/>
      <w:r w:rsidRPr="005C7B8F">
        <w:rPr>
          <w:sz w:val="28"/>
          <w:szCs w:val="28"/>
        </w:rPr>
        <w:t>parsing</w:t>
      </w:r>
      <w:proofErr w:type="spellEnd"/>
      <w:r w:rsidRPr="005C7B8F">
        <w:rPr>
          <w:sz w:val="28"/>
          <w:szCs w:val="28"/>
        </w:rPr>
        <w:t xml:space="preserve"> : Voir les données brutes dans</w:t>
      </w:r>
      <w:r>
        <w:rPr>
          <w:sz w:val="28"/>
          <w:szCs w:val="28"/>
        </w:rPr>
        <w:t xml:space="preserve"> l</w:t>
      </w:r>
      <w:r w:rsidR="005802E7">
        <w:rPr>
          <w:sz w:val="28"/>
          <w:szCs w:val="28"/>
        </w:rPr>
        <w:t>a</w:t>
      </w:r>
      <w:r>
        <w:rPr>
          <w:sz w:val="28"/>
          <w:szCs w:val="28"/>
        </w:rPr>
        <w:t xml:space="preserve"> fenêtre d’affichage</w:t>
      </w:r>
      <w:r w:rsidR="009F678E">
        <w:rPr>
          <w:sz w:val="28"/>
          <w:szCs w:val="28"/>
        </w:rPr>
        <w:t>.</w:t>
      </w:r>
    </w:p>
    <w:p w14:paraId="1B79D69E" w14:textId="3F9810D3" w:rsidR="005C7B8F" w:rsidRDefault="005C7B8F" w:rsidP="009970EB">
      <w:pPr>
        <w:rPr>
          <w:sz w:val="28"/>
          <w:szCs w:val="28"/>
        </w:rPr>
      </w:pPr>
      <w:r w:rsidRPr="005C7B8F">
        <w:rPr>
          <w:sz w:val="28"/>
          <w:szCs w:val="28"/>
        </w:rPr>
        <w:t xml:space="preserve">(_) Display </w:t>
      </w:r>
      <w:proofErr w:type="spellStart"/>
      <w:r w:rsidRPr="005C7B8F">
        <w:rPr>
          <w:sz w:val="28"/>
          <w:szCs w:val="28"/>
        </w:rPr>
        <w:t>parsed</w:t>
      </w:r>
      <w:proofErr w:type="spellEnd"/>
      <w:r w:rsidRPr="005C7B8F">
        <w:rPr>
          <w:sz w:val="28"/>
          <w:szCs w:val="28"/>
        </w:rPr>
        <w:t xml:space="preserve"> values : Voir les </w:t>
      </w:r>
      <w:r>
        <w:rPr>
          <w:sz w:val="28"/>
          <w:szCs w:val="28"/>
        </w:rPr>
        <w:t>données extraites par l’analyseur syntaxique (</w:t>
      </w:r>
      <w:proofErr w:type="spellStart"/>
      <w:r>
        <w:rPr>
          <w:sz w:val="28"/>
          <w:szCs w:val="28"/>
        </w:rPr>
        <w:t>debug</w:t>
      </w:r>
      <w:proofErr w:type="spellEnd"/>
      <w:r>
        <w:rPr>
          <w:sz w:val="28"/>
          <w:szCs w:val="28"/>
        </w:rPr>
        <w:t>).</w:t>
      </w:r>
    </w:p>
    <w:p w14:paraId="139BAD61" w14:textId="5C082388" w:rsidR="005C7B8F" w:rsidRPr="009F678E" w:rsidRDefault="005C7B8F" w:rsidP="009970EB">
      <w:pPr>
        <w:rPr>
          <w:sz w:val="28"/>
          <w:szCs w:val="28"/>
        </w:rPr>
      </w:pPr>
      <w:r w:rsidRPr="009F678E">
        <w:rPr>
          <w:sz w:val="28"/>
          <w:szCs w:val="28"/>
        </w:rPr>
        <w:t>(_) Display</w:t>
      </w:r>
      <w:r w:rsidR="009F678E" w:rsidRPr="009F678E">
        <w:rPr>
          <w:sz w:val="28"/>
          <w:szCs w:val="28"/>
        </w:rPr>
        <w:t xml:space="preserve"> data </w:t>
      </w:r>
      <w:proofErr w:type="spellStart"/>
      <w:r w:rsidR="009F678E" w:rsidRPr="009F678E">
        <w:rPr>
          <w:sz w:val="28"/>
          <w:szCs w:val="28"/>
        </w:rPr>
        <w:t>after</w:t>
      </w:r>
      <w:proofErr w:type="spellEnd"/>
      <w:r w:rsidR="009F678E" w:rsidRPr="009F678E">
        <w:rPr>
          <w:sz w:val="28"/>
          <w:szCs w:val="28"/>
        </w:rPr>
        <w:t xml:space="preserve"> </w:t>
      </w:r>
      <w:proofErr w:type="spellStart"/>
      <w:r w:rsidR="009F678E" w:rsidRPr="009F678E">
        <w:rPr>
          <w:sz w:val="28"/>
          <w:szCs w:val="28"/>
        </w:rPr>
        <w:t>parsing</w:t>
      </w:r>
      <w:proofErr w:type="spellEnd"/>
      <w:r w:rsidR="009F678E" w:rsidRPr="009F678E">
        <w:rPr>
          <w:sz w:val="28"/>
          <w:szCs w:val="28"/>
        </w:rPr>
        <w:t xml:space="preserve"> : Voir </w:t>
      </w:r>
      <w:r w:rsidR="009F678E">
        <w:rPr>
          <w:sz w:val="28"/>
          <w:szCs w:val="28"/>
        </w:rPr>
        <w:t>changement</w:t>
      </w:r>
      <w:r w:rsidR="009F678E" w:rsidRPr="009F678E">
        <w:rPr>
          <w:sz w:val="28"/>
          <w:szCs w:val="28"/>
        </w:rPr>
        <w:t>s aux donnée</w:t>
      </w:r>
      <w:r w:rsidR="009F678E">
        <w:rPr>
          <w:sz w:val="28"/>
          <w:szCs w:val="28"/>
        </w:rPr>
        <w:t>s brutes (pas utilisé ici).</w:t>
      </w:r>
    </w:p>
    <w:p w14:paraId="6E4DC9AC" w14:textId="77777777" w:rsidR="00C338AD" w:rsidRDefault="0030595C" w:rsidP="00C338AD">
      <w:pPr>
        <w:keepNext/>
      </w:pPr>
      <w:r>
        <w:rPr>
          <w:noProof/>
          <w:lang w:eastAsia="fr-CA"/>
        </w:rPr>
        <w:drawing>
          <wp:inline distT="0" distB="0" distL="0" distR="0" wp14:anchorId="1D097340" wp14:editId="31D2E8AD">
            <wp:extent cx="5679688" cy="57754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66">
                      <a:extLst>
                        <a:ext uri="{28A0092B-C50C-407E-A947-70E740481C1C}">
                          <a14:useLocalDpi xmlns:a14="http://schemas.microsoft.com/office/drawing/2010/main" val="0"/>
                        </a:ext>
                      </a:extLst>
                    </a:blip>
                    <a:stretch>
                      <a:fillRect/>
                    </a:stretch>
                  </pic:blipFill>
                  <pic:spPr>
                    <a:xfrm>
                      <a:off x="0" y="0"/>
                      <a:ext cx="5728235" cy="5824780"/>
                    </a:xfrm>
                    <a:prstGeom prst="rect">
                      <a:avLst/>
                    </a:prstGeom>
                  </pic:spPr>
                </pic:pic>
              </a:graphicData>
            </a:graphic>
          </wp:inline>
        </w:drawing>
      </w:r>
    </w:p>
    <w:p w14:paraId="00511BE4" w14:textId="12436182" w:rsidR="0030595C" w:rsidRDefault="00C338AD" w:rsidP="00C338AD">
      <w:pPr>
        <w:pStyle w:val="Lgende"/>
        <w:rPr>
          <w:sz w:val="28"/>
          <w:szCs w:val="28"/>
        </w:rPr>
      </w:pPr>
      <w:bookmarkStart w:id="72" w:name="_Toc89455828"/>
      <w:r>
        <w:t xml:space="preserve">Figure </w:t>
      </w:r>
      <w:r>
        <w:fldChar w:fldCharType="begin"/>
      </w:r>
      <w:r>
        <w:instrText xml:space="preserve"> SEQ Figure \* ARABIC </w:instrText>
      </w:r>
      <w:r>
        <w:fldChar w:fldCharType="separate"/>
      </w:r>
      <w:r w:rsidR="007F3FCF">
        <w:rPr>
          <w:noProof/>
        </w:rPr>
        <w:t>49</w:t>
      </w:r>
      <w:r>
        <w:fldChar w:fldCharType="end"/>
      </w:r>
      <w:r w:rsidRPr="00F70EE2">
        <w:t xml:space="preserve"> - Advanced Serial Data Logger : </w:t>
      </w:r>
      <w:r>
        <w:t>Autres, visualisation des données</w:t>
      </w:r>
      <w:bookmarkEnd w:id="72"/>
    </w:p>
    <w:p w14:paraId="41B9FF67" w14:textId="653E6D08" w:rsidR="00EA51BC" w:rsidRDefault="00EA51BC">
      <w:pPr>
        <w:rPr>
          <w:sz w:val="28"/>
          <w:szCs w:val="28"/>
        </w:rPr>
      </w:pPr>
      <w:r>
        <w:rPr>
          <w:sz w:val="28"/>
          <w:szCs w:val="28"/>
        </w:rPr>
        <w:br w:type="page"/>
      </w:r>
    </w:p>
    <w:p w14:paraId="5786B0EE" w14:textId="4F24FEAE" w:rsidR="00EA51BC" w:rsidRDefault="00EA51BC" w:rsidP="00EA51BC">
      <w:pPr>
        <w:pStyle w:val="Titre4"/>
        <w:rPr>
          <w:lang w:val="en-CA"/>
        </w:rPr>
      </w:pPr>
      <w:r w:rsidRPr="00EA51BC">
        <w:rPr>
          <w:lang w:val="en-CA"/>
        </w:rPr>
        <w:lastRenderedPageBreak/>
        <w:t>4.4.3.</w:t>
      </w:r>
      <w:r>
        <w:rPr>
          <w:lang w:val="en-CA"/>
        </w:rPr>
        <w:t>2</w:t>
      </w:r>
      <w:r w:rsidR="007833C2">
        <w:rPr>
          <w:lang w:val="en-CA"/>
        </w:rPr>
        <w:tab/>
      </w:r>
      <w:r w:rsidRPr="00EA51BC">
        <w:rPr>
          <w:lang w:val="en-CA"/>
        </w:rPr>
        <w:t>Dat</w:t>
      </w:r>
      <w:r>
        <w:rPr>
          <w:lang w:val="en-CA"/>
        </w:rPr>
        <w:t>e/Time stamp</w:t>
      </w:r>
    </w:p>
    <w:p w14:paraId="52CE456F" w14:textId="4E4AA1D8" w:rsidR="00EA51BC" w:rsidRDefault="00EA51BC" w:rsidP="00EA51BC">
      <w:pPr>
        <w:rPr>
          <w:lang w:val="en-CA"/>
        </w:rPr>
      </w:pPr>
    </w:p>
    <w:p w14:paraId="5409A4FF" w14:textId="77777777" w:rsidR="00C338AD" w:rsidRDefault="00EA51BC" w:rsidP="00C338AD">
      <w:pPr>
        <w:keepNext/>
      </w:pPr>
      <w:r>
        <w:rPr>
          <w:noProof/>
        </w:rPr>
        <w:drawing>
          <wp:inline distT="0" distB="0" distL="0" distR="0" wp14:anchorId="263D7CC5" wp14:editId="0335045A">
            <wp:extent cx="4476190" cy="4580952"/>
            <wp:effectExtent l="0" t="0" r="635"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76190" cy="4580952"/>
                    </a:xfrm>
                    <a:prstGeom prst="rect">
                      <a:avLst/>
                    </a:prstGeom>
                  </pic:spPr>
                </pic:pic>
              </a:graphicData>
            </a:graphic>
          </wp:inline>
        </w:drawing>
      </w:r>
    </w:p>
    <w:p w14:paraId="202FB23D" w14:textId="72A8F3B3" w:rsidR="00EA51BC" w:rsidRPr="00C338AD" w:rsidRDefault="00C338AD" w:rsidP="00C338AD">
      <w:pPr>
        <w:pStyle w:val="Lgende"/>
        <w:rPr>
          <w:lang w:val="en-CA"/>
        </w:rPr>
      </w:pPr>
      <w:bookmarkStart w:id="73" w:name="_Toc89455829"/>
      <w:r w:rsidRPr="00C338AD">
        <w:rPr>
          <w:lang w:val="en-CA"/>
        </w:rPr>
        <w:t xml:space="preserve">Figure </w:t>
      </w:r>
      <w:r>
        <w:fldChar w:fldCharType="begin"/>
      </w:r>
      <w:r w:rsidRPr="00C338AD">
        <w:rPr>
          <w:lang w:val="en-CA"/>
        </w:rPr>
        <w:instrText xml:space="preserve"> SEQ Figure \* ARABIC </w:instrText>
      </w:r>
      <w:r>
        <w:fldChar w:fldCharType="separate"/>
      </w:r>
      <w:r w:rsidR="007F3FCF">
        <w:rPr>
          <w:noProof/>
          <w:lang w:val="en-CA"/>
        </w:rPr>
        <w:t>50</w:t>
      </w:r>
      <w:r>
        <w:fldChar w:fldCharType="end"/>
      </w:r>
      <w:r w:rsidRPr="00C338AD">
        <w:rPr>
          <w:lang w:val="en-CA"/>
        </w:rPr>
        <w:t xml:space="preserve"> - Advanced Serial Data </w:t>
      </w:r>
      <w:proofErr w:type="gramStart"/>
      <w:r w:rsidRPr="00C338AD">
        <w:rPr>
          <w:lang w:val="en-CA"/>
        </w:rPr>
        <w:t>Logger :</w:t>
      </w:r>
      <w:proofErr w:type="gramEnd"/>
      <w:r w:rsidRPr="00C338AD">
        <w:rPr>
          <w:lang w:val="en-CA"/>
        </w:rPr>
        <w:t xml:space="preserve"> </w:t>
      </w:r>
      <w:proofErr w:type="spellStart"/>
      <w:r w:rsidRPr="00C338AD">
        <w:rPr>
          <w:lang w:val="en-CA"/>
        </w:rPr>
        <w:t>Autres</w:t>
      </w:r>
      <w:proofErr w:type="spellEnd"/>
      <w:r w:rsidRPr="00C338AD">
        <w:rPr>
          <w:lang w:val="en-CA"/>
        </w:rPr>
        <w:t xml:space="preserve">, </w:t>
      </w:r>
      <w:proofErr w:type="spellStart"/>
      <w:r w:rsidRPr="00C338AD">
        <w:rPr>
          <w:lang w:val="en-CA"/>
        </w:rPr>
        <w:t>horodatage</w:t>
      </w:r>
      <w:bookmarkEnd w:id="73"/>
      <w:proofErr w:type="spellEnd"/>
    </w:p>
    <w:p w14:paraId="08F9EBA7" w14:textId="3577FF37" w:rsidR="0030595C" w:rsidRPr="00C338AD" w:rsidRDefault="0030595C" w:rsidP="00EA51BC">
      <w:pPr>
        <w:pStyle w:val="Titre4"/>
        <w:rPr>
          <w:sz w:val="28"/>
          <w:szCs w:val="28"/>
          <w:lang w:val="en-CA"/>
        </w:rPr>
      </w:pPr>
      <w:r w:rsidRPr="00C338AD">
        <w:rPr>
          <w:sz w:val="28"/>
          <w:szCs w:val="28"/>
          <w:lang w:val="en-CA"/>
        </w:rPr>
        <w:br w:type="page"/>
      </w:r>
    </w:p>
    <w:p w14:paraId="63D26BE7" w14:textId="5E7FAE4B" w:rsidR="0030595C" w:rsidRDefault="0030595C" w:rsidP="0030595C">
      <w:pPr>
        <w:pStyle w:val="Titre4"/>
      </w:pPr>
      <w:r>
        <w:lastRenderedPageBreak/>
        <w:t>4.4.3.</w:t>
      </w:r>
      <w:r w:rsidR="00EA51BC">
        <w:t>3</w:t>
      </w:r>
      <w:r w:rsidR="007833C2">
        <w:tab/>
      </w:r>
      <w:r>
        <w:t>Name &amp; Security</w:t>
      </w:r>
    </w:p>
    <w:p w14:paraId="634E65F6" w14:textId="77777777" w:rsidR="00EF58C4" w:rsidRPr="00EF58C4" w:rsidRDefault="00EF58C4" w:rsidP="00EF58C4"/>
    <w:p w14:paraId="55326737" w14:textId="0D129181" w:rsidR="0030595C" w:rsidRPr="00EF58C4" w:rsidRDefault="004747DD" w:rsidP="009970EB">
      <w:pPr>
        <w:rPr>
          <w:sz w:val="28"/>
          <w:szCs w:val="28"/>
        </w:rPr>
      </w:pPr>
      <w:r>
        <w:rPr>
          <w:sz w:val="28"/>
          <w:szCs w:val="28"/>
        </w:rPr>
        <w:t>« </w:t>
      </w:r>
      <w:proofErr w:type="spellStart"/>
      <w:r w:rsidR="00EF58C4" w:rsidRPr="00EF58C4">
        <w:rPr>
          <w:sz w:val="28"/>
          <w:szCs w:val="28"/>
        </w:rPr>
        <w:t>Friendly</w:t>
      </w:r>
      <w:proofErr w:type="spellEnd"/>
      <w:r w:rsidR="00EF58C4" w:rsidRPr="00EF58C4">
        <w:rPr>
          <w:sz w:val="28"/>
          <w:szCs w:val="28"/>
        </w:rPr>
        <w:t xml:space="preserve"> </w:t>
      </w:r>
      <w:proofErr w:type="spellStart"/>
      <w:r w:rsidR="00EF58C4" w:rsidRPr="00EF58C4">
        <w:rPr>
          <w:sz w:val="28"/>
          <w:szCs w:val="28"/>
        </w:rPr>
        <w:t>name</w:t>
      </w:r>
      <w:proofErr w:type="spellEnd"/>
      <w:r>
        <w:rPr>
          <w:sz w:val="28"/>
          <w:szCs w:val="28"/>
        </w:rPr>
        <w:t> »</w:t>
      </w:r>
      <w:r w:rsidR="00EF58C4" w:rsidRPr="00EF58C4">
        <w:rPr>
          <w:sz w:val="28"/>
          <w:szCs w:val="28"/>
        </w:rPr>
        <w:t> : Libellé pour identifier la</w:t>
      </w:r>
      <w:r w:rsidR="00EF58C4">
        <w:rPr>
          <w:sz w:val="28"/>
          <w:szCs w:val="28"/>
        </w:rPr>
        <w:t xml:space="preserve"> configuration active.</w:t>
      </w:r>
    </w:p>
    <w:p w14:paraId="616A9D4E" w14:textId="77777777" w:rsidR="00C338AD" w:rsidRDefault="0030595C" w:rsidP="00C338AD">
      <w:pPr>
        <w:keepNext/>
      </w:pPr>
      <w:r>
        <w:rPr>
          <w:noProof/>
          <w:sz w:val="20"/>
        </w:rPr>
        <w:drawing>
          <wp:inline distT="0" distB="0" distL="0" distR="0" wp14:anchorId="7A4620F1" wp14:editId="23F49975">
            <wp:extent cx="4476190" cy="4600000"/>
            <wp:effectExtent l="0" t="0" r="635"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68">
                      <a:extLst>
                        <a:ext uri="{28A0092B-C50C-407E-A947-70E740481C1C}">
                          <a14:useLocalDpi xmlns:a14="http://schemas.microsoft.com/office/drawing/2010/main" val="0"/>
                        </a:ext>
                      </a:extLst>
                    </a:blip>
                    <a:stretch>
                      <a:fillRect/>
                    </a:stretch>
                  </pic:blipFill>
                  <pic:spPr>
                    <a:xfrm>
                      <a:off x="0" y="0"/>
                      <a:ext cx="4476190" cy="4600000"/>
                    </a:xfrm>
                    <a:prstGeom prst="rect">
                      <a:avLst/>
                    </a:prstGeom>
                  </pic:spPr>
                </pic:pic>
              </a:graphicData>
            </a:graphic>
          </wp:inline>
        </w:drawing>
      </w:r>
    </w:p>
    <w:p w14:paraId="028A4B63" w14:textId="40DCA4F3" w:rsidR="0030595C" w:rsidRDefault="00C338AD" w:rsidP="00C338AD">
      <w:pPr>
        <w:pStyle w:val="Lgende"/>
        <w:rPr>
          <w:sz w:val="28"/>
          <w:szCs w:val="28"/>
        </w:rPr>
      </w:pPr>
      <w:bookmarkStart w:id="74" w:name="_Toc89455830"/>
      <w:r>
        <w:t xml:space="preserve">Figure </w:t>
      </w:r>
      <w:r>
        <w:fldChar w:fldCharType="begin"/>
      </w:r>
      <w:r>
        <w:instrText xml:space="preserve"> SEQ Figure \* ARABIC </w:instrText>
      </w:r>
      <w:r>
        <w:fldChar w:fldCharType="separate"/>
      </w:r>
      <w:r w:rsidR="007F3FCF">
        <w:rPr>
          <w:noProof/>
        </w:rPr>
        <w:t>51</w:t>
      </w:r>
      <w:r>
        <w:fldChar w:fldCharType="end"/>
      </w:r>
      <w:r w:rsidRPr="00C31DF2">
        <w:t xml:space="preserve"> - Advanced Serial Data Logger : </w:t>
      </w:r>
      <w:r>
        <w:t>Autres, Nom de la configuration et mot de passe</w:t>
      </w:r>
      <w:bookmarkEnd w:id="74"/>
    </w:p>
    <w:p w14:paraId="166E53FB" w14:textId="77777777" w:rsidR="0030595C" w:rsidRDefault="0030595C">
      <w:pPr>
        <w:rPr>
          <w:sz w:val="28"/>
          <w:szCs w:val="28"/>
        </w:rPr>
      </w:pPr>
      <w:r>
        <w:rPr>
          <w:sz w:val="28"/>
          <w:szCs w:val="28"/>
        </w:rPr>
        <w:br w:type="page"/>
      </w:r>
    </w:p>
    <w:p w14:paraId="3F5BEBD3" w14:textId="304ABB82" w:rsidR="009970EB" w:rsidRPr="008561D9" w:rsidRDefault="009970EB" w:rsidP="0030595C">
      <w:pPr>
        <w:pStyle w:val="Titre3"/>
      </w:pPr>
      <w:bookmarkStart w:id="75" w:name="_Toc89455759"/>
      <w:r w:rsidRPr="008561D9">
        <w:lastRenderedPageBreak/>
        <w:t>4.</w:t>
      </w:r>
      <w:r w:rsidR="0030595C" w:rsidRPr="008561D9">
        <w:t>4</w:t>
      </w:r>
      <w:r w:rsidRPr="008561D9">
        <w:t>.</w:t>
      </w:r>
      <w:r w:rsidR="0030595C" w:rsidRPr="008561D9">
        <w:t>4</w:t>
      </w:r>
      <w:r w:rsidRPr="008561D9">
        <w:tab/>
      </w:r>
      <w:r w:rsidR="0030595C" w:rsidRPr="008561D9">
        <w:t>Modules</w:t>
      </w:r>
      <w:r w:rsidR="008561D9" w:rsidRPr="008561D9">
        <w:t xml:space="preserve"> introduction</w:t>
      </w:r>
      <w:bookmarkEnd w:id="75"/>
    </w:p>
    <w:p w14:paraId="5A6DC38F" w14:textId="3FF419FE" w:rsidR="008561D9" w:rsidRPr="008561D9" w:rsidRDefault="008561D9" w:rsidP="008561D9"/>
    <w:p w14:paraId="78B69486" w14:textId="33B66F84" w:rsidR="008561D9" w:rsidRDefault="008561D9" w:rsidP="008561D9">
      <w:pPr>
        <w:rPr>
          <w:sz w:val="28"/>
          <w:szCs w:val="28"/>
        </w:rPr>
      </w:pPr>
      <w:r w:rsidRPr="009970EB">
        <w:rPr>
          <w:sz w:val="28"/>
          <w:szCs w:val="28"/>
        </w:rPr>
        <w:t>Les modules greffon</w:t>
      </w:r>
      <w:r>
        <w:rPr>
          <w:sz w:val="28"/>
          <w:szCs w:val="28"/>
        </w:rPr>
        <w:t>s (</w:t>
      </w:r>
      <w:r w:rsidRPr="009970EB">
        <w:rPr>
          <w:sz w:val="28"/>
          <w:szCs w:val="28"/>
        </w:rPr>
        <w:t>plugin</w:t>
      </w:r>
      <w:r w:rsidR="00C707BC">
        <w:rPr>
          <w:sz w:val="28"/>
          <w:szCs w:val="28"/>
        </w:rPr>
        <w:t>s</w:t>
      </w:r>
      <w:r>
        <w:rPr>
          <w:sz w:val="28"/>
          <w:szCs w:val="28"/>
        </w:rPr>
        <w:t xml:space="preserve">) </w:t>
      </w:r>
      <w:r w:rsidRPr="009970EB">
        <w:rPr>
          <w:sz w:val="28"/>
          <w:szCs w:val="28"/>
        </w:rPr>
        <w:t>permettent d’étendre les fonctionnalités d</w:t>
      </w:r>
      <w:r>
        <w:rPr>
          <w:sz w:val="28"/>
          <w:szCs w:val="28"/>
        </w:rPr>
        <w:t>’</w:t>
      </w:r>
      <w:r w:rsidR="00924A53" w:rsidRPr="00924A53">
        <w:rPr>
          <w:sz w:val="28"/>
          <w:szCs w:val="28"/>
          <w:u w:val="single"/>
        </w:rPr>
        <w:t>Advanced Serial Data Logger</w:t>
      </w:r>
      <w:r>
        <w:rPr>
          <w:sz w:val="28"/>
          <w:szCs w:val="28"/>
        </w:rPr>
        <w:t xml:space="preserve">. </w:t>
      </w:r>
    </w:p>
    <w:p w14:paraId="5C3C79B2" w14:textId="77777777" w:rsidR="008561D9" w:rsidRDefault="008561D9" w:rsidP="008561D9">
      <w:pPr>
        <w:rPr>
          <w:sz w:val="28"/>
          <w:szCs w:val="28"/>
        </w:rPr>
      </w:pPr>
    </w:p>
    <w:p w14:paraId="75702015" w14:textId="4A22E03B" w:rsidR="008561D9" w:rsidRDefault="008561D9" w:rsidP="008561D9">
      <w:pPr>
        <w:rPr>
          <w:sz w:val="28"/>
          <w:szCs w:val="28"/>
        </w:rPr>
      </w:pPr>
      <w:r>
        <w:rPr>
          <w:sz w:val="28"/>
          <w:szCs w:val="28"/>
        </w:rPr>
        <w:t>Voici les principaux modules utilisés :</w:t>
      </w:r>
    </w:p>
    <w:p w14:paraId="37011ACA" w14:textId="77777777" w:rsidR="00700826" w:rsidRPr="009970EB" w:rsidRDefault="00700826" w:rsidP="008561D9">
      <w:pPr>
        <w:rPr>
          <w:sz w:val="28"/>
          <w:szCs w:val="28"/>
        </w:rPr>
      </w:pPr>
    </w:p>
    <w:p w14:paraId="698BCEF8" w14:textId="1F94D7D5" w:rsidR="008561D9" w:rsidRPr="008561D9" w:rsidRDefault="008561D9" w:rsidP="008561D9">
      <w:pPr>
        <w:pStyle w:val="Paragraphedeliste"/>
        <w:numPr>
          <w:ilvl w:val="0"/>
          <w:numId w:val="38"/>
        </w:numPr>
        <w:rPr>
          <w:sz w:val="28"/>
          <w:szCs w:val="28"/>
        </w:rPr>
      </w:pPr>
      <w:r w:rsidRPr="00D35928">
        <w:rPr>
          <w:b/>
          <w:bCs/>
          <w:sz w:val="28"/>
          <w:szCs w:val="28"/>
        </w:rPr>
        <w:t xml:space="preserve">Data </w:t>
      </w:r>
      <w:proofErr w:type="spellStart"/>
      <w:r w:rsidRPr="00D35928">
        <w:rPr>
          <w:b/>
          <w:bCs/>
          <w:sz w:val="28"/>
          <w:szCs w:val="28"/>
        </w:rPr>
        <w:t>Query</w:t>
      </w:r>
      <w:proofErr w:type="spellEnd"/>
      <w:r w:rsidRPr="008561D9">
        <w:rPr>
          <w:sz w:val="28"/>
          <w:szCs w:val="28"/>
        </w:rPr>
        <w:t xml:space="preserve"> : </w:t>
      </w:r>
      <w:r>
        <w:rPr>
          <w:sz w:val="28"/>
          <w:szCs w:val="28"/>
        </w:rPr>
        <w:t>E</w:t>
      </w:r>
      <w:r w:rsidRPr="008561D9">
        <w:rPr>
          <w:sz w:val="28"/>
          <w:szCs w:val="28"/>
        </w:rPr>
        <w:t>nvoyer des commandes aux instruments</w:t>
      </w:r>
      <w:r w:rsidR="00EF58C4">
        <w:rPr>
          <w:sz w:val="28"/>
          <w:szCs w:val="28"/>
        </w:rPr>
        <w:t>.</w:t>
      </w:r>
    </w:p>
    <w:p w14:paraId="338FFE59" w14:textId="2C28CFE3" w:rsidR="008561D9" w:rsidRPr="008561D9" w:rsidRDefault="008561D9" w:rsidP="008561D9">
      <w:pPr>
        <w:pStyle w:val="Paragraphedeliste"/>
        <w:numPr>
          <w:ilvl w:val="0"/>
          <w:numId w:val="38"/>
        </w:numPr>
        <w:rPr>
          <w:sz w:val="28"/>
          <w:szCs w:val="28"/>
        </w:rPr>
      </w:pPr>
      <w:r w:rsidRPr="00D35928">
        <w:rPr>
          <w:b/>
          <w:bCs/>
          <w:sz w:val="28"/>
          <w:szCs w:val="28"/>
        </w:rPr>
        <w:t xml:space="preserve">Data </w:t>
      </w:r>
      <w:proofErr w:type="spellStart"/>
      <w:r w:rsidRPr="00D35928">
        <w:rPr>
          <w:b/>
          <w:bCs/>
          <w:sz w:val="28"/>
          <w:szCs w:val="28"/>
        </w:rPr>
        <w:t>Parse</w:t>
      </w:r>
      <w:r w:rsidRPr="008561D9">
        <w:rPr>
          <w:sz w:val="28"/>
          <w:szCs w:val="28"/>
        </w:rPr>
        <w:t>r</w:t>
      </w:r>
      <w:proofErr w:type="spellEnd"/>
      <w:r w:rsidRPr="008561D9">
        <w:rPr>
          <w:sz w:val="28"/>
          <w:szCs w:val="28"/>
        </w:rPr>
        <w:t xml:space="preserve"> :</w:t>
      </w:r>
      <w:r>
        <w:rPr>
          <w:sz w:val="28"/>
          <w:szCs w:val="28"/>
        </w:rPr>
        <w:t xml:space="preserve"> A</w:t>
      </w:r>
      <w:r w:rsidRPr="008561D9">
        <w:rPr>
          <w:sz w:val="28"/>
          <w:szCs w:val="28"/>
        </w:rPr>
        <w:t>nalyse</w:t>
      </w:r>
      <w:r>
        <w:rPr>
          <w:sz w:val="28"/>
          <w:szCs w:val="28"/>
        </w:rPr>
        <w:t>ur</w:t>
      </w:r>
      <w:r w:rsidRPr="008561D9">
        <w:rPr>
          <w:sz w:val="28"/>
          <w:szCs w:val="28"/>
        </w:rPr>
        <w:t xml:space="preserve"> syntaxique pour extraire ou filtrer les données</w:t>
      </w:r>
      <w:r w:rsidR="00EF58C4">
        <w:rPr>
          <w:sz w:val="28"/>
          <w:szCs w:val="28"/>
        </w:rPr>
        <w:t>.</w:t>
      </w:r>
    </w:p>
    <w:p w14:paraId="361D78A5" w14:textId="782BECDB" w:rsidR="008561D9" w:rsidRDefault="008561D9" w:rsidP="008561D9">
      <w:pPr>
        <w:pStyle w:val="Paragraphedeliste"/>
        <w:numPr>
          <w:ilvl w:val="0"/>
          <w:numId w:val="38"/>
        </w:numPr>
        <w:rPr>
          <w:sz w:val="28"/>
          <w:szCs w:val="28"/>
        </w:rPr>
      </w:pPr>
      <w:r w:rsidRPr="00D35928">
        <w:rPr>
          <w:b/>
          <w:bCs/>
          <w:sz w:val="28"/>
          <w:szCs w:val="28"/>
        </w:rPr>
        <w:t>Data Expor</w:t>
      </w:r>
      <w:r w:rsidRPr="008561D9">
        <w:rPr>
          <w:sz w:val="28"/>
          <w:szCs w:val="28"/>
        </w:rPr>
        <w:t xml:space="preserve">t : </w:t>
      </w:r>
      <w:r>
        <w:rPr>
          <w:sz w:val="28"/>
          <w:szCs w:val="28"/>
        </w:rPr>
        <w:t>E</w:t>
      </w:r>
      <w:r w:rsidRPr="008561D9">
        <w:rPr>
          <w:sz w:val="28"/>
          <w:szCs w:val="28"/>
        </w:rPr>
        <w:t>xporter les données vers d’autres applications</w:t>
      </w:r>
      <w:r>
        <w:rPr>
          <w:sz w:val="28"/>
          <w:szCs w:val="28"/>
        </w:rPr>
        <w:t xml:space="preserve"> (Ex</w:t>
      </w:r>
      <w:r w:rsidR="00C32A7B">
        <w:rPr>
          <w:sz w:val="28"/>
          <w:szCs w:val="28"/>
        </w:rPr>
        <w:t>.</w:t>
      </w:r>
      <w:r>
        <w:rPr>
          <w:sz w:val="28"/>
          <w:szCs w:val="28"/>
        </w:rPr>
        <w:t> : SCADA)</w:t>
      </w:r>
      <w:r w:rsidRPr="008561D9">
        <w:rPr>
          <w:sz w:val="28"/>
          <w:szCs w:val="28"/>
        </w:rPr>
        <w:t>.</w:t>
      </w:r>
    </w:p>
    <w:p w14:paraId="1A2BFE3B" w14:textId="0675D6EE" w:rsidR="00D35928" w:rsidRPr="008561D9" w:rsidRDefault="00D35928" w:rsidP="008561D9">
      <w:pPr>
        <w:pStyle w:val="Paragraphedeliste"/>
        <w:numPr>
          <w:ilvl w:val="0"/>
          <w:numId w:val="38"/>
        </w:numPr>
        <w:rPr>
          <w:sz w:val="28"/>
          <w:szCs w:val="28"/>
        </w:rPr>
      </w:pPr>
      <w:r>
        <w:rPr>
          <w:b/>
          <w:bCs/>
          <w:sz w:val="28"/>
          <w:szCs w:val="28"/>
        </w:rPr>
        <w:t>Data timeout</w:t>
      </w:r>
      <w:r w:rsidRPr="00D35928">
        <w:rPr>
          <w:sz w:val="28"/>
          <w:szCs w:val="28"/>
        </w:rPr>
        <w:t xml:space="preserve"> : </w:t>
      </w:r>
      <w:r>
        <w:rPr>
          <w:sz w:val="28"/>
          <w:szCs w:val="28"/>
        </w:rPr>
        <w:t xml:space="preserve">Génère des évènements traités par </w:t>
      </w:r>
      <w:proofErr w:type="spellStart"/>
      <w:r>
        <w:rPr>
          <w:sz w:val="28"/>
          <w:szCs w:val="28"/>
        </w:rPr>
        <w:t>Events</w:t>
      </w:r>
      <w:proofErr w:type="spellEnd"/>
      <w:r>
        <w:rPr>
          <w:sz w:val="28"/>
          <w:szCs w:val="28"/>
        </w:rPr>
        <w:t xml:space="preserve"> Handling.</w:t>
      </w:r>
    </w:p>
    <w:p w14:paraId="23AA2364" w14:textId="09F6A2DF" w:rsidR="008561D9" w:rsidRPr="008561D9" w:rsidRDefault="008561D9" w:rsidP="008561D9">
      <w:pPr>
        <w:pStyle w:val="Paragraphedeliste"/>
        <w:numPr>
          <w:ilvl w:val="0"/>
          <w:numId w:val="38"/>
        </w:numPr>
        <w:rPr>
          <w:sz w:val="28"/>
          <w:szCs w:val="28"/>
        </w:rPr>
      </w:pPr>
      <w:proofErr w:type="spellStart"/>
      <w:r w:rsidRPr="00D35928">
        <w:rPr>
          <w:b/>
          <w:bCs/>
          <w:sz w:val="28"/>
          <w:szCs w:val="28"/>
        </w:rPr>
        <w:t>Events</w:t>
      </w:r>
      <w:proofErr w:type="spellEnd"/>
      <w:r w:rsidRPr="00D35928">
        <w:rPr>
          <w:b/>
          <w:bCs/>
          <w:sz w:val="28"/>
          <w:szCs w:val="28"/>
        </w:rPr>
        <w:t xml:space="preserve"> Handlin</w:t>
      </w:r>
      <w:r w:rsidRPr="008561D9">
        <w:rPr>
          <w:sz w:val="28"/>
          <w:szCs w:val="28"/>
        </w:rPr>
        <w:t xml:space="preserve">g : </w:t>
      </w:r>
      <w:r w:rsidR="00D35928">
        <w:rPr>
          <w:sz w:val="28"/>
          <w:szCs w:val="28"/>
        </w:rPr>
        <w:t xml:space="preserve">Traitement </w:t>
      </w:r>
      <w:r w:rsidRPr="008561D9">
        <w:rPr>
          <w:sz w:val="28"/>
          <w:szCs w:val="28"/>
        </w:rPr>
        <w:t>des évènements</w:t>
      </w:r>
      <w:r w:rsidR="00D35928">
        <w:rPr>
          <w:sz w:val="28"/>
          <w:szCs w:val="28"/>
        </w:rPr>
        <w:t xml:space="preserve"> reçus des autres modules</w:t>
      </w:r>
      <w:r w:rsidRPr="008561D9">
        <w:rPr>
          <w:sz w:val="28"/>
          <w:szCs w:val="28"/>
        </w:rPr>
        <w:t>.</w:t>
      </w:r>
    </w:p>
    <w:p w14:paraId="511C77D0" w14:textId="099F4FCF" w:rsidR="008561D9" w:rsidRDefault="008561D9" w:rsidP="008561D9">
      <w:pPr>
        <w:pStyle w:val="Paragraphedeliste"/>
        <w:numPr>
          <w:ilvl w:val="0"/>
          <w:numId w:val="38"/>
        </w:numPr>
        <w:rPr>
          <w:sz w:val="28"/>
          <w:szCs w:val="28"/>
        </w:rPr>
      </w:pPr>
      <w:r w:rsidRPr="00D35928">
        <w:rPr>
          <w:b/>
          <w:bCs/>
          <w:sz w:val="28"/>
          <w:szCs w:val="28"/>
        </w:rPr>
        <w:t>Expression</w:t>
      </w:r>
      <w:r w:rsidR="00EA51BC">
        <w:rPr>
          <w:b/>
          <w:bCs/>
          <w:sz w:val="28"/>
          <w:szCs w:val="28"/>
        </w:rPr>
        <w:t>s</w:t>
      </w:r>
      <w:r w:rsidR="00D35928">
        <w:rPr>
          <w:sz w:val="28"/>
          <w:szCs w:val="28"/>
        </w:rPr>
        <w:t> : Création d</w:t>
      </w:r>
      <w:r w:rsidRPr="008561D9">
        <w:rPr>
          <w:sz w:val="28"/>
          <w:szCs w:val="28"/>
        </w:rPr>
        <w:t xml:space="preserve">e variables calculées </w:t>
      </w:r>
      <w:r w:rsidR="00D35928">
        <w:rPr>
          <w:sz w:val="28"/>
          <w:szCs w:val="28"/>
        </w:rPr>
        <w:t>de haut niveau</w:t>
      </w:r>
      <w:r w:rsidR="00EA51BC">
        <w:rPr>
          <w:sz w:val="28"/>
          <w:szCs w:val="28"/>
        </w:rPr>
        <w:t xml:space="preserve"> (langage Pascal)</w:t>
      </w:r>
      <w:r w:rsidRPr="008561D9">
        <w:rPr>
          <w:sz w:val="28"/>
          <w:szCs w:val="28"/>
        </w:rPr>
        <w:t>.</w:t>
      </w:r>
    </w:p>
    <w:p w14:paraId="245ABC27" w14:textId="1FF6E6EF" w:rsidR="0031791A" w:rsidRPr="008561D9" w:rsidRDefault="0031791A" w:rsidP="008561D9">
      <w:pPr>
        <w:pStyle w:val="Paragraphedeliste"/>
        <w:numPr>
          <w:ilvl w:val="0"/>
          <w:numId w:val="38"/>
        </w:numPr>
        <w:rPr>
          <w:sz w:val="28"/>
          <w:szCs w:val="28"/>
        </w:rPr>
      </w:pPr>
      <w:r>
        <w:rPr>
          <w:b/>
          <w:bCs/>
          <w:sz w:val="28"/>
          <w:szCs w:val="28"/>
        </w:rPr>
        <w:t>OPC Serveur </w:t>
      </w:r>
      <w:r w:rsidRPr="0031791A">
        <w:rPr>
          <w:sz w:val="28"/>
          <w:szCs w:val="28"/>
        </w:rPr>
        <w:t>:</w:t>
      </w:r>
      <w:r>
        <w:rPr>
          <w:sz w:val="28"/>
          <w:szCs w:val="28"/>
        </w:rPr>
        <w:t xml:space="preserve"> Publication des variables via le protocole OPC SCADA.</w:t>
      </w:r>
    </w:p>
    <w:p w14:paraId="53699891" w14:textId="00578BEE" w:rsidR="008561D9" w:rsidRDefault="008561D9" w:rsidP="008561D9"/>
    <w:p w14:paraId="65028301" w14:textId="15FC63B0" w:rsidR="0030595C" w:rsidRDefault="0030595C" w:rsidP="0030595C">
      <w:pPr>
        <w:pStyle w:val="Titre4"/>
        <w:rPr>
          <w:lang w:val="en-CA"/>
        </w:rPr>
      </w:pPr>
      <w:r>
        <w:rPr>
          <w:lang w:val="en-CA"/>
        </w:rPr>
        <w:t>4.4.4.1</w:t>
      </w:r>
      <w:r w:rsidR="007833C2">
        <w:rPr>
          <w:lang w:val="en-CA"/>
        </w:rPr>
        <w:tab/>
      </w:r>
      <w:r>
        <w:rPr>
          <w:lang w:val="en-CA"/>
        </w:rPr>
        <w:t>Query Parse Filter</w:t>
      </w:r>
    </w:p>
    <w:p w14:paraId="17D03371" w14:textId="38176395" w:rsidR="0030595C" w:rsidRDefault="0030595C" w:rsidP="009970EB">
      <w:pPr>
        <w:rPr>
          <w:sz w:val="28"/>
          <w:szCs w:val="28"/>
          <w:lang w:val="en-CA"/>
        </w:rPr>
      </w:pPr>
    </w:p>
    <w:p w14:paraId="5CBF5231" w14:textId="77777777" w:rsidR="00C338AD" w:rsidRDefault="0030595C" w:rsidP="00C338AD">
      <w:pPr>
        <w:keepNext/>
      </w:pPr>
      <w:r>
        <w:rPr>
          <w:noProof/>
          <w:sz w:val="11"/>
        </w:rPr>
        <w:drawing>
          <wp:inline distT="0" distB="0" distL="0" distR="0" wp14:anchorId="137A2CEC" wp14:editId="79AFF026">
            <wp:extent cx="4504762" cy="4571429"/>
            <wp:effectExtent l="0" t="0" r="0" b="635"/>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69">
                      <a:extLst>
                        <a:ext uri="{28A0092B-C50C-407E-A947-70E740481C1C}">
                          <a14:useLocalDpi xmlns:a14="http://schemas.microsoft.com/office/drawing/2010/main" val="0"/>
                        </a:ext>
                      </a:extLst>
                    </a:blip>
                    <a:stretch>
                      <a:fillRect/>
                    </a:stretch>
                  </pic:blipFill>
                  <pic:spPr>
                    <a:xfrm>
                      <a:off x="0" y="0"/>
                      <a:ext cx="4504762" cy="4571429"/>
                    </a:xfrm>
                    <a:prstGeom prst="rect">
                      <a:avLst/>
                    </a:prstGeom>
                  </pic:spPr>
                </pic:pic>
              </a:graphicData>
            </a:graphic>
          </wp:inline>
        </w:drawing>
      </w:r>
    </w:p>
    <w:p w14:paraId="74540A11" w14:textId="6360979D" w:rsidR="0030595C" w:rsidRPr="00C338AD" w:rsidRDefault="00C338AD" w:rsidP="00C338AD">
      <w:pPr>
        <w:pStyle w:val="Lgende"/>
        <w:rPr>
          <w:sz w:val="28"/>
          <w:szCs w:val="28"/>
        </w:rPr>
      </w:pPr>
      <w:bookmarkStart w:id="76" w:name="_Toc89455831"/>
      <w:r>
        <w:t xml:space="preserve">Figure </w:t>
      </w:r>
      <w:r>
        <w:fldChar w:fldCharType="begin"/>
      </w:r>
      <w:r>
        <w:instrText xml:space="preserve"> SEQ Figure \* ARABIC </w:instrText>
      </w:r>
      <w:r>
        <w:fldChar w:fldCharType="separate"/>
      </w:r>
      <w:r w:rsidR="007F3FCF">
        <w:rPr>
          <w:noProof/>
        </w:rPr>
        <w:t>52</w:t>
      </w:r>
      <w:r>
        <w:fldChar w:fldCharType="end"/>
      </w:r>
      <w:r w:rsidRPr="00EA3945">
        <w:t xml:space="preserve"> - Advanced Serial Data Logger : </w:t>
      </w:r>
      <w:r>
        <w:t>Modules, Requête Analyseur syntaxique</w:t>
      </w:r>
      <w:bookmarkEnd w:id="76"/>
    </w:p>
    <w:p w14:paraId="7846CA42" w14:textId="77777777" w:rsidR="0030595C" w:rsidRPr="00C338AD" w:rsidRDefault="0030595C">
      <w:pPr>
        <w:rPr>
          <w:sz w:val="28"/>
          <w:szCs w:val="28"/>
        </w:rPr>
      </w:pPr>
      <w:r w:rsidRPr="00C338AD">
        <w:rPr>
          <w:sz w:val="28"/>
          <w:szCs w:val="28"/>
        </w:rPr>
        <w:br w:type="page"/>
      </w:r>
    </w:p>
    <w:p w14:paraId="4D291581" w14:textId="3A757546" w:rsidR="0030595C" w:rsidRPr="004D6E57" w:rsidRDefault="0030595C" w:rsidP="0030595C">
      <w:pPr>
        <w:pStyle w:val="Titre4"/>
      </w:pPr>
      <w:r w:rsidRPr="004D6E57">
        <w:lastRenderedPageBreak/>
        <w:t>4.4.4.2</w:t>
      </w:r>
      <w:r w:rsidR="007833C2" w:rsidRPr="004D6E57">
        <w:tab/>
      </w:r>
      <w:r w:rsidRPr="004D6E57">
        <w:t>Data Export</w:t>
      </w:r>
    </w:p>
    <w:p w14:paraId="07512051" w14:textId="349BEEF7" w:rsidR="0030595C" w:rsidRPr="004D6E57" w:rsidRDefault="0030595C" w:rsidP="009970EB">
      <w:pPr>
        <w:rPr>
          <w:sz w:val="28"/>
          <w:szCs w:val="28"/>
        </w:rPr>
      </w:pPr>
    </w:p>
    <w:p w14:paraId="5D2B40B0" w14:textId="2D5C9B3F" w:rsidR="004747DD" w:rsidRPr="004747DD" w:rsidRDefault="004747DD" w:rsidP="009970EB">
      <w:pPr>
        <w:rPr>
          <w:sz w:val="28"/>
          <w:szCs w:val="28"/>
        </w:rPr>
      </w:pPr>
      <w:r w:rsidRPr="004747DD">
        <w:rPr>
          <w:sz w:val="28"/>
          <w:szCs w:val="28"/>
        </w:rPr>
        <w:t>Pour la réglette</w:t>
      </w:r>
      <w:r w:rsidR="00334A36">
        <w:rPr>
          <w:sz w:val="28"/>
          <w:szCs w:val="28"/>
        </w:rPr>
        <w:t>,</w:t>
      </w:r>
      <w:r w:rsidRPr="004747DD">
        <w:rPr>
          <w:sz w:val="28"/>
          <w:szCs w:val="28"/>
        </w:rPr>
        <w:t xml:space="preserve"> les don</w:t>
      </w:r>
      <w:r>
        <w:rPr>
          <w:sz w:val="28"/>
          <w:szCs w:val="28"/>
        </w:rPr>
        <w:t>nées sont exportées par OPC server seulement.</w:t>
      </w:r>
    </w:p>
    <w:p w14:paraId="0D48896A" w14:textId="77777777" w:rsidR="00C338AD" w:rsidRDefault="0030595C" w:rsidP="00C338AD">
      <w:pPr>
        <w:keepNext/>
      </w:pPr>
      <w:r>
        <w:rPr>
          <w:noProof/>
          <w:sz w:val="20"/>
          <w:lang w:val="en-CA"/>
        </w:rPr>
        <w:drawing>
          <wp:inline distT="0" distB="0" distL="0" distR="0" wp14:anchorId="4C6DFEEA" wp14:editId="6D9CE00E">
            <wp:extent cx="4514286" cy="4590476"/>
            <wp:effectExtent l="0" t="0" r="635" b="63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70">
                      <a:extLst>
                        <a:ext uri="{28A0092B-C50C-407E-A947-70E740481C1C}">
                          <a14:useLocalDpi xmlns:a14="http://schemas.microsoft.com/office/drawing/2010/main" val="0"/>
                        </a:ext>
                      </a:extLst>
                    </a:blip>
                    <a:stretch>
                      <a:fillRect/>
                    </a:stretch>
                  </pic:blipFill>
                  <pic:spPr>
                    <a:xfrm>
                      <a:off x="0" y="0"/>
                      <a:ext cx="4514286" cy="4590476"/>
                    </a:xfrm>
                    <a:prstGeom prst="rect">
                      <a:avLst/>
                    </a:prstGeom>
                  </pic:spPr>
                </pic:pic>
              </a:graphicData>
            </a:graphic>
          </wp:inline>
        </w:drawing>
      </w:r>
    </w:p>
    <w:p w14:paraId="01A071A8" w14:textId="3DE179B0" w:rsidR="0030595C" w:rsidRPr="00C338AD" w:rsidRDefault="00C338AD" w:rsidP="00C338AD">
      <w:pPr>
        <w:pStyle w:val="Lgende"/>
        <w:rPr>
          <w:sz w:val="28"/>
          <w:szCs w:val="28"/>
        </w:rPr>
      </w:pPr>
      <w:bookmarkStart w:id="77" w:name="_Toc89455832"/>
      <w:r>
        <w:t xml:space="preserve">Figure </w:t>
      </w:r>
      <w:r>
        <w:fldChar w:fldCharType="begin"/>
      </w:r>
      <w:r>
        <w:instrText xml:space="preserve"> SEQ Figure \* ARABIC </w:instrText>
      </w:r>
      <w:r>
        <w:fldChar w:fldCharType="separate"/>
      </w:r>
      <w:r w:rsidR="007F3FCF">
        <w:rPr>
          <w:noProof/>
        </w:rPr>
        <w:t>53</w:t>
      </w:r>
      <w:r>
        <w:fldChar w:fldCharType="end"/>
      </w:r>
      <w:r w:rsidRPr="00DE31DF">
        <w:t xml:space="preserve"> - Advanced Serial Data Logger : </w:t>
      </w:r>
      <w:r>
        <w:t>Modules, Exporter les données</w:t>
      </w:r>
      <w:bookmarkEnd w:id="77"/>
    </w:p>
    <w:p w14:paraId="48037886" w14:textId="77777777" w:rsidR="0030595C" w:rsidRPr="00C338AD" w:rsidRDefault="0030595C">
      <w:pPr>
        <w:rPr>
          <w:sz w:val="28"/>
          <w:szCs w:val="28"/>
        </w:rPr>
      </w:pPr>
      <w:r w:rsidRPr="00C338AD">
        <w:rPr>
          <w:sz w:val="28"/>
          <w:szCs w:val="28"/>
        </w:rPr>
        <w:br w:type="page"/>
      </w:r>
    </w:p>
    <w:p w14:paraId="7A650B11" w14:textId="53717117" w:rsidR="0030595C" w:rsidRPr="004D6E57" w:rsidRDefault="0030595C" w:rsidP="0030595C">
      <w:pPr>
        <w:pStyle w:val="Titre4"/>
      </w:pPr>
      <w:r w:rsidRPr="004D6E57">
        <w:lastRenderedPageBreak/>
        <w:t>4.4.4.3</w:t>
      </w:r>
      <w:r w:rsidR="007833C2" w:rsidRPr="004D6E57">
        <w:tab/>
      </w:r>
      <w:proofErr w:type="spellStart"/>
      <w:r w:rsidRPr="004D6E57">
        <w:t>Events</w:t>
      </w:r>
      <w:proofErr w:type="spellEnd"/>
      <w:r w:rsidRPr="004D6E57">
        <w:t xml:space="preserve"> Handling</w:t>
      </w:r>
    </w:p>
    <w:p w14:paraId="3885C319" w14:textId="37BB413F" w:rsidR="0030595C" w:rsidRPr="004D6E57" w:rsidRDefault="0030595C" w:rsidP="009970EB">
      <w:pPr>
        <w:rPr>
          <w:sz w:val="28"/>
          <w:szCs w:val="28"/>
        </w:rPr>
      </w:pPr>
    </w:p>
    <w:p w14:paraId="25C2E987" w14:textId="10427FC4" w:rsidR="004747DD" w:rsidRPr="004747DD" w:rsidRDefault="004747DD" w:rsidP="009970EB">
      <w:pPr>
        <w:rPr>
          <w:sz w:val="28"/>
          <w:szCs w:val="28"/>
        </w:rPr>
      </w:pPr>
      <w:r w:rsidRPr="004747DD">
        <w:rPr>
          <w:sz w:val="28"/>
          <w:szCs w:val="28"/>
        </w:rPr>
        <w:t>« </w:t>
      </w:r>
      <w:proofErr w:type="spellStart"/>
      <w:r w:rsidRPr="004747DD">
        <w:rPr>
          <w:sz w:val="28"/>
          <w:szCs w:val="28"/>
        </w:rPr>
        <w:t>Events</w:t>
      </w:r>
      <w:proofErr w:type="spellEnd"/>
      <w:r w:rsidRPr="004747DD">
        <w:rPr>
          <w:sz w:val="28"/>
          <w:szCs w:val="28"/>
        </w:rPr>
        <w:t xml:space="preserve"> notification » est utilisé pour afficher des messages d’alerte.</w:t>
      </w:r>
    </w:p>
    <w:p w14:paraId="22410C2A" w14:textId="77777777" w:rsidR="00C338AD" w:rsidRDefault="0030595C" w:rsidP="00C338AD">
      <w:pPr>
        <w:keepNext/>
      </w:pPr>
      <w:r>
        <w:rPr>
          <w:noProof/>
          <w:sz w:val="20"/>
        </w:rPr>
        <w:drawing>
          <wp:inline distT="0" distB="0" distL="0" distR="0" wp14:anchorId="34DA4F8C" wp14:editId="364C7BD6">
            <wp:extent cx="4485714" cy="4609524"/>
            <wp:effectExtent l="0" t="0" r="0" b="63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71">
                      <a:extLst>
                        <a:ext uri="{28A0092B-C50C-407E-A947-70E740481C1C}">
                          <a14:useLocalDpi xmlns:a14="http://schemas.microsoft.com/office/drawing/2010/main" val="0"/>
                        </a:ext>
                      </a:extLst>
                    </a:blip>
                    <a:stretch>
                      <a:fillRect/>
                    </a:stretch>
                  </pic:blipFill>
                  <pic:spPr>
                    <a:xfrm>
                      <a:off x="0" y="0"/>
                      <a:ext cx="4485714" cy="4609524"/>
                    </a:xfrm>
                    <a:prstGeom prst="rect">
                      <a:avLst/>
                    </a:prstGeom>
                  </pic:spPr>
                </pic:pic>
              </a:graphicData>
            </a:graphic>
          </wp:inline>
        </w:drawing>
      </w:r>
    </w:p>
    <w:p w14:paraId="0596847B" w14:textId="131D727C" w:rsidR="0030595C" w:rsidRPr="00C338AD" w:rsidRDefault="00C338AD" w:rsidP="00C338AD">
      <w:pPr>
        <w:pStyle w:val="Lgende"/>
        <w:rPr>
          <w:sz w:val="28"/>
          <w:szCs w:val="28"/>
        </w:rPr>
      </w:pPr>
      <w:bookmarkStart w:id="78" w:name="_Toc89455833"/>
      <w:r>
        <w:t xml:space="preserve">Figure </w:t>
      </w:r>
      <w:r>
        <w:fldChar w:fldCharType="begin"/>
      </w:r>
      <w:r>
        <w:instrText xml:space="preserve"> SEQ Figure \* ARABIC </w:instrText>
      </w:r>
      <w:r>
        <w:fldChar w:fldCharType="separate"/>
      </w:r>
      <w:r w:rsidR="007F3FCF">
        <w:rPr>
          <w:noProof/>
        </w:rPr>
        <w:t>54</w:t>
      </w:r>
      <w:r>
        <w:fldChar w:fldCharType="end"/>
      </w:r>
      <w:r w:rsidRPr="00C5035E">
        <w:t xml:space="preserve"> - Advanced Serial Data Logger : </w:t>
      </w:r>
      <w:r>
        <w:t>Modules, Gestion des évènements</w:t>
      </w:r>
      <w:bookmarkEnd w:id="78"/>
    </w:p>
    <w:p w14:paraId="31A6083A" w14:textId="77777777" w:rsidR="0030595C" w:rsidRPr="00C338AD" w:rsidRDefault="0030595C">
      <w:pPr>
        <w:rPr>
          <w:sz w:val="28"/>
          <w:szCs w:val="28"/>
        </w:rPr>
      </w:pPr>
      <w:r w:rsidRPr="00C338AD">
        <w:rPr>
          <w:sz w:val="28"/>
          <w:szCs w:val="28"/>
        </w:rPr>
        <w:br w:type="page"/>
      </w:r>
    </w:p>
    <w:p w14:paraId="6AC1D720" w14:textId="77777777" w:rsidR="00203AFD" w:rsidRPr="00932853" w:rsidRDefault="00203AFD" w:rsidP="00203AFD">
      <w:pPr>
        <w:pStyle w:val="Titre2"/>
      </w:pPr>
      <w:bookmarkStart w:id="79" w:name="_Toc89455760"/>
      <w:r w:rsidRPr="00932853">
        <w:lastRenderedPageBreak/>
        <w:t>4.5</w:t>
      </w:r>
      <w:r w:rsidRPr="00932853">
        <w:tab/>
        <w:t>Paramètres des modules</w:t>
      </w:r>
      <w:bookmarkEnd w:id="79"/>
    </w:p>
    <w:p w14:paraId="0807B9B1" w14:textId="1C64C347" w:rsidR="00203AFD" w:rsidRPr="001D7E83" w:rsidRDefault="00203AFD" w:rsidP="00203AFD">
      <w:pPr>
        <w:pStyle w:val="Titre3"/>
        <w:rPr>
          <w:sz w:val="28"/>
          <w:szCs w:val="28"/>
          <w:lang w:val="en-CA"/>
        </w:rPr>
      </w:pPr>
      <w:bookmarkStart w:id="80" w:name="_Toc89455761"/>
      <w:r w:rsidRPr="001D7E83">
        <w:rPr>
          <w:lang w:val="en-CA"/>
        </w:rPr>
        <w:t>4.5.1</w:t>
      </w:r>
      <w:r w:rsidRPr="001D7E83">
        <w:rPr>
          <w:lang w:val="en-CA"/>
        </w:rPr>
        <w:tab/>
      </w:r>
      <w:r w:rsidR="00487B23" w:rsidRPr="001D7E83">
        <w:rPr>
          <w:lang w:val="en-CA"/>
        </w:rPr>
        <w:t xml:space="preserve">Module </w:t>
      </w:r>
      <w:r w:rsidR="00D2657B" w:rsidRPr="001D7E83">
        <w:rPr>
          <w:lang w:val="en-CA"/>
        </w:rPr>
        <w:t>Data timeout (datatimeout.dll)</w:t>
      </w:r>
      <w:bookmarkEnd w:id="80"/>
    </w:p>
    <w:p w14:paraId="60A44439" w14:textId="77777777" w:rsidR="004747DD" w:rsidRPr="001D7E83" w:rsidRDefault="004747DD" w:rsidP="004747DD">
      <w:pPr>
        <w:rPr>
          <w:sz w:val="28"/>
          <w:szCs w:val="28"/>
          <w:lang w:val="en-CA"/>
        </w:rPr>
      </w:pPr>
    </w:p>
    <w:p w14:paraId="694A5A7C" w14:textId="486931CB" w:rsidR="00D2657B" w:rsidRPr="00334A36" w:rsidRDefault="004747DD" w:rsidP="00D2657B">
      <w:pPr>
        <w:rPr>
          <w:sz w:val="28"/>
          <w:szCs w:val="28"/>
        </w:rPr>
      </w:pPr>
      <w:proofErr w:type="gramStart"/>
      <w:r w:rsidRPr="00334A36">
        <w:rPr>
          <w:sz w:val="28"/>
          <w:szCs w:val="28"/>
        </w:rPr>
        <w:t>«Data</w:t>
      </w:r>
      <w:proofErr w:type="gramEnd"/>
      <w:r w:rsidRPr="00334A36">
        <w:rPr>
          <w:sz w:val="28"/>
          <w:szCs w:val="28"/>
        </w:rPr>
        <w:t xml:space="preserve"> Timeout</w:t>
      </w:r>
      <w:r w:rsidR="00334A36" w:rsidRPr="00334A36">
        <w:rPr>
          <w:sz w:val="28"/>
          <w:szCs w:val="28"/>
        </w:rPr>
        <w:t xml:space="preserve">» Est utilisé pour </w:t>
      </w:r>
      <w:r w:rsidR="00334A36">
        <w:rPr>
          <w:sz w:val="28"/>
          <w:szCs w:val="28"/>
        </w:rPr>
        <w:t>détecter un arrêt de plus de 3 secondes dans la réception des données (Temporisation).</w:t>
      </w:r>
    </w:p>
    <w:p w14:paraId="25DA3F80" w14:textId="77777777" w:rsidR="003E2B35" w:rsidRDefault="00D2657B" w:rsidP="003E2B35">
      <w:pPr>
        <w:keepNext/>
      </w:pPr>
      <w:r>
        <w:rPr>
          <w:noProof/>
        </w:rPr>
        <w:drawing>
          <wp:inline distT="0" distB="0" distL="0" distR="0" wp14:anchorId="48BDE243" wp14:editId="2F37993C">
            <wp:extent cx="4333875" cy="3665855"/>
            <wp:effectExtent l="0" t="0" r="952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72"/>
                    <a:stretch>
                      <a:fillRect/>
                    </a:stretch>
                  </pic:blipFill>
                  <pic:spPr>
                    <a:xfrm>
                      <a:off x="0" y="0"/>
                      <a:ext cx="4358952" cy="3687067"/>
                    </a:xfrm>
                    <a:prstGeom prst="rect">
                      <a:avLst/>
                    </a:prstGeom>
                  </pic:spPr>
                </pic:pic>
              </a:graphicData>
            </a:graphic>
          </wp:inline>
        </w:drawing>
      </w:r>
    </w:p>
    <w:p w14:paraId="598A364E" w14:textId="5892BBFA" w:rsidR="00D2657B" w:rsidRPr="003E2B35" w:rsidRDefault="003E2B35" w:rsidP="003E2B35">
      <w:pPr>
        <w:pStyle w:val="Lgende"/>
        <w:rPr>
          <w:lang w:val="en-CA"/>
        </w:rPr>
      </w:pPr>
      <w:bookmarkStart w:id="81" w:name="_Toc89455834"/>
      <w:r w:rsidRPr="003E2B35">
        <w:rPr>
          <w:lang w:val="en-CA"/>
        </w:rPr>
        <w:t xml:space="preserve">Figure </w:t>
      </w:r>
      <w:r>
        <w:fldChar w:fldCharType="begin"/>
      </w:r>
      <w:r w:rsidRPr="003E2B35">
        <w:rPr>
          <w:lang w:val="en-CA"/>
        </w:rPr>
        <w:instrText xml:space="preserve"> SEQ Figure \* ARABIC </w:instrText>
      </w:r>
      <w:r>
        <w:fldChar w:fldCharType="separate"/>
      </w:r>
      <w:r w:rsidR="007F3FCF">
        <w:rPr>
          <w:noProof/>
          <w:lang w:val="en-CA"/>
        </w:rPr>
        <w:t>55</w:t>
      </w:r>
      <w:r>
        <w:fldChar w:fldCharType="end"/>
      </w:r>
      <w:r w:rsidRPr="003E2B35">
        <w:rPr>
          <w:lang w:val="en-CA"/>
        </w:rPr>
        <w:t xml:space="preserve"> - Advanced Serial Data </w:t>
      </w:r>
      <w:proofErr w:type="gramStart"/>
      <w:r w:rsidRPr="003E2B35">
        <w:rPr>
          <w:lang w:val="en-CA"/>
        </w:rPr>
        <w:t>Logger :</w:t>
      </w:r>
      <w:proofErr w:type="gramEnd"/>
      <w:r w:rsidRPr="003E2B35">
        <w:rPr>
          <w:lang w:val="en-CA"/>
        </w:rPr>
        <w:t xml:space="preserve"> </w:t>
      </w:r>
      <w:proofErr w:type="spellStart"/>
      <w:r w:rsidRPr="003E2B35">
        <w:rPr>
          <w:lang w:val="en-CA"/>
        </w:rPr>
        <w:t>Greffon</w:t>
      </w:r>
      <w:proofErr w:type="spellEnd"/>
      <w:r w:rsidRPr="003E2B35">
        <w:rPr>
          <w:lang w:val="en-CA"/>
        </w:rPr>
        <w:t xml:space="preserve"> Data timeout</w:t>
      </w:r>
      <w:bookmarkEnd w:id="81"/>
    </w:p>
    <w:p w14:paraId="2DE9FEDF" w14:textId="67151997" w:rsidR="00334A36" w:rsidRDefault="00334A36">
      <w:pPr>
        <w:rPr>
          <w:lang w:val="en-CA"/>
        </w:rPr>
      </w:pPr>
    </w:p>
    <w:p w14:paraId="2F83B250" w14:textId="4B2D3665" w:rsidR="00334A36" w:rsidRPr="00334A36" w:rsidRDefault="00334A36">
      <w:pPr>
        <w:rPr>
          <w:sz w:val="28"/>
          <w:szCs w:val="28"/>
        </w:rPr>
      </w:pPr>
      <w:r w:rsidRPr="00334A36">
        <w:rPr>
          <w:sz w:val="28"/>
          <w:szCs w:val="28"/>
        </w:rPr>
        <w:t xml:space="preserve">La vérification d’une seule variable est suffisante pour détecter un arrêt (temporisation) dans la réception des données. Le délai de 3 secondes est arbitraire et a été choisi pour </w:t>
      </w:r>
      <w:r>
        <w:rPr>
          <w:sz w:val="28"/>
          <w:szCs w:val="28"/>
        </w:rPr>
        <w:t xml:space="preserve">éliminer </w:t>
      </w:r>
      <w:r w:rsidRPr="00334A36">
        <w:rPr>
          <w:sz w:val="28"/>
          <w:szCs w:val="28"/>
        </w:rPr>
        <w:t>les fausse</w:t>
      </w:r>
      <w:r>
        <w:rPr>
          <w:sz w:val="28"/>
          <w:szCs w:val="28"/>
        </w:rPr>
        <w:t>s</w:t>
      </w:r>
      <w:r w:rsidRPr="00334A36">
        <w:rPr>
          <w:sz w:val="28"/>
          <w:szCs w:val="28"/>
        </w:rPr>
        <w:t xml:space="preserve"> alarmes.</w:t>
      </w:r>
    </w:p>
    <w:p w14:paraId="77B99CCD" w14:textId="77777777" w:rsidR="001D7E83" w:rsidRDefault="00D2657B" w:rsidP="001D7E83">
      <w:pPr>
        <w:keepNext/>
      </w:pPr>
      <w:r>
        <w:rPr>
          <w:noProof/>
        </w:rPr>
        <w:lastRenderedPageBreak/>
        <w:drawing>
          <wp:inline distT="0" distB="0" distL="0" distR="0" wp14:anchorId="71812049" wp14:editId="02FE5A22">
            <wp:extent cx="4380604" cy="329565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03064" cy="3312547"/>
                    </a:xfrm>
                    <a:prstGeom prst="rect">
                      <a:avLst/>
                    </a:prstGeom>
                  </pic:spPr>
                </pic:pic>
              </a:graphicData>
            </a:graphic>
          </wp:inline>
        </w:drawing>
      </w:r>
    </w:p>
    <w:p w14:paraId="5574EE94" w14:textId="21D3FEB2" w:rsidR="00D2657B" w:rsidRPr="001D7E83" w:rsidRDefault="001D7E83" w:rsidP="001D7E83">
      <w:pPr>
        <w:pStyle w:val="Lgende"/>
        <w:rPr>
          <w:lang w:val="en-CA"/>
        </w:rPr>
      </w:pPr>
      <w:bookmarkStart w:id="82" w:name="_Toc89455835"/>
      <w:r w:rsidRPr="001D7E83">
        <w:rPr>
          <w:lang w:val="en-CA"/>
        </w:rPr>
        <w:t xml:space="preserve">Figure </w:t>
      </w:r>
      <w:r>
        <w:fldChar w:fldCharType="begin"/>
      </w:r>
      <w:r w:rsidRPr="001D7E83">
        <w:rPr>
          <w:lang w:val="en-CA"/>
        </w:rPr>
        <w:instrText xml:space="preserve"> SEQ Figure \* ARABIC </w:instrText>
      </w:r>
      <w:r>
        <w:fldChar w:fldCharType="separate"/>
      </w:r>
      <w:r w:rsidR="007F3FCF">
        <w:rPr>
          <w:noProof/>
          <w:lang w:val="en-CA"/>
        </w:rPr>
        <w:t>56</w:t>
      </w:r>
      <w:r>
        <w:fldChar w:fldCharType="end"/>
      </w:r>
      <w:r w:rsidRPr="001D7E83">
        <w:rPr>
          <w:lang w:val="en-CA"/>
        </w:rPr>
        <w:t xml:space="preserve"> - Advanced Serial Data </w:t>
      </w:r>
      <w:proofErr w:type="gramStart"/>
      <w:r w:rsidRPr="001D7E83">
        <w:rPr>
          <w:lang w:val="en-CA"/>
        </w:rPr>
        <w:t>Logger :</w:t>
      </w:r>
      <w:proofErr w:type="gramEnd"/>
      <w:r w:rsidRPr="001D7E83">
        <w:rPr>
          <w:lang w:val="en-CA"/>
        </w:rPr>
        <w:t xml:space="preserve"> </w:t>
      </w:r>
      <w:proofErr w:type="spellStart"/>
      <w:r w:rsidRPr="001D7E83">
        <w:rPr>
          <w:lang w:val="en-CA"/>
        </w:rPr>
        <w:t>Greffon</w:t>
      </w:r>
      <w:proofErr w:type="spellEnd"/>
      <w:r w:rsidRPr="001D7E83">
        <w:rPr>
          <w:lang w:val="en-CA"/>
        </w:rPr>
        <w:t xml:space="preserve"> Data timeout, </w:t>
      </w:r>
      <w:proofErr w:type="spellStart"/>
      <w:r w:rsidRPr="001D7E83">
        <w:rPr>
          <w:lang w:val="en-CA"/>
        </w:rPr>
        <w:t>paramètres</w:t>
      </w:r>
      <w:bookmarkEnd w:id="82"/>
      <w:proofErr w:type="spellEnd"/>
    </w:p>
    <w:p w14:paraId="7950E7FE" w14:textId="77777777" w:rsidR="00334A36" w:rsidRDefault="00334A36" w:rsidP="00D2657B">
      <w:pPr>
        <w:rPr>
          <w:lang w:val="en-CA"/>
        </w:rPr>
      </w:pPr>
    </w:p>
    <w:p w14:paraId="2A1BA195" w14:textId="0112A62E" w:rsidR="00D2657B" w:rsidRDefault="00D2657B" w:rsidP="00D2657B">
      <w:pPr>
        <w:rPr>
          <w:lang w:val="en-CA"/>
        </w:rPr>
      </w:pPr>
    </w:p>
    <w:p w14:paraId="437DDD0C" w14:textId="77777777" w:rsidR="00D2657B" w:rsidRDefault="00D2657B" w:rsidP="00D2657B">
      <w:pPr>
        <w:rPr>
          <w:lang w:val="en-CA"/>
        </w:rPr>
      </w:pPr>
    </w:p>
    <w:p w14:paraId="6CD60935" w14:textId="77777777" w:rsidR="001D7E83" w:rsidRDefault="001D7E83" w:rsidP="00D2657B">
      <w:pPr>
        <w:rPr>
          <w:lang w:val="en-CA"/>
        </w:rPr>
      </w:pPr>
    </w:p>
    <w:p w14:paraId="38D98A3A" w14:textId="77777777" w:rsidR="001D7E83" w:rsidRDefault="001D7E83" w:rsidP="00D2657B">
      <w:pPr>
        <w:rPr>
          <w:lang w:val="en-CA"/>
        </w:rPr>
      </w:pPr>
    </w:p>
    <w:p w14:paraId="66372687" w14:textId="77777777" w:rsidR="001D7E83" w:rsidRDefault="001D7E83" w:rsidP="00D2657B">
      <w:pPr>
        <w:rPr>
          <w:lang w:val="en-CA"/>
        </w:rPr>
      </w:pPr>
    </w:p>
    <w:p w14:paraId="4C8E27B1" w14:textId="77777777" w:rsidR="001D7E83" w:rsidRDefault="001D7E83" w:rsidP="00D2657B">
      <w:pPr>
        <w:rPr>
          <w:lang w:val="en-CA"/>
        </w:rPr>
      </w:pPr>
    </w:p>
    <w:p w14:paraId="553E169F" w14:textId="77777777" w:rsidR="001D7E83" w:rsidRDefault="001D7E83" w:rsidP="00D2657B">
      <w:pPr>
        <w:rPr>
          <w:lang w:val="en-CA"/>
        </w:rPr>
      </w:pPr>
    </w:p>
    <w:p w14:paraId="6DC0597F" w14:textId="77777777" w:rsidR="001D7E83" w:rsidRDefault="001D7E83" w:rsidP="00D2657B">
      <w:pPr>
        <w:rPr>
          <w:lang w:val="en-CA"/>
        </w:rPr>
      </w:pPr>
    </w:p>
    <w:p w14:paraId="66F7566D" w14:textId="77777777" w:rsidR="001D7E83" w:rsidRDefault="001D7E83" w:rsidP="00D2657B">
      <w:pPr>
        <w:rPr>
          <w:lang w:val="en-CA"/>
        </w:rPr>
      </w:pPr>
    </w:p>
    <w:p w14:paraId="7669E7C3" w14:textId="77777777" w:rsidR="001D7E83" w:rsidRDefault="001D7E83" w:rsidP="00D2657B">
      <w:pPr>
        <w:rPr>
          <w:lang w:val="en-CA"/>
        </w:rPr>
      </w:pPr>
    </w:p>
    <w:p w14:paraId="6ADD4114" w14:textId="77777777" w:rsidR="001D7E83" w:rsidRDefault="001D7E83" w:rsidP="00D2657B">
      <w:pPr>
        <w:rPr>
          <w:lang w:val="en-CA"/>
        </w:rPr>
      </w:pPr>
    </w:p>
    <w:p w14:paraId="539FB78C" w14:textId="77777777" w:rsidR="001D7E83" w:rsidRDefault="001D7E83" w:rsidP="00D2657B">
      <w:pPr>
        <w:rPr>
          <w:lang w:val="en-CA"/>
        </w:rPr>
      </w:pPr>
    </w:p>
    <w:p w14:paraId="4C37773D" w14:textId="77777777" w:rsidR="001D7E83" w:rsidRDefault="001D7E83" w:rsidP="00D2657B">
      <w:pPr>
        <w:rPr>
          <w:lang w:val="en-CA"/>
        </w:rPr>
      </w:pPr>
    </w:p>
    <w:p w14:paraId="00E19B13" w14:textId="77777777" w:rsidR="001D7E83" w:rsidRDefault="001D7E83" w:rsidP="00D2657B">
      <w:pPr>
        <w:rPr>
          <w:lang w:val="en-CA"/>
        </w:rPr>
      </w:pPr>
    </w:p>
    <w:p w14:paraId="57231BF3" w14:textId="77777777" w:rsidR="001D7E83" w:rsidRDefault="001D7E83" w:rsidP="00D2657B">
      <w:pPr>
        <w:rPr>
          <w:lang w:val="en-CA"/>
        </w:rPr>
      </w:pPr>
    </w:p>
    <w:p w14:paraId="59CEC6B0" w14:textId="77777777" w:rsidR="001D7E83" w:rsidRDefault="001D7E83" w:rsidP="00D2657B">
      <w:pPr>
        <w:rPr>
          <w:lang w:val="en-CA"/>
        </w:rPr>
      </w:pPr>
    </w:p>
    <w:p w14:paraId="1B193818" w14:textId="77777777" w:rsidR="001D7E83" w:rsidRDefault="001D7E83" w:rsidP="00D2657B">
      <w:pPr>
        <w:rPr>
          <w:lang w:val="en-CA"/>
        </w:rPr>
      </w:pPr>
    </w:p>
    <w:p w14:paraId="0F2018E9" w14:textId="77777777" w:rsidR="001D7E83" w:rsidRDefault="001D7E83" w:rsidP="00D2657B">
      <w:pPr>
        <w:rPr>
          <w:lang w:val="en-CA"/>
        </w:rPr>
      </w:pPr>
    </w:p>
    <w:p w14:paraId="2E3F2248" w14:textId="77777777" w:rsidR="001D7E83" w:rsidRDefault="001D7E83" w:rsidP="00D2657B">
      <w:pPr>
        <w:rPr>
          <w:lang w:val="en-CA"/>
        </w:rPr>
      </w:pPr>
    </w:p>
    <w:p w14:paraId="63EC42A6" w14:textId="77777777" w:rsidR="001D7E83" w:rsidRDefault="001D7E83" w:rsidP="00D2657B">
      <w:pPr>
        <w:rPr>
          <w:lang w:val="en-CA"/>
        </w:rPr>
      </w:pPr>
    </w:p>
    <w:p w14:paraId="15A4C2D5" w14:textId="77777777" w:rsidR="001D7E83" w:rsidRDefault="001D7E83" w:rsidP="00D2657B">
      <w:pPr>
        <w:rPr>
          <w:lang w:val="en-CA"/>
        </w:rPr>
      </w:pPr>
    </w:p>
    <w:p w14:paraId="1E210F2E" w14:textId="77777777" w:rsidR="001D7E83" w:rsidRDefault="001D7E83" w:rsidP="00D2657B">
      <w:pPr>
        <w:rPr>
          <w:lang w:val="en-CA"/>
        </w:rPr>
      </w:pPr>
    </w:p>
    <w:p w14:paraId="1A7E89C5" w14:textId="77777777" w:rsidR="001D7E83" w:rsidRDefault="001D7E83" w:rsidP="00D2657B">
      <w:pPr>
        <w:rPr>
          <w:lang w:val="en-CA"/>
        </w:rPr>
      </w:pPr>
    </w:p>
    <w:p w14:paraId="7B9A8F90" w14:textId="77777777" w:rsidR="001D7E83" w:rsidRDefault="001D7E83" w:rsidP="00D2657B">
      <w:pPr>
        <w:rPr>
          <w:lang w:val="en-CA"/>
        </w:rPr>
      </w:pPr>
    </w:p>
    <w:p w14:paraId="3E0710B1" w14:textId="77777777" w:rsidR="001D7E83" w:rsidRDefault="001D7E83" w:rsidP="00D2657B">
      <w:pPr>
        <w:rPr>
          <w:lang w:val="en-CA"/>
        </w:rPr>
      </w:pPr>
    </w:p>
    <w:p w14:paraId="0149CB84" w14:textId="77777777" w:rsidR="001D7E83" w:rsidRDefault="001D7E83" w:rsidP="00D2657B">
      <w:pPr>
        <w:rPr>
          <w:lang w:val="en-CA"/>
        </w:rPr>
      </w:pPr>
    </w:p>
    <w:p w14:paraId="181821B5" w14:textId="77777777" w:rsidR="001D7E83" w:rsidRDefault="001D7E83" w:rsidP="00D2657B">
      <w:pPr>
        <w:rPr>
          <w:lang w:val="en-CA"/>
        </w:rPr>
      </w:pPr>
    </w:p>
    <w:p w14:paraId="277C79CE" w14:textId="77777777" w:rsidR="001D7E83" w:rsidRPr="00D2657B" w:rsidRDefault="001D7E83" w:rsidP="00D2657B">
      <w:pPr>
        <w:rPr>
          <w:lang w:val="en-CA"/>
        </w:rPr>
      </w:pPr>
    </w:p>
    <w:p w14:paraId="6EEC5DCF" w14:textId="3D2BB690" w:rsidR="00D2657B" w:rsidRDefault="00D2657B" w:rsidP="00D2657B">
      <w:pPr>
        <w:pStyle w:val="Titre3"/>
      </w:pPr>
      <w:bookmarkStart w:id="83" w:name="_Toc89455762"/>
      <w:r w:rsidRPr="00203AFD">
        <w:lastRenderedPageBreak/>
        <w:t>4.5.</w:t>
      </w:r>
      <w:r>
        <w:t>2</w:t>
      </w:r>
      <w:r w:rsidRPr="00203AFD">
        <w:tab/>
      </w:r>
      <w:r>
        <w:t>Module Expressions (expressions.dll)</w:t>
      </w:r>
      <w:bookmarkEnd w:id="83"/>
    </w:p>
    <w:p w14:paraId="5B18B894" w14:textId="208CAC37" w:rsidR="00D2657B" w:rsidRPr="00334A36" w:rsidRDefault="00D2657B" w:rsidP="00D2657B">
      <w:pPr>
        <w:rPr>
          <w:sz w:val="28"/>
          <w:szCs w:val="28"/>
        </w:rPr>
      </w:pPr>
    </w:p>
    <w:p w14:paraId="4FB7868E" w14:textId="7D99DC51" w:rsidR="00334A36" w:rsidRPr="00334A36" w:rsidRDefault="00334A36" w:rsidP="00D2657B">
      <w:pPr>
        <w:rPr>
          <w:sz w:val="28"/>
          <w:szCs w:val="28"/>
        </w:rPr>
      </w:pPr>
      <w:r w:rsidRPr="00334A36">
        <w:rPr>
          <w:sz w:val="28"/>
          <w:szCs w:val="28"/>
        </w:rPr>
        <w:t>Le module</w:t>
      </w:r>
      <w:proofErr w:type="gramStart"/>
      <w:r w:rsidRPr="00334A36">
        <w:rPr>
          <w:sz w:val="28"/>
          <w:szCs w:val="28"/>
        </w:rPr>
        <w:t xml:space="preserve"> «Expressions</w:t>
      </w:r>
      <w:proofErr w:type="gramEnd"/>
      <w:r w:rsidRPr="00334A36">
        <w:rPr>
          <w:sz w:val="28"/>
          <w:szCs w:val="28"/>
        </w:rPr>
        <w:t>» permet de créer des variables de haut niveau à partir des données système et des données en provenance de l’analyseur syntaxique.</w:t>
      </w:r>
    </w:p>
    <w:p w14:paraId="1032E96E" w14:textId="77777777" w:rsidR="00316ADD" w:rsidRDefault="005E5D7B" w:rsidP="00316ADD">
      <w:pPr>
        <w:keepNext/>
      </w:pPr>
      <w:r w:rsidRPr="00334A36">
        <w:rPr>
          <w:noProof/>
          <w:sz w:val="28"/>
          <w:szCs w:val="28"/>
        </w:rPr>
        <w:drawing>
          <wp:inline distT="0" distB="0" distL="0" distR="0" wp14:anchorId="60CF4903" wp14:editId="72D47AD4">
            <wp:extent cx="4485714" cy="45619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85714" cy="4561905"/>
                    </a:xfrm>
                    <a:prstGeom prst="rect">
                      <a:avLst/>
                    </a:prstGeom>
                  </pic:spPr>
                </pic:pic>
              </a:graphicData>
            </a:graphic>
          </wp:inline>
        </w:drawing>
      </w:r>
    </w:p>
    <w:p w14:paraId="3753588D" w14:textId="2FCF18C2" w:rsidR="00D2657B" w:rsidRPr="00316ADD" w:rsidRDefault="00316ADD" w:rsidP="00316ADD">
      <w:pPr>
        <w:pStyle w:val="Lgende"/>
        <w:rPr>
          <w:sz w:val="28"/>
          <w:szCs w:val="28"/>
          <w:lang w:val="en-CA"/>
        </w:rPr>
      </w:pPr>
      <w:bookmarkStart w:id="84" w:name="_Toc89455836"/>
      <w:r w:rsidRPr="00316ADD">
        <w:rPr>
          <w:lang w:val="en-CA"/>
        </w:rPr>
        <w:t xml:space="preserve">Figure </w:t>
      </w:r>
      <w:r>
        <w:fldChar w:fldCharType="begin"/>
      </w:r>
      <w:r w:rsidRPr="00316ADD">
        <w:rPr>
          <w:lang w:val="en-CA"/>
        </w:rPr>
        <w:instrText xml:space="preserve"> SEQ Figure \* ARABIC </w:instrText>
      </w:r>
      <w:r>
        <w:fldChar w:fldCharType="separate"/>
      </w:r>
      <w:r w:rsidR="007F3FCF">
        <w:rPr>
          <w:noProof/>
          <w:lang w:val="en-CA"/>
        </w:rPr>
        <w:t>57</w:t>
      </w:r>
      <w:r>
        <w:fldChar w:fldCharType="end"/>
      </w:r>
      <w:r w:rsidRPr="00316ADD">
        <w:rPr>
          <w:lang w:val="en-CA"/>
        </w:rPr>
        <w:t xml:space="preserve"> - Advanced Serial Data </w:t>
      </w:r>
      <w:proofErr w:type="gramStart"/>
      <w:r w:rsidRPr="00316ADD">
        <w:rPr>
          <w:lang w:val="en-CA"/>
        </w:rPr>
        <w:t>Logger :</w:t>
      </w:r>
      <w:proofErr w:type="gramEnd"/>
      <w:r w:rsidRPr="00316ADD">
        <w:rPr>
          <w:lang w:val="en-CA"/>
        </w:rPr>
        <w:t xml:space="preserve"> </w:t>
      </w:r>
      <w:proofErr w:type="spellStart"/>
      <w:r w:rsidRPr="00316ADD">
        <w:rPr>
          <w:lang w:val="en-CA"/>
        </w:rPr>
        <w:t>Greffon</w:t>
      </w:r>
      <w:proofErr w:type="spellEnd"/>
      <w:r w:rsidRPr="00316ADD">
        <w:rPr>
          <w:lang w:val="en-CA"/>
        </w:rPr>
        <w:t xml:space="preserve"> Expressions</w:t>
      </w:r>
      <w:bookmarkEnd w:id="84"/>
    </w:p>
    <w:p w14:paraId="0BCE6551" w14:textId="25C91E74" w:rsidR="00837D67" w:rsidRPr="00316ADD" w:rsidRDefault="00837D67">
      <w:pPr>
        <w:rPr>
          <w:sz w:val="28"/>
          <w:szCs w:val="28"/>
          <w:lang w:val="en-CA"/>
        </w:rPr>
      </w:pPr>
      <w:r w:rsidRPr="00316ADD">
        <w:rPr>
          <w:sz w:val="28"/>
          <w:szCs w:val="28"/>
          <w:lang w:val="en-CA"/>
        </w:rPr>
        <w:br w:type="page"/>
      </w:r>
    </w:p>
    <w:p w14:paraId="107F2384" w14:textId="008AB62F" w:rsidR="005E5D7B" w:rsidRPr="00334A36" w:rsidRDefault="00C707BC" w:rsidP="00D2657B">
      <w:pPr>
        <w:rPr>
          <w:sz w:val="28"/>
          <w:szCs w:val="28"/>
        </w:rPr>
      </w:pPr>
      <w:r w:rsidRPr="00334A36">
        <w:rPr>
          <w:sz w:val="28"/>
          <w:szCs w:val="28"/>
        </w:rPr>
        <w:lastRenderedPageBreak/>
        <w:t>Les expressions pour créer les variables utilisent la même syntaxe que le langage de programmation Pascal, Fre</w:t>
      </w:r>
      <w:r w:rsidR="00334A36">
        <w:rPr>
          <w:sz w:val="28"/>
          <w:szCs w:val="28"/>
        </w:rPr>
        <w:t>e</w:t>
      </w:r>
      <w:r w:rsidRPr="00334A36">
        <w:rPr>
          <w:sz w:val="28"/>
          <w:szCs w:val="28"/>
        </w:rPr>
        <w:t xml:space="preserve"> Pascal et Borland Pascal. Réf. : </w:t>
      </w:r>
      <w:hyperlink r:id="rId75" w:history="1">
        <w:r w:rsidRPr="00334A36">
          <w:rPr>
            <w:rStyle w:val="Lienhypertexte"/>
            <w:sz w:val="28"/>
            <w:szCs w:val="28"/>
          </w:rPr>
          <w:t>Guide de référence Free Pascal</w:t>
        </w:r>
      </w:hyperlink>
    </w:p>
    <w:p w14:paraId="58024C05" w14:textId="77777777" w:rsidR="00316ADD" w:rsidRDefault="005E5D7B" w:rsidP="00316ADD">
      <w:pPr>
        <w:keepNext/>
      </w:pPr>
      <w:r>
        <w:rPr>
          <w:noProof/>
        </w:rPr>
        <w:drawing>
          <wp:inline distT="0" distB="0" distL="0" distR="0" wp14:anchorId="4D39BA23" wp14:editId="5C7904DD">
            <wp:extent cx="6645910" cy="2414270"/>
            <wp:effectExtent l="0" t="0" r="2540" b="508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76"/>
                    <a:stretch>
                      <a:fillRect/>
                    </a:stretch>
                  </pic:blipFill>
                  <pic:spPr>
                    <a:xfrm>
                      <a:off x="0" y="0"/>
                      <a:ext cx="6645910" cy="2414270"/>
                    </a:xfrm>
                    <a:prstGeom prst="rect">
                      <a:avLst/>
                    </a:prstGeom>
                  </pic:spPr>
                </pic:pic>
              </a:graphicData>
            </a:graphic>
          </wp:inline>
        </w:drawing>
      </w:r>
    </w:p>
    <w:p w14:paraId="345FC872" w14:textId="5254F6AD" w:rsidR="005E5D7B" w:rsidRPr="00316ADD" w:rsidRDefault="00316ADD" w:rsidP="00316ADD">
      <w:pPr>
        <w:pStyle w:val="Lgende"/>
        <w:rPr>
          <w:lang w:val="en-CA"/>
        </w:rPr>
      </w:pPr>
      <w:bookmarkStart w:id="85" w:name="_Toc89455837"/>
      <w:r w:rsidRPr="00316ADD">
        <w:rPr>
          <w:lang w:val="en-CA"/>
        </w:rPr>
        <w:t xml:space="preserve">Figure </w:t>
      </w:r>
      <w:r>
        <w:fldChar w:fldCharType="begin"/>
      </w:r>
      <w:r w:rsidRPr="00316ADD">
        <w:rPr>
          <w:lang w:val="en-CA"/>
        </w:rPr>
        <w:instrText xml:space="preserve"> SEQ Figure \* ARABIC </w:instrText>
      </w:r>
      <w:r>
        <w:fldChar w:fldCharType="separate"/>
      </w:r>
      <w:r w:rsidR="007F3FCF">
        <w:rPr>
          <w:noProof/>
          <w:lang w:val="en-CA"/>
        </w:rPr>
        <w:t>58</w:t>
      </w:r>
      <w:r>
        <w:fldChar w:fldCharType="end"/>
      </w:r>
      <w:r w:rsidRPr="00316ADD">
        <w:rPr>
          <w:lang w:val="en-CA"/>
        </w:rPr>
        <w:t xml:space="preserve"> - Advanced Serial Data </w:t>
      </w:r>
      <w:proofErr w:type="gramStart"/>
      <w:r w:rsidRPr="00316ADD">
        <w:rPr>
          <w:lang w:val="en-CA"/>
        </w:rPr>
        <w:t>Logger :</w:t>
      </w:r>
      <w:proofErr w:type="gramEnd"/>
      <w:r w:rsidRPr="00316ADD">
        <w:rPr>
          <w:lang w:val="en-CA"/>
        </w:rPr>
        <w:t xml:space="preserve"> </w:t>
      </w:r>
      <w:proofErr w:type="spellStart"/>
      <w:r w:rsidRPr="00316ADD">
        <w:rPr>
          <w:lang w:val="en-CA"/>
        </w:rPr>
        <w:t>Greffon</w:t>
      </w:r>
      <w:proofErr w:type="spellEnd"/>
      <w:r w:rsidRPr="00316ADD">
        <w:rPr>
          <w:lang w:val="en-CA"/>
        </w:rPr>
        <w:t xml:space="preserve"> Expressions, </w:t>
      </w:r>
      <w:proofErr w:type="spellStart"/>
      <w:r w:rsidRPr="00316ADD">
        <w:rPr>
          <w:lang w:val="en-CA"/>
        </w:rPr>
        <w:t>paramètres</w:t>
      </w:r>
      <w:bookmarkEnd w:id="85"/>
      <w:proofErr w:type="spellEnd"/>
    </w:p>
    <w:p w14:paraId="10B3CFB1" w14:textId="77777777" w:rsidR="00837D67" w:rsidRPr="00316ADD" w:rsidRDefault="00837D67" w:rsidP="00D2657B">
      <w:pPr>
        <w:rPr>
          <w:sz w:val="28"/>
          <w:szCs w:val="28"/>
          <w:lang w:val="en-CA"/>
        </w:rPr>
      </w:pPr>
    </w:p>
    <w:p w14:paraId="7BC37313" w14:textId="07F5A60A" w:rsidR="00837D67" w:rsidRDefault="00837D67">
      <w:pPr>
        <w:rPr>
          <w:sz w:val="28"/>
          <w:szCs w:val="28"/>
        </w:rPr>
      </w:pPr>
      <w:r>
        <w:rPr>
          <w:sz w:val="28"/>
          <w:szCs w:val="28"/>
        </w:rPr>
        <w:t>Ici trois nouvelles variables calculées sont ajoutées à partir des variables en provenance de l’analyseur syntaxique.</w:t>
      </w:r>
    </w:p>
    <w:p w14:paraId="7B5FE35B" w14:textId="77777777" w:rsidR="00837D67" w:rsidRDefault="00837D67">
      <w:pPr>
        <w:rPr>
          <w:sz w:val="28"/>
          <w:szCs w:val="28"/>
        </w:rPr>
      </w:pPr>
      <w:r>
        <w:rPr>
          <w:sz w:val="28"/>
          <w:szCs w:val="28"/>
        </w:rPr>
        <w:br w:type="page"/>
      </w:r>
    </w:p>
    <w:p w14:paraId="46CAA326" w14:textId="77777777" w:rsidR="005E5D7B" w:rsidRPr="00837D67" w:rsidRDefault="005E5D7B">
      <w:pPr>
        <w:rPr>
          <w:sz w:val="28"/>
          <w:szCs w:val="28"/>
        </w:rPr>
      </w:pPr>
    </w:p>
    <w:p w14:paraId="45C342F4" w14:textId="2B2533FF" w:rsidR="00D2657B" w:rsidRDefault="00D2657B" w:rsidP="00D2657B">
      <w:pPr>
        <w:pStyle w:val="Titre3"/>
      </w:pPr>
      <w:bookmarkStart w:id="86" w:name="_Toc89455763"/>
      <w:r w:rsidRPr="00203AFD">
        <w:t>4.5.</w:t>
      </w:r>
      <w:r>
        <w:t>3</w:t>
      </w:r>
      <w:r w:rsidRPr="00203AFD">
        <w:tab/>
      </w:r>
      <w:r>
        <w:t xml:space="preserve">Module </w:t>
      </w:r>
      <w:r w:rsidRPr="00203AFD">
        <w:t>OPC Server</w:t>
      </w:r>
      <w:bookmarkEnd w:id="86"/>
    </w:p>
    <w:p w14:paraId="21B582A0" w14:textId="77777777" w:rsidR="00D2657B" w:rsidRPr="00D2657B" w:rsidRDefault="00D2657B" w:rsidP="00D2657B"/>
    <w:p w14:paraId="4A03BDF1" w14:textId="7024F853" w:rsidR="00AE7F49" w:rsidRPr="009970EB" w:rsidRDefault="00924A53" w:rsidP="00AE7F49">
      <w:pPr>
        <w:rPr>
          <w:sz w:val="28"/>
          <w:szCs w:val="28"/>
        </w:rPr>
      </w:pPr>
      <w:r w:rsidRPr="00924A53">
        <w:rPr>
          <w:sz w:val="28"/>
          <w:szCs w:val="28"/>
          <w:u w:val="single"/>
        </w:rPr>
        <w:t>Advanced Serial Data Logger</w:t>
      </w:r>
      <w:r w:rsidR="00AE7F49" w:rsidRPr="009970EB">
        <w:rPr>
          <w:sz w:val="28"/>
          <w:szCs w:val="28"/>
        </w:rPr>
        <w:t xml:space="preserve"> </w:t>
      </w:r>
      <w:r w:rsidR="00AE7F49">
        <w:rPr>
          <w:sz w:val="28"/>
          <w:szCs w:val="28"/>
        </w:rPr>
        <w:t xml:space="preserve">inclus un </w:t>
      </w:r>
      <w:r w:rsidR="00AE7F49" w:rsidRPr="009970EB">
        <w:rPr>
          <w:sz w:val="28"/>
          <w:szCs w:val="28"/>
        </w:rPr>
        <w:t xml:space="preserve">serveur OPC interne. </w:t>
      </w:r>
      <w:r w:rsidR="00AE7F49">
        <w:rPr>
          <w:sz w:val="28"/>
          <w:szCs w:val="28"/>
        </w:rPr>
        <w:t>Tout</w:t>
      </w:r>
      <w:r w:rsidR="00AE7F49" w:rsidRPr="009970EB">
        <w:rPr>
          <w:sz w:val="28"/>
          <w:szCs w:val="28"/>
        </w:rPr>
        <w:t xml:space="preserve"> logiciel compatible OPC peut recevoir les données en provenance d</w:t>
      </w:r>
      <w:r w:rsidR="00EA51BC">
        <w:rPr>
          <w:sz w:val="28"/>
          <w:szCs w:val="28"/>
        </w:rPr>
        <w:t>’</w:t>
      </w:r>
      <w:r w:rsidRPr="00924A53">
        <w:rPr>
          <w:sz w:val="28"/>
          <w:szCs w:val="28"/>
          <w:u w:val="single"/>
        </w:rPr>
        <w:t>Advanced Serial Data Logger</w:t>
      </w:r>
      <w:r w:rsidR="00AE7F49" w:rsidRPr="009970EB">
        <w:rPr>
          <w:sz w:val="28"/>
          <w:szCs w:val="28"/>
        </w:rPr>
        <w:t>.</w:t>
      </w:r>
    </w:p>
    <w:p w14:paraId="0C9A984D" w14:textId="0D8D6AC7" w:rsidR="00AE7F49" w:rsidRPr="009970EB" w:rsidRDefault="00AE7F49" w:rsidP="00AE7F49">
      <w:pPr>
        <w:rPr>
          <w:sz w:val="28"/>
          <w:szCs w:val="28"/>
        </w:rPr>
      </w:pPr>
      <w:r w:rsidRPr="009970EB">
        <w:rPr>
          <w:sz w:val="28"/>
          <w:szCs w:val="28"/>
        </w:rPr>
        <w:t xml:space="preserve">Pour se connecter au serveur OPC il faut </w:t>
      </w:r>
      <w:r>
        <w:rPr>
          <w:sz w:val="28"/>
          <w:szCs w:val="28"/>
        </w:rPr>
        <w:t xml:space="preserve">définir </w:t>
      </w:r>
      <w:r w:rsidRPr="009970EB">
        <w:rPr>
          <w:sz w:val="28"/>
          <w:szCs w:val="28"/>
        </w:rPr>
        <w:t>un ID et un NAME.</w:t>
      </w:r>
    </w:p>
    <w:p w14:paraId="21D17BF8" w14:textId="77777777" w:rsidR="00AE7F49" w:rsidRPr="009970EB" w:rsidRDefault="00AE7F49" w:rsidP="00AE7F49">
      <w:pPr>
        <w:rPr>
          <w:sz w:val="28"/>
          <w:szCs w:val="28"/>
        </w:rPr>
      </w:pPr>
    </w:p>
    <w:p w14:paraId="7C8DA332" w14:textId="6E6FEC35" w:rsidR="00AE7F49" w:rsidRPr="009970EB" w:rsidRDefault="00AE7F49" w:rsidP="00AE7F49">
      <w:pPr>
        <w:rPr>
          <w:sz w:val="28"/>
          <w:szCs w:val="28"/>
        </w:rPr>
      </w:pPr>
      <w:r w:rsidRPr="009970EB">
        <w:rPr>
          <w:sz w:val="28"/>
          <w:szCs w:val="28"/>
        </w:rPr>
        <w:t>Avant d’utiliser OPC sur un ordinateur</w:t>
      </w:r>
      <w:r>
        <w:rPr>
          <w:sz w:val="28"/>
          <w:szCs w:val="28"/>
        </w:rPr>
        <w:t xml:space="preserve"> tiers</w:t>
      </w:r>
      <w:r w:rsidRPr="009970EB">
        <w:rPr>
          <w:sz w:val="28"/>
          <w:szCs w:val="28"/>
        </w:rPr>
        <w:t xml:space="preserve">, il faut s’assurer de télécharger et installer les librairies « OPC </w:t>
      </w:r>
      <w:proofErr w:type="spellStart"/>
      <w:proofErr w:type="gramStart"/>
      <w:r w:rsidRPr="009970EB">
        <w:rPr>
          <w:sz w:val="28"/>
          <w:szCs w:val="28"/>
        </w:rPr>
        <w:t>Core</w:t>
      </w:r>
      <w:proofErr w:type="spellEnd"/>
      <w:r w:rsidRPr="009970EB">
        <w:rPr>
          <w:sz w:val="28"/>
          <w:szCs w:val="28"/>
        </w:rPr>
        <w:t xml:space="preserve">  Components</w:t>
      </w:r>
      <w:proofErr w:type="gramEnd"/>
      <w:r w:rsidRPr="009970EB">
        <w:rPr>
          <w:sz w:val="28"/>
          <w:szCs w:val="28"/>
        </w:rPr>
        <w:t xml:space="preserve"> </w:t>
      </w:r>
      <w:proofErr w:type="spellStart"/>
      <w:r w:rsidRPr="009970EB">
        <w:rPr>
          <w:sz w:val="28"/>
          <w:szCs w:val="28"/>
        </w:rPr>
        <w:t>Redistributable</w:t>
      </w:r>
      <w:proofErr w:type="spellEnd"/>
      <w:r w:rsidRPr="009970EB">
        <w:rPr>
          <w:sz w:val="28"/>
          <w:szCs w:val="28"/>
        </w:rPr>
        <w:t xml:space="preserve"> » ici</w:t>
      </w:r>
      <w:r>
        <w:rPr>
          <w:sz w:val="28"/>
          <w:szCs w:val="28"/>
        </w:rPr>
        <w:t xml:space="preserve"> </w:t>
      </w:r>
      <w:hyperlink r:id="rId77" w:history="1">
        <w:r w:rsidRPr="00AE7F49">
          <w:rPr>
            <w:rStyle w:val="Lienhypertexte"/>
            <w:sz w:val="28"/>
            <w:szCs w:val="28"/>
          </w:rPr>
          <w:t>http://www.opcfoundation.org/</w:t>
        </w:r>
      </w:hyperlink>
    </w:p>
    <w:p w14:paraId="60BAA7A7" w14:textId="77777777" w:rsidR="00AE7F49" w:rsidRPr="009970EB" w:rsidRDefault="00AE7F49" w:rsidP="00AE7F49">
      <w:pPr>
        <w:rPr>
          <w:sz w:val="28"/>
          <w:szCs w:val="28"/>
        </w:rPr>
      </w:pPr>
    </w:p>
    <w:p w14:paraId="73BEA07C" w14:textId="555784C2" w:rsidR="00AE7F49" w:rsidRDefault="00AE7F49" w:rsidP="00AE7F49">
      <w:pPr>
        <w:rPr>
          <w:sz w:val="28"/>
          <w:szCs w:val="28"/>
        </w:rPr>
      </w:pPr>
      <w:r w:rsidRPr="009970EB">
        <w:rPr>
          <w:sz w:val="28"/>
          <w:szCs w:val="28"/>
        </w:rPr>
        <w:t xml:space="preserve">Notez </w:t>
      </w:r>
      <w:r>
        <w:rPr>
          <w:sz w:val="28"/>
          <w:szCs w:val="28"/>
        </w:rPr>
        <w:t>que ces librairies sont déjà incluses avec</w:t>
      </w:r>
      <w:r w:rsidRPr="009970EB">
        <w:rPr>
          <w:sz w:val="28"/>
          <w:szCs w:val="28"/>
        </w:rPr>
        <w:t xml:space="preserve"> </w:t>
      </w:r>
      <w:r w:rsidR="0075213A">
        <w:rPr>
          <w:sz w:val="28"/>
          <w:szCs w:val="28"/>
        </w:rPr>
        <w:t xml:space="preserve">l’installation </w:t>
      </w:r>
      <w:r w:rsidR="00924A53" w:rsidRPr="00924A53">
        <w:rPr>
          <w:sz w:val="28"/>
          <w:szCs w:val="28"/>
          <w:u w:val="single"/>
        </w:rPr>
        <w:t>Advanced Serial Data Logger</w:t>
      </w:r>
      <w:r w:rsidRPr="009970EB">
        <w:rPr>
          <w:sz w:val="28"/>
          <w:szCs w:val="28"/>
        </w:rPr>
        <w:t>.</w:t>
      </w:r>
    </w:p>
    <w:p w14:paraId="40B079BC" w14:textId="380B8094" w:rsidR="00AE7F49" w:rsidRDefault="00AE7F49" w:rsidP="00AE7F49">
      <w:pPr>
        <w:rPr>
          <w:sz w:val="28"/>
          <w:szCs w:val="28"/>
        </w:rPr>
      </w:pPr>
    </w:p>
    <w:p w14:paraId="5BFB0857" w14:textId="77777777" w:rsidR="00316ADD" w:rsidRDefault="00AE7F49" w:rsidP="00316ADD">
      <w:pPr>
        <w:keepNext/>
      </w:pPr>
      <w:r>
        <w:rPr>
          <w:noProof/>
        </w:rPr>
        <w:drawing>
          <wp:inline distT="0" distB="0" distL="0" distR="0" wp14:anchorId="20216423" wp14:editId="29BC67C8">
            <wp:extent cx="4485714" cy="4542857"/>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78"/>
                    <a:stretch>
                      <a:fillRect/>
                    </a:stretch>
                  </pic:blipFill>
                  <pic:spPr>
                    <a:xfrm>
                      <a:off x="0" y="0"/>
                      <a:ext cx="4485714" cy="4542857"/>
                    </a:xfrm>
                    <a:prstGeom prst="rect">
                      <a:avLst/>
                    </a:prstGeom>
                  </pic:spPr>
                </pic:pic>
              </a:graphicData>
            </a:graphic>
          </wp:inline>
        </w:drawing>
      </w:r>
    </w:p>
    <w:p w14:paraId="2C50910C" w14:textId="1F361846" w:rsidR="00AE7F49" w:rsidRPr="00316ADD" w:rsidRDefault="00316ADD" w:rsidP="00316ADD">
      <w:pPr>
        <w:pStyle w:val="Lgende"/>
        <w:rPr>
          <w:sz w:val="28"/>
          <w:szCs w:val="28"/>
          <w:lang w:val="en-CA"/>
        </w:rPr>
      </w:pPr>
      <w:bookmarkStart w:id="87" w:name="_Toc89455838"/>
      <w:r w:rsidRPr="00316ADD">
        <w:rPr>
          <w:lang w:val="en-CA"/>
        </w:rPr>
        <w:t xml:space="preserve">Figure </w:t>
      </w:r>
      <w:r>
        <w:fldChar w:fldCharType="begin"/>
      </w:r>
      <w:r w:rsidRPr="00316ADD">
        <w:rPr>
          <w:lang w:val="en-CA"/>
        </w:rPr>
        <w:instrText xml:space="preserve"> SEQ Figure \* ARABIC </w:instrText>
      </w:r>
      <w:r>
        <w:fldChar w:fldCharType="separate"/>
      </w:r>
      <w:r w:rsidR="007F3FCF">
        <w:rPr>
          <w:noProof/>
          <w:lang w:val="en-CA"/>
        </w:rPr>
        <w:t>59</w:t>
      </w:r>
      <w:r>
        <w:fldChar w:fldCharType="end"/>
      </w:r>
      <w:r w:rsidRPr="00316ADD">
        <w:rPr>
          <w:lang w:val="en-CA"/>
        </w:rPr>
        <w:t xml:space="preserve"> - Advanced Serial Data </w:t>
      </w:r>
      <w:proofErr w:type="gramStart"/>
      <w:r w:rsidRPr="00316ADD">
        <w:rPr>
          <w:lang w:val="en-CA"/>
        </w:rPr>
        <w:t>Logger :</w:t>
      </w:r>
      <w:proofErr w:type="gramEnd"/>
      <w:r w:rsidRPr="00316ADD">
        <w:rPr>
          <w:lang w:val="en-CA"/>
        </w:rPr>
        <w:t xml:space="preserve"> </w:t>
      </w:r>
      <w:proofErr w:type="spellStart"/>
      <w:r w:rsidRPr="00316ADD">
        <w:rPr>
          <w:lang w:val="en-CA"/>
        </w:rPr>
        <w:t>Greffon</w:t>
      </w:r>
      <w:proofErr w:type="spellEnd"/>
      <w:r w:rsidRPr="00316ADD">
        <w:rPr>
          <w:lang w:val="en-CA"/>
        </w:rPr>
        <w:t xml:space="preserve"> OPC Server</w:t>
      </w:r>
      <w:bookmarkEnd w:id="87"/>
    </w:p>
    <w:p w14:paraId="0F7992CD" w14:textId="7916618E" w:rsidR="0075213A" w:rsidRPr="00316ADD" w:rsidRDefault="0075213A">
      <w:pPr>
        <w:rPr>
          <w:sz w:val="28"/>
          <w:szCs w:val="28"/>
          <w:lang w:val="en-CA"/>
        </w:rPr>
      </w:pPr>
      <w:r w:rsidRPr="00316ADD">
        <w:rPr>
          <w:sz w:val="28"/>
          <w:szCs w:val="28"/>
          <w:lang w:val="en-CA"/>
        </w:rPr>
        <w:br w:type="page"/>
      </w:r>
    </w:p>
    <w:p w14:paraId="6AA97FFE" w14:textId="198CE304" w:rsidR="00AE7F49" w:rsidRPr="0075213A" w:rsidRDefault="0075213A" w:rsidP="00AE7F49">
      <w:pPr>
        <w:rPr>
          <w:sz w:val="28"/>
          <w:szCs w:val="28"/>
        </w:rPr>
      </w:pPr>
      <w:r w:rsidRPr="0075213A">
        <w:rPr>
          <w:sz w:val="28"/>
          <w:szCs w:val="28"/>
        </w:rPr>
        <w:lastRenderedPageBreak/>
        <w:t xml:space="preserve">Par défaut </w:t>
      </w:r>
      <w:r w:rsidR="00924A53" w:rsidRPr="00924A53">
        <w:rPr>
          <w:sz w:val="28"/>
          <w:szCs w:val="28"/>
          <w:u w:val="single"/>
        </w:rPr>
        <w:t>Advanced Serial Data Logger</w:t>
      </w:r>
      <w:r w:rsidRPr="0075213A">
        <w:rPr>
          <w:sz w:val="28"/>
          <w:szCs w:val="28"/>
        </w:rPr>
        <w:t xml:space="preserve"> a créé un</w:t>
      </w:r>
      <w:r>
        <w:rPr>
          <w:sz w:val="28"/>
          <w:szCs w:val="28"/>
        </w:rPr>
        <w:t xml:space="preserve"> «</w:t>
      </w:r>
      <w:proofErr w:type="gramStart"/>
      <w:r>
        <w:rPr>
          <w:sz w:val="28"/>
          <w:szCs w:val="28"/>
        </w:rPr>
        <w:t>ID»</w:t>
      </w:r>
      <w:proofErr w:type="gramEnd"/>
      <w:r>
        <w:rPr>
          <w:sz w:val="28"/>
          <w:szCs w:val="28"/>
        </w:rPr>
        <w:t xml:space="preserve"> et un «Name » pour son serveur OPC interne.</w:t>
      </w:r>
    </w:p>
    <w:p w14:paraId="01F5ACF5" w14:textId="77777777" w:rsidR="00207BC9" w:rsidRDefault="00AE7F49" w:rsidP="00207BC9">
      <w:pPr>
        <w:keepNext/>
      </w:pPr>
      <w:r>
        <w:rPr>
          <w:noProof/>
          <w:sz w:val="15"/>
        </w:rPr>
        <w:drawing>
          <wp:inline distT="0" distB="0" distL="0" distR="0" wp14:anchorId="42660F9F" wp14:editId="3BE620CC">
            <wp:extent cx="3962400" cy="3319379"/>
            <wp:effectExtent l="0" t="0" r="0" b="0"/>
            <wp:docPr id="246" name="Image 2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 246" descr="Une image contenant texte&#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3968071" cy="3324129"/>
                    </a:xfrm>
                    <a:prstGeom prst="rect">
                      <a:avLst/>
                    </a:prstGeom>
                  </pic:spPr>
                </pic:pic>
              </a:graphicData>
            </a:graphic>
          </wp:inline>
        </w:drawing>
      </w:r>
    </w:p>
    <w:p w14:paraId="6C0610C5" w14:textId="5C5E15BC" w:rsidR="00AE7F49" w:rsidRPr="00207BC9" w:rsidRDefault="00207BC9" w:rsidP="00207BC9">
      <w:pPr>
        <w:pStyle w:val="Lgende"/>
        <w:rPr>
          <w:sz w:val="28"/>
          <w:szCs w:val="28"/>
          <w:lang w:val="en-CA"/>
        </w:rPr>
      </w:pPr>
      <w:bookmarkStart w:id="88" w:name="_Toc89455839"/>
      <w:r w:rsidRPr="00207BC9">
        <w:rPr>
          <w:lang w:val="en-CA"/>
        </w:rPr>
        <w:t xml:space="preserve">Figure </w:t>
      </w:r>
      <w:r>
        <w:fldChar w:fldCharType="begin"/>
      </w:r>
      <w:r w:rsidRPr="00207BC9">
        <w:rPr>
          <w:lang w:val="en-CA"/>
        </w:rPr>
        <w:instrText xml:space="preserve"> SEQ Figure \* ARABIC </w:instrText>
      </w:r>
      <w:r>
        <w:fldChar w:fldCharType="separate"/>
      </w:r>
      <w:r w:rsidR="007F3FCF">
        <w:rPr>
          <w:noProof/>
          <w:lang w:val="en-CA"/>
        </w:rPr>
        <w:t>60</w:t>
      </w:r>
      <w:r>
        <w:fldChar w:fldCharType="end"/>
      </w:r>
      <w:r w:rsidRPr="00207BC9">
        <w:rPr>
          <w:lang w:val="en-CA"/>
        </w:rPr>
        <w:t xml:space="preserve"> - Advanced Serial Data </w:t>
      </w:r>
      <w:proofErr w:type="gramStart"/>
      <w:r w:rsidRPr="00207BC9">
        <w:rPr>
          <w:lang w:val="en-CA"/>
        </w:rPr>
        <w:t>Logger :</w:t>
      </w:r>
      <w:proofErr w:type="gramEnd"/>
      <w:r w:rsidRPr="00207BC9">
        <w:rPr>
          <w:lang w:val="en-CA"/>
        </w:rPr>
        <w:t xml:space="preserve"> </w:t>
      </w:r>
      <w:proofErr w:type="spellStart"/>
      <w:r w:rsidRPr="00207BC9">
        <w:rPr>
          <w:lang w:val="en-CA"/>
        </w:rPr>
        <w:t>Greffon</w:t>
      </w:r>
      <w:proofErr w:type="spellEnd"/>
      <w:r w:rsidRPr="00207BC9">
        <w:rPr>
          <w:lang w:val="en-CA"/>
        </w:rPr>
        <w:t xml:space="preserve"> OPC Server, </w:t>
      </w:r>
      <w:proofErr w:type="spellStart"/>
      <w:r w:rsidRPr="00207BC9">
        <w:rPr>
          <w:lang w:val="en-CA"/>
        </w:rPr>
        <w:t>paramètres</w:t>
      </w:r>
      <w:bookmarkEnd w:id="88"/>
      <w:proofErr w:type="spellEnd"/>
    </w:p>
    <w:p w14:paraId="043EBAB0" w14:textId="132348C9" w:rsidR="00AE7F49" w:rsidRPr="00207BC9" w:rsidRDefault="00AE7F49" w:rsidP="00AE7F49">
      <w:pPr>
        <w:rPr>
          <w:sz w:val="28"/>
          <w:szCs w:val="28"/>
          <w:lang w:val="en-CA"/>
        </w:rPr>
      </w:pPr>
    </w:p>
    <w:p w14:paraId="7894E42A" w14:textId="77777777" w:rsidR="00207BC9" w:rsidRDefault="00AE7F49" w:rsidP="00207BC9">
      <w:pPr>
        <w:keepNext/>
      </w:pPr>
      <w:r>
        <w:rPr>
          <w:noProof/>
        </w:rPr>
        <w:drawing>
          <wp:inline distT="0" distB="0" distL="0" distR="0" wp14:anchorId="795F74C9" wp14:editId="06851458">
            <wp:extent cx="4361905" cy="3619048"/>
            <wp:effectExtent l="0" t="0" r="635" b="63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80"/>
                    <a:stretch>
                      <a:fillRect/>
                    </a:stretch>
                  </pic:blipFill>
                  <pic:spPr>
                    <a:xfrm>
                      <a:off x="0" y="0"/>
                      <a:ext cx="4361905" cy="3619048"/>
                    </a:xfrm>
                    <a:prstGeom prst="rect">
                      <a:avLst/>
                    </a:prstGeom>
                  </pic:spPr>
                </pic:pic>
              </a:graphicData>
            </a:graphic>
          </wp:inline>
        </w:drawing>
      </w:r>
    </w:p>
    <w:p w14:paraId="4BAC0EBA" w14:textId="1C83C8B9" w:rsidR="00AE7F49" w:rsidRPr="00207BC9" w:rsidRDefault="00207BC9" w:rsidP="00207BC9">
      <w:pPr>
        <w:pStyle w:val="Lgende"/>
        <w:rPr>
          <w:sz w:val="28"/>
          <w:szCs w:val="28"/>
          <w:lang w:val="en-CA"/>
        </w:rPr>
      </w:pPr>
      <w:bookmarkStart w:id="89" w:name="_Toc89455840"/>
      <w:r w:rsidRPr="00207BC9">
        <w:rPr>
          <w:lang w:val="en-CA"/>
        </w:rPr>
        <w:t xml:space="preserve">Figure </w:t>
      </w:r>
      <w:r>
        <w:fldChar w:fldCharType="begin"/>
      </w:r>
      <w:r w:rsidRPr="00207BC9">
        <w:rPr>
          <w:lang w:val="en-CA"/>
        </w:rPr>
        <w:instrText xml:space="preserve"> SEQ Figure \* ARABIC </w:instrText>
      </w:r>
      <w:r>
        <w:fldChar w:fldCharType="separate"/>
      </w:r>
      <w:r w:rsidR="007F3FCF">
        <w:rPr>
          <w:noProof/>
          <w:lang w:val="en-CA"/>
        </w:rPr>
        <w:t>61</w:t>
      </w:r>
      <w:r>
        <w:fldChar w:fldCharType="end"/>
      </w:r>
      <w:r w:rsidRPr="00207BC9">
        <w:rPr>
          <w:lang w:val="en-CA"/>
        </w:rPr>
        <w:t xml:space="preserve"> - Advanced Serial Data </w:t>
      </w:r>
      <w:proofErr w:type="gramStart"/>
      <w:r w:rsidRPr="00207BC9">
        <w:rPr>
          <w:lang w:val="en-CA"/>
        </w:rPr>
        <w:t>Logger :</w:t>
      </w:r>
      <w:proofErr w:type="gramEnd"/>
      <w:r w:rsidRPr="00207BC9">
        <w:rPr>
          <w:lang w:val="en-CA"/>
        </w:rPr>
        <w:t xml:space="preserve"> </w:t>
      </w:r>
      <w:proofErr w:type="spellStart"/>
      <w:r w:rsidRPr="00207BC9">
        <w:rPr>
          <w:lang w:val="en-CA"/>
        </w:rPr>
        <w:t>Greffon</w:t>
      </w:r>
      <w:proofErr w:type="spellEnd"/>
      <w:r w:rsidRPr="00207BC9">
        <w:rPr>
          <w:lang w:val="en-CA"/>
        </w:rPr>
        <w:t xml:space="preserve"> OPC Server, Onglet available items</w:t>
      </w:r>
      <w:bookmarkEnd w:id="89"/>
    </w:p>
    <w:p w14:paraId="75186BB1" w14:textId="227E75EA" w:rsidR="00AE7F49" w:rsidRPr="00207BC9" w:rsidRDefault="00AE7F49" w:rsidP="00AE7F49">
      <w:pPr>
        <w:rPr>
          <w:sz w:val="28"/>
          <w:szCs w:val="28"/>
          <w:lang w:val="en-CA"/>
        </w:rPr>
      </w:pPr>
    </w:p>
    <w:p w14:paraId="5ECCE722" w14:textId="75CBE4FB" w:rsidR="0075213A" w:rsidRPr="00207BC9" w:rsidRDefault="0075213A">
      <w:pPr>
        <w:rPr>
          <w:noProof/>
          <w:lang w:val="en-CA"/>
        </w:rPr>
      </w:pPr>
      <w:r w:rsidRPr="00207BC9">
        <w:rPr>
          <w:noProof/>
          <w:lang w:val="en-CA"/>
        </w:rPr>
        <w:br w:type="page"/>
      </w:r>
    </w:p>
    <w:p w14:paraId="2A1C6506" w14:textId="620661C3" w:rsidR="0075213A" w:rsidRPr="0075213A" w:rsidRDefault="0075213A" w:rsidP="00AE7F49">
      <w:pPr>
        <w:rPr>
          <w:noProof/>
          <w:sz w:val="28"/>
          <w:szCs w:val="28"/>
        </w:rPr>
      </w:pPr>
      <w:r w:rsidRPr="0075213A">
        <w:rPr>
          <w:noProof/>
          <w:sz w:val="28"/>
          <w:szCs w:val="28"/>
        </w:rPr>
        <w:lastRenderedPageBreak/>
        <w:t>Ici nous avons la liste des variables internes (System) et des variables créées par l’analyseur syntaxique et le module «Expressions » (COM5).</w:t>
      </w:r>
    </w:p>
    <w:p w14:paraId="29E15E5E" w14:textId="77777777" w:rsidR="0075213A" w:rsidRDefault="0075213A" w:rsidP="00AE7F49">
      <w:pPr>
        <w:rPr>
          <w:noProof/>
        </w:rPr>
      </w:pPr>
    </w:p>
    <w:p w14:paraId="0D08B182" w14:textId="77777777" w:rsidR="00207BC9" w:rsidRDefault="00487B23" w:rsidP="00207BC9">
      <w:pPr>
        <w:keepNext/>
      </w:pPr>
      <w:r>
        <w:rPr>
          <w:noProof/>
        </w:rPr>
        <w:drawing>
          <wp:inline distT="0" distB="0" distL="0" distR="0" wp14:anchorId="0002196E" wp14:editId="3A6A2C77">
            <wp:extent cx="4028571" cy="6666667"/>
            <wp:effectExtent l="0" t="0" r="0" b="127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81"/>
                    <a:stretch>
                      <a:fillRect/>
                    </a:stretch>
                  </pic:blipFill>
                  <pic:spPr>
                    <a:xfrm>
                      <a:off x="0" y="0"/>
                      <a:ext cx="4028571" cy="6666667"/>
                    </a:xfrm>
                    <a:prstGeom prst="rect">
                      <a:avLst/>
                    </a:prstGeom>
                  </pic:spPr>
                </pic:pic>
              </a:graphicData>
            </a:graphic>
          </wp:inline>
        </w:drawing>
      </w:r>
    </w:p>
    <w:p w14:paraId="687E633A" w14:textId="66D9C7A9" w:rsidR="00AE7F49" w:rsidRPr="00207BC9" w:rsidRDefault="00207BC9" w:rsidP="00207BC9">
      <w:pPr>
        <w:pStyle w:val="Lgende"/>
        <w:rPr>
          <w:sz w:val="28"/>
          <w:szCs w:val="28"/>
          <w:lang w:val="en-CA"/>
        </w:rPr>
      </w:pPr>
      <w:bookmarkStart w:id="90" w:name="_Toc89455841"/>
      <w:r w:rsidRPr="00207BC9">
        <w:rPr>
          <w:lang w:val="en-CA"/>
        </w:rPr>
        <w:t xml:space="preserve">Figure </w:t>
      </w:r>
      <w:r>
        <w:fldChar w:fldCharType="begin"/>
      </w:r>
      <w:r w:rsidRPr="00207BC9">
        <w:rPr>
          <w:lang w:val="en-CA"/>
        </w:rPr>
        <w:instrText xml:space="preserve"> SEQ Figure \* ARABIC </w:instrText>
      </w:r>
      <w:r>
        <w:fldChar w:fldCharType="separate"/>
      </w:r>
      <w:r w:rsidR="007F3FCF">
        <w:rPr>
          <w:noProof/>
          <w:lang w:val="en-CA"/>
        </w:rPr>
        <w:t>62</w:t>
      </w:r>
      <w:r>
        <w:fldChar w:fldCharType="end"/>
      </w:r>
      <w:r w:rsidRPr="00207BC9">
        <w:rPr>
          <w:lang w:val="en-CA"/>
        </w:rPr>
        <w:t xml:space="preserve"> - Advanced Serial Data </w:t>
      </w:r>
      <w:proofErr w:type="gramStart"/>
      <w:r w:rsidRPr="00207BC9">
        <w:rPr>
          <w:lang w:val="en-CA"/>
        </w:rPr>
        <w:t>Logger :</w:t>
      </w:r>
      <w:proofErr w:type="gramEnd"/>
      <w:r w:rsidRPr="00207BC9">
        <w:rPr>
          <w:lang w:val="en-CA"/>
        </w:rPr>
        <w:t xml:space="preserve"> </w:t>
      </w:r>
      <w:proofErr w:type="spellStart"/>
      <w:r w:rsidRPr="00207BC9">
        <w:rPr>
          <w:lang w:val="en-CA"/>
        </w:rPr>
        <w:t>Greffon</w:t>
      </w:r>
      <w:proofErr w:type="spellEnd"/>
      <w:r w:rsidRPr="00207BC9">
        <w:rPr>
          <w:lang w:val="en-CA"/>
        </w:rPr>
        <w:t xml:space="preserve"> OPC Server, </w:t>
      </w:r>
      <w:proofErr w:type="spellStart"/>
      <w:r w:rsidRPr="00207BC9">
        <w:rPr>
          <w:lang w:val="en-CA"/>
        </w:rPr>
        <w:t>détails</w:t>
      </w:r>
      <w:proofErr w:type="spellEnd"/>
      <w:r w:rsidRPr="00207BC9">
        <w:rPr>
          <w:lang w:val="en-CA"/>
        </w:rPr>
        <w:t xml:space="preserve"> des items</w:t>
      </w:r>
      <w:bookmarkEnd w:id="90"/>
    </w:p>
    <w:p w14:paraId="7E9339D7" w14:textId="711EDBEC" w:rsidR="00487B23" w:rsidRPr="00207BC9" w:rsidRDefault="00487B23" w:rsidP="00AE7F49">
      <w:pPr>
        <w:rPr>
          <w:sz w:val="28"/>
          <w:szCs w:val="28"/>
          <w:lang w:val="en-CA"/>
        </w:rPr>
      </w:pPr>
    </w:p>
    <w:p w14:paraId="60A6F965" w14:textId="77777777" w:rsidR="00207BC9" w:rsidRDefault="00AE7F49" w:rsidP="00207BC9">
      <w:pPr>
        <w:keepNext/>
      </w:pPr>
      <w:r>
        <w:rPr>
          <w:noProof/>
          <w:sz w:val="20"/>
          <w:lang w:eastAsia="fr-CA"/>
        </w:rPr>
        <w:lastRenderedPageBreak/>
        <w:drawing>
          <wp:inline distT="0" distB="0" distL="0" distR="0" wp14:anchorId="0EA72BCD" wp14:editId="1638A96D">
            <wp:extent cx="4171950" cy="4254654"/>
            <wp:effectExtent l="0" t="0" r="0" b="0"/>
            <wp:docPr id="61" name="image22.png"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2.png" descr="Une image contenant texte&#10;&#10;Description générée automatiquement"/>
                    <pic:cNvPicPr/>
                  </pic:nvPicPr>
                  <pic:blipFill>
                    <a:blip r:embed="rId82" cstate="print"/>
                    <a:stretch>
                      <a:fillRect/>
                    </a:stretch>
                  </pic:blipFill>
                  <pic:spPr>
                    <a:xfrm>
                      <a:off x="0" y="0"/>
                      <a:ext cx="4181423" cy="4264314"/>
                    </a:xfrm>
                    <a:prstGeom prst="rect">
                      <a:avLst/>
                    </a:prstGeom>
                  </pic:spPr>
                </pic:pic>
              </a:graphicData>
            </a:graphic>
          </wp:inline>
        </w:drawing>
      </w:r>
    </w:p>
    <w:p w14:paraId="0C9D40AC" w14:textId="691135B1" w:rsidR="00AE7F49" w:rsidRPr="00207BC9" w:rsidRDefault="00207BC9" w:rsidP="00207BC9">
      <w:pPr>
        <w:pStyle w:val="Lgende"/>
        <w:rPr>
          <w:lang w:val="en-CA"/>
        </w:rPr>
      </w:pPr>
      <w:bookmarkStart w:id="91" w:name="_Toc89455842"/>
      <w:r w:rsidRPr="00207BC9">
        <w:rPr>
          <w:lang w:val="en-CA"/>
        </w:rPr>
        <w:t xml:space="preserve">Figure </w:t>
      </w:r>
      <w:r>
        <w:fldChar w:fldCharType="begin"/>
      </w:r>
      <w:r w:rsidRPr="00207BC9">
        <w:rPr>
          <w:lang w:val="en-CA"/>
        </w:rPr>
        <w:instrText xml:space="preserve"> SEQ Figure \* ARABIC </w:instrText>
      </w:r>
      <w:r>
        <w:fldChar w:fldCharType="separate"/>
      </w:r>
      <w:r w:rsidR="007F3FCF">
        <w:rPr>
          <w:noProof/>
          <w:lang w:val="en-CA"/>
        </w:rPr>
        <w:t>63</w:t>
      </w:r>
      <w:r>
        <w:fldChar w:fldCharType="end"/>
      </w:r>
      <w:r w:rsidRPr="00207BC9">
        <w:rPr>
          <w:lang w:val="en-CA"/>
        </w:rPr>
        <w:t xml:space="preserve"> - Advanced Serial Data </w:t>
      </w:r>
      <w:proofErr w:type="gramStart"/>
      <w:r w:rsidRPr="00207BC9">
        <w:rPr>
          <w:lang w:val="en-CA"/>
        </w:rPr>
        <w:t>Logger :</w:t>
      </w:r>
      <w:proofErr w:type="gramEnd"/>
      <w:r w:rsidRPr="00207BC9">
        <w:rPr>
          <w:lang w:val="en-CA"/>
        </w:rPr>
        <w:t xml:space="preserve"> </w:t>
      </w:r>
      <w:proofErr w:type="spellStart"/>
      <w:r w:rsidRPr="00207BC9">
        <w:rPr>
          <w:lang w:val="en-CA"/>
        </w:rPr>
        <w:t>Greffon</w:t>
      </w:r>
      <w:proofErr w:type="spellEnd"/>
      <w:r w:rsidRPr="00207BC9">
        <w:rPr>
          <w:lang w:val="en-CA"/>
        </w:rPr>
        <w:t xml:space="preserve"> OPC Server, Onglet Active Clients</w:t>
      </w:r>
      <w:bookmarkEnd w:id="91"/>
    </w:p>
    <w:p w14:paraId="6E5D1E16" w14:textId="45EDFE89" w:rsidR="00AE7F49" w:rsidRPr="00207BC9" w:rsidRDefault="00AE7F49" w:rsidP="00AE7F49">
      <w:pPr>
        <w:rPr>
          <w:lang w:val="en-CA"/>
        </w:rPr>
      </w:pPr>
    </w:p>
    <w:p w14:paraId="564AA50F" w14:textId="2532F8DC" w:rsidR="0075213A" w:rsidRPr="0075213A" w:rsidRDefault="0075213A" w:rsidP="00AE7F49">
      <w:pPr>
        <w:rPr>
          <w:sz w:val="28"/>
          <w:szCs w:val="28"/>
        </w:rPr>
      </w:pPr>
      <w:r w:rsidRPr="0075213A">
        <w:rPr>
          <w:sz w:val="28"/>
          <w:szCs w:val="28"/>
        </w:rPr>
        <w:t>Avec cette configuration [Clear]</w:t>
      </w:r>
      <w:proofErr w:type="gramStart"/>
      <w:r w:rsidRPr="0075213A">
        <w:rPr>
          <w:sz w:val="28"/>
          <w:szCs w:val="28"/>
        </w:rPr>
        <w:t>+[</w:t>
      </w:r>
      <w:proofErr w:type="gramEnd"/>
      <w:r w:rsidRPr="0075213A">
        <w:rPr>
          <w:sz w:val="28"/>
          <w:szCs w:val="28"/>
        </w:rPr>
        <w:t>Import All] toutes les variables seront publiées sur le serveur OPC.</w:t>
      </w:r>
    </w:p>
    <w:p w14:paraId="0290F90F" w14:textId="77777777" w:rsidR="00207BC9" w:rsidRDefault="00AE7F49" w:rsidP="00207BC9">
      <w:pPr>
        <w:keepNext/>
      </w:pPr>
      <w:r>
        <w:rPr>
          <w:noProof/>
          <w:sz w:val="11"/>
        </w:rPr>
        <w:lastRenderedPageBreak/>
        <w:drawing>
          <wp:inline distT="0" distB="0" distL="0" distR="0" wp14:anchorId="404651AF" wp14:editId="16C8660F">
            <wp:extent cx="4438095" cy="3685714"/>
            <wp:effectExtent l="0" t="0" r="635"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4438095" cy="3685714"/>
                    </a:xfrm>
                    <a:prstGeom prst="rect">
                      <a:avLst/>
                    </a:prstGeom>
                  </pic:spPr>
                </pic:pic>
              </a:graphicData>
            </a:graphic>
          </wp:inline>
        </w:drawing>
      </w:r>
    </w:p>
    <w:p w14:paraId="070A5080" w14:textId="5B2A6F92" w:rsidR="00AE7F49" w:rsidRDefault="00207BC9" w:rsidP="00207BC9">
      <w:pPr>
        <w:pStyle w:val="Lgende"/>
      </w:pPr>
      <w:bookmarkStart w:id="92" w:name="_Toc89455843"/>
      <w:r>
        <w:t xml:space="preserve">Figure </w:t>
      </w:r>
      <w:r>
        <w:fldChar w:fldCharType="begin"/>
      </w:r>
      <w:r>
        <w:instrText xml:space="preserve"> SEQ Figure \* ARABIC </w:instrText>
      </w:r>
      <w:r>
        <w:fldChar w:fldCharType="separate"/>
      </w:r>
      <w:r w:rsidR="007F3FCF">
        <w:rPr>
          <w:noProof/>
        </w:rPr>
        <w:t>64</w:t>
      </w:r>
      <w:r>
        <w:fldChar w:fldCharType="end"/>
      </w:r>
      <w:r w:rsidRPr="004D4FED">
        <w:t xml:space="preserve"> - Advanced Serial Data Logger : </w:t>
      </w:r>
      <w:r>
        <w:t>Greffon OPC Server, Effacer et réimporter les items des variables</w:t>
      </w:r>
      <w:bookmarkEnd w:id="92"/>
    </w:p>
    <w:p w14:paraId="05E2AF29" w14:textId="7D365069" w:rsidR="00AE7F49" w:rsidRDefault="00AE7F49" w:rsidP="00AE7F49"/>
    <w:p w14:paraId="36B694F4" w14:textId="77777777" w:rsidR="00207BC9" w:rsidRDefault="00AE7F49" w:rsidP="00207BC9">
      <w:pPr>
        <w:keepNext/>
      </w:pPr>
      <w:r>
        <w:rPr>
          <w:noProof/>
        </w:rPr>
        <w:lastRenderedPageBreak/>
        <w:drawing>
          <wp:inline distT="0" distB="0" distL="0" distR="0" wp14:anchorId="0A4F31EF" wp14:editId="21000E6A">
            <wp:extent cx="4476190" cy="5790476"/>
            <wp:effectExtent l="0" t="0" r="635" b="1270"/>
            <wp:docPr id="249" name="Image 2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 249" descr="Une image contenant texte&#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4476190" cy="5790476"/>
                    </a:xfrm>
                    <a:prstGeom prst="rect">
                      <a:avLst/>
                    </a:prstGeom>
                  </pic:spPr>
                </pic:pic>
              </a:graphicData>
            </a:graphic>
          </wp:inline>
        </w:drawing>
      </w:r>
    </w:p>
    <w:p w14:paraId="27B7BD10" w14:textId="44033DAD" w:rsidR="00AE7F49" w:rsidRDefault="00207BC9" w:rsidP="00207BC9">
      <w:pPr>
        <w:pStyle w:val="Lgende"/>
      </w:pPr>
      <w:bookmarkStart w:id="93" w:name="_Toc89455844"/>
      <w:r>
        <w:t xml:space="preserve">Figure </w:t>
      </w:r>
      <w:r>
        <w:fldChar w:fldCharType="begin"/>
      </w:r>
      <w:r>
        <w:instrText xml:space="preserve"> SEQ Figure \* ARABIC </w:instrText>
      </w:r>
      <w:r>
        <w:fldChar w:fldCharType="separate"/>
      </w:r>
      <w:r w:rsidR="007F3FCF">
        <w:rPr>
          <w:noProof/>
        </w:rPr>
        <w:t>65</w:t>
      </w:r>
      <w:r>
        <w:fldChar w:fldCharType="end"/>
      </w:r>
      <w:r w:rsidRPr="00A94064">
        <w:t xml:space="preserve"> - Advanced Serial Data Logger : </w:t>
      </w:r>
      <w:r>
        <w:t>Greffon OPC Server, liste des items des variables</w:t>
      </w:r>
      <w:bookmarkEnd w:id="93"/>
    </w:p>
    <w:p w14:paraId="6C2A5BB2" w14:textId="63D1185A" w:rsidR="00487B23" w:rsidRDefault="00487B23">
      <w:r>
        <w:br w:type="page"/>
      </w:r>
    </w:p>
    <w:p w14:paraId="116A4C09" w14:textId="7019AC57" w:rsidR="00487B23" w:rsidRPr="00487B23" w:rsidRDefault="00487B23" w:rsidP="00487B23">
      <w:pPr>
        <w:pStyle w:val="Titre3"/>
        <w:rPr>
          <w:lang w:val="en-CA"/>
        </w:rPr>
      </w:pPr>
      <w:bookmarkStart w:id="94" w:name="_Toc89455764"/>
      <w:r w:rsidRPr="00487B23">
        <w:rPr>
          <w:lang w:val="en-CA"/>
        </w:rPr>
        <w:lastRenderedPageBreak/>
        <w:t>4.5.</w:t>
      </w:r>
      <w:r w:rsidR="00D2657B">
        <w:rPr>
          <w:lang w:val="en-CA"/>
        </w:rPr>
        <w:t>4</w:t>
      </w:r>
      <w:r w:rsidRPr="00487B23">
        <w:rPr>
          <w:lang w:val="en-CA"/>
        </w:rPr>
        <w:tab/>
        <w:t>Module Events notification (events.dll)</w:t>
      </w:r>
      <w:bookmarkEnd w:id="94"/>
    </w:p>
    <w:p w14:paraId="0BF61B61" w14:textId="0F6904B3" w:rsidR="00AE7F49" w:rsidRPr="00487B23" w:rsidRDefault="00AE7F49" w:rsidP="00AE7F49">
      <w:pPr>
        <w:rPr>
          <w:lang w:val="en-CA"/>
        </w:rPr>
      </w:pPr>
    </w:p>
    <w:p w14:paraId="5F2E4392" w14:textId="77777777" w:rsidR="00207BC9" w:rsidRDefault="00487B23" w:rsidP="00207BC9">
      <w:pPr>
        <w:keepNext/>
      </w:pPr>
      <w:r>
        <w:rPr>
          <w:noProof/>
        </w:rPr>
        <w:drawing>
          <wp:inline distT="0" distB="0" distL="0" distR="0" wp14:anchorId="12D0D9D8" wp14:editId="1A35BE7E">
            <wp:extent cx="4476190" cy="4580952"/>
            <wp:effectExtent l="0" t="0" r="635"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85"/>
                    <a:stretch>
                      <a:fillRect/>
                    </a:stretch>
                  </pic:blipFill>
                  <pic:spPr>
                    <a:xfrm>
                      <a:off x="0" y="0"/>
                      <a:ext cx="4476190" cy="4580952"/>
                    </a:xfrm>
                    <a:prstGeom prst="rect">
                      <a:avLst/>
                    </a:prstGeom>
                  </pic:spPr>
                </pic:pic>
              </a:graphicData>
            </a:graphic>
          </wp:inline>
        </w:drawing>
      </w:r>
    </w:p>
    <w:p w14:paraId="4AE5FB2D" w14:textId="6E24466C" w:rsidR="00487B23" w:rsidRPr="00207BC9" w:rsidRDefault="00207BC9" w:rsidP="00207BC9">
      <w:pPr>
        <w:pStyle w:val="Lgende"/>
        <w:rPr>
          <w:lang w:val="en-CA"/>
        </w:rPr>
      </w:pPr>
      <w:bookmarkStart w:id="95" w:name="_Toc89455845"/>
      <w:r w:rsidRPr="00207BC9">
        <w:rPr>
          <w:lang w:val="en-CA"/>
        </w:rPr>
        <w:t xml:space="preserve">Figure </w:t>
      </w:r>
      <w:r>
        <w:fldChar w:fldCharType="begin"/>
      </w:r>
      <w:r w:rsidRPr="00207BC9">
        <w:rPr>
          <w:lang w:val="en-CA"/>
        </w:rPr>
        <w:instrText xml:space="preserve"> SEQ Figure \* ARABIC </w:instrText>
      </w:r>
      <w:r>
        <w:fldChar w:fldCharType="separate"/>
      </w:r>
      <w:r w:rsidR="007F3FCF">
        <w:rPr>
          <w:noProof/>
          <w:lang w:val="en-CA"/>
        </w:rPr>
        <w:t>66</w:t>
      </w:r>
      <w:r>
        <w:fldChar w:fldCharType="end"/>
      </w:r>
      <w:r w:rsidRPr="00207BC9">
        <w:rPr>
          <w:lang w:val="en-CA"/>
        </w:rPr>
        <w:t xml:space="preserve"> - Advanced Serial Data </w:t>
      </w:r>
      <w:proofErr w:type="gramStart"/>
      <w:r w:rsidRPr="00207BC9">
        <w:rPr>
          <w:lang w:val="en-CA"/>
        </w:rPr>
        <w:t>Logger :</w:t>
      </w:r>
      <w:proofErr w:type="gramEnd"/>
      <w:r w:rsidRPr="00207BC9">
        <w:rPr>
          <w:lang w:val="en-CA"/>
        </w:rPr>
        <w:t xml:space="preserve"> </w:t>
      </w:r>
      <w:proofErr w:type="spellStart"/>
      <w:r w:rsidRPr="00207BC9">
        <w:rPr>
          <w:lang w:val="en-CA"/>
        </w:rPr>
        <w:t>Greffon</w:t>
      </w:r>
      <w:proofErr w:type="spellEnd"/>
      <w:r w:rsidRPr="00207BC9">
        <w:rPr>
          <w:lang w:val="en-CA"/>
        </w:rPr>
        <w:t xml:space="preserve"> Events notification</w:t>
      </w:r>
      <w:bookmarkEnd w:id="95"/>
    </w:p>
    <w:p w14:paraId="4207D676" w14:textId="77777777" w:rsidR="005E5D7B" w:rsidRPr="00487B23" w:rsidRDefault="005E5D7B" w:rsidP="00AE7F49">
      <w:pPr>
        <w:rPr>
          <w:lang w:val="en-CA"/>
        </w:rPr>
      </w:pPr>
    </w:p>
    <w:p w14:paraId="132FFF32" w14:textId="77777777" w:rsidR="00207BC9" w:rsidRDefault="00487B23" w:rsidP="00207BC9">
      <w:pPr>
        <w:keepNext/>
      </w:pPr>
      <w:r>
        <w:rPr>
          <w:noProof/>
        </w:rPr>
        <w:drawing>
          <wp:inline distT="0" distB="0" distL="0" distR="0" wp14:anchorId="4C51BDDB" wp14:editId="1AD9B447">
            <wp:extent cx="4448175" cy="3346334"/>
            <wp:effectExtent l="0" t="0" r="0" b="698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86"/>
                    <a:stretch>
                      <a:fillRect/>
                    </a:stretch>
                  </pic:blipFill>
                  <pic:spPr>
                    <a:xfrm>
                      <a:off x="0" y="0"/>
                      <a:ext cx="4476913" cy="3367953"/>
                    </a:xfrm>
                    <a:prstGeom prst="rect">
                      <a:avLst/>
                    </a:prstGeom>
                  </pic:spPr>
                </pic:pic>
              </a:graphicData>
            </a:graphic>
          </wp:inline>
        </w:drawing>
      </w:r>
    </w:p>
    <w:p w14:paraId="322D0B14" w14:textId="44C92D6F" w:rsidR="00487B23" w:rsidRPr="00207BC9" w:rsidRDefault="00207BC9" w:rsidP="00207BC9">
      <w:pPr>
        <w:pStyle w:val="Lgende"/>
        <w:rPr>
          <w:lang w:val="en-CA"/>
        </w:rPr>
      </w:pPr>
      <w:bookmarkStart w:id="96" w:name="_Toc89455846"/>
      <w:r w:rsidRPr="00207BC9">
        <w:rPr>
          <w:lang w:val="en-CA"/>
        </w:rPr>
        <w:t xml:space="preserve">Figure </w:t>
      </w:r>
      <w:r>
        <w:fldChar w:fldCharType="begin"/>
      </w:r>
      <w:r w:rsidRPr="00207BC9">
        <w:rPr>
          <w:lang w:val="en-CA"/>
        </w:rPr>
        <w:instrText xml:space="preserve"> SEQ Figure \* ARABIC </w:instrText>
      </w:r>
      <w:r>
        <w:fldChar w:fldCharType="separate"/>
      </w:r>
      <w:r w:rsidR="007F3FCF">
        <w:rPr>
          <w:noProof/>
          <w:lang w:val="en-CA"/>
        </w:rPr>
        <w:t>67</w:t>
      </w:r>
      <w:r>
        <w:fldChar w:fldCharType="end"/>
      </w:r>
      <w:r w:rsidRPr="00207BC9">
        <w:rPr>
          <w:lang w:val="en-CA"/>
        </w:rPr>
        <w:t xml:space="preserve"> - Advanced Serial Data </w:t>
      </w:r>
      <w:proofErr w:type="gramStart"/>
      <w:r w:rsidRPr="00207BC9">
        <w:rPr>
          <w:lang w:val="en-CA"/>
        </w:rPr>
        <w:t>Logger :</w:t>
      </w:r>
      <w:proofErr w:type="gramEnd"/>
      <w:r w:rsidRPr="00207BC9">
        <w:rPr>
          <w:lang w:val="en-CA"/>
        </w:rPr>
        <w:t xml:space="preserve"> </w:t>
      </w:r>
      <w:proofErr w:type="spellStart"/>
      <w:r w:rsidRPr="00207BC9">
        <w:rPr>
          <w:lang w:val="en-CA"/>
        </w:rPr>
        <w:t>Greffon</w:t>
      </w:r>
      <w:proofErr w:type="spellEnd"/>
      <w:r w:rsidRPr="00207BC9">
        <w:rPr>
          <w:lang w:val="en-CA"/>
        </w:rPr>
        <w:t xml:space="preserve"> </w:t>
      </w:r>
      <w:proofErr w:type="spellStart"/>
      <w:r w:rsidRPr="00207BC9">
        <w:rPr>
          <w:lang w:val="en-CA"/>
        </w:rPr>
        <w:t>EVents</w:t>
      </w:r>
      <w:proofErr w:type="spellEnd"/>
      <w:r w:rsidRPr="00207BC9">
        <w:rPr>
          <w:lang w:val="en-CA"/>
        </w:rPr>
        <w:t xml:space="preserve"> notification, Onglet Common </w:t>
      </w:r>
      <w:proofErr w:type="spellStart"/>
      <w:r w:rsidRPr="00207BC9">
        <w:rPr>
          <w:lang w:val="en-CA"/>
        </w:rPr>
        <w:t>parammètres</w:t>
      </w:r>
      <w:bookmarkEnd w:id="96"/>
      <w:proofErr w:type="spellEnd"/>
    </w:p>
    <w:p w14:paraId="2523D7B6" w14:textId="2B486FFD" w:rsidR="0075213A" w:rsidRPr="00EB627C" w:rsidRDefault="0075213A" w:rsidP="00AE7F49">
      <w:pPr>
        <w:rPr>
          <w:sz w:val="28"/>
          <w:szCs w:val="28"/>
        </w:rPr>
      </w:pPr>
      <w:r w:rsidRPr="00DA6135">
        <w:br w:type="page"/>
      </w:r>
      <w:r w:rsidRPr="00EB627C">
        <w:rPr>
          <w:sz w:val="28"/>
          <w:szCs w:val="28"/>
        </w:rPr>
        <w:lastRenderedPageBreak/>
        <w:t>Définition des alertes qui nous intéresse</w:t>
      </w:r>
      <w:r w:rsidR="00EB627C">
        <w:rPr>
          <w:sz w:val="28"/>
          <w:szCs w:val="28"/>
        </w:rPr>
        <w:t>nt</w:t>
      </w:r>
      <w:r w:rsidRPr="00EB627C">
        <w:rPr>
          <w:sz w:val="28"/>
          <w:szCs w:val="28"/>
        </w:rPr>
        <w:t xml:space="preserve">. </w:t>
      </w:r>
      <w:proofErr w:type="gramStart"/>
      <w:r w:rsidRPr="00EB627C">
        <w:rPr>
          <w:sz w:val="28"/>
          <w:szCs w:val="28"/>
        </w:rPr>
        <w:t>«</w:t>
      </w:r>
      <w:proofErr w:type="spellStart"/>
      <w:r w:rsidRPr="00EB627C">
        <w:rPr>
          <w:sz w:val="28"/>
          <w:szCs w:val="28"/>
        </w:rPr>
        <w:t>Events</w:t>
      </w:r>
      <w:proofErr w:type="spellEnd"/>
      <w:proofErr w:type="gramEnd"/>
      <w:r w:rsidRPr="00EB627C">
        <w:rPr>
          <w:sz w:val="28"/>
          <w:szCs w:val="28"/>
        </w:rPr>
        <w:t xml:space="preserve"> notification» va déclencher une alerte en se basant </w:t>
      </w:r>
      <w:r w:rsidR="00EB627C" w:rsidRPr="00EB627C">
        <w:rPr>
          <w:sz w:val="28"/>
          <w:szCs w:val="28"/>
        </w:rPr>
        <w:t>sur ce filtre.</w:t>
      </w:r>
    </w:p>
    <w:p w14:paraId="031CF9DB" w14:textId="77777777" w:rsidR="00207BC9" w:rsidRDefault="00487B23" w:rsidP="00207BC9">
      <w:pPr>
        <w:keepNext/>
      </w:pPr>
      <w:r>
        <w:rPr>
          <w:noProof/>
        </w:rPr>
        <w:drawing>
          <wp:inline distT="0" distB="0" distL="0" distR="0" wp14:anchorId="4A7E6479" wp14:editId="2CE5CCBA">
            <wp:extent cx="5542857" cy="3952381"/>
            <wp:effectExtent l="0" t="0" r="127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87"/>
                    <a:stretch>
                      <a:fillRect/>
                    </a:stretch>
                  </pic:blipFill>
                  <pic:spPr>
                    <a:xfrm>
                      <a:off x="0" y="0"/>
                      <a:ext cx="5542857" cy="3952381"/>
                    </a:xfrm>
                    <a:prstGeom prst="rect">
                      <a:avLst/>
                    </a:prstGeom>
                  </pic:spPr>
                </pic:pic>
              </a:graphicData>
            </a:graphic>
          </wp:inline>
        </w:drawing>
      </w:r>
    </w:p>
    <w:p w14:paraId="1B30508A" w14:textId="0D3277E5" w:rsidR="00487B23" w:rsidRPr="00207BC9" w:rsidRDefault="00207BC9" w:rsidP="00207BC9">
      <w:pPr>
        <w:pStyle w:val="Lgende"/>
        <w:rPr>
          <w:lang w:val="en-CA"/>
        </w:rPr>
      </w:pPr>
      <w:bookmarkStart w:id="97" w:name="_Toc89455847"/>
      <w:r w:rsidRPr="00207BC9">
        <w:rPr>
          <w:lang w:val="en-CA"/>
        </w:rPr>
        <w:t xml:space="preserve">Figure </w:t>
      </w:r>
      <w:r>
        <w:fldChar w:fldCharType="begin"/>
      </w:r>
      <w:r w:rsidRPr="00207BC9">
        <w:rPr>
          <w:lang w:val="en-CA"/>
        </w:rPr>
        <w:instrText xml:space="preserve"> SEQ Figure \* ARABIC </w:instrText>
      </w:r>
      <w:r>
        <w:fldChar w:fldCharType="separate"/>
      </w:r>
      <w:r w:rsidR="007F3FCF">
        <w:rPr>
          <w:noProof/>
          <w:lang w:val="en-CA"/>
        </w:rPr>
        <w:t>68</w:t>
      </w:r>
      <w:r>
        <w:fldChar w:fldCharType="end"/>
      </w:r>
      <w:r w:rsidRPr="00207BC9">
        <w:rPr>
          <w:lang w:val="en-CA"/>
        </w:rPr>
        <w:t xml:space="preserve"> - Advanced Serial Data </w:t>
      </w:r>
      <w:proofErr w:type="gramStart"/>
      <w:r w:rsidRPr="00207BC9">
        <w:rPr>
          <w:lang w:val="en-CA"/>
        </w:rPr>
        <w:t>Logger :</w:t>
      </w:r>
      <w:proofErr w:type="gramEnd"/>
      <w:r w:rsidRPr="00207BC9">
        <w:rPr>
          <w:lang w:val="en-CA"/>
        </w:rPr>
        <w:t xml:space="preserve"> </w:t>
      </w:r>
      <w:proofErr w:type="spellStart"/>
      <w:r w:rsidRPr="00207BC9">
        <w:rPr>
          <w:lang w:val="en-CA"/>
        </w:rPr>
        <w:t>Greffon</w:t>
      </w:r>
      <w:proofErr w:type="spellEnd"/>
      <w:r w:rsidRPr="00207BC9">
        <w:rPr>
          <w:lang w:val="en-CA"/>
        </w:rPr>
        <w:t xml:space="preserve"> Events notification, </w:t>
      </w:r>
      <w:r w:rsidRPr="00207BC9">
        <w:rPr>
          <w:noProof/>
          <w:lang w:val="en-CA"/>
        </w:rPr>
        <w:t xml:space="preserve"> Onglet FIlter paramètres</w:t>
      </w:r>
      <w:bookmarkEnd w:id="97"/>
    </w:p>
    <w:p w14:paraId="2329B0A4" w14:textId="174D5D6E" w:rsidR="00487B23" w:rsidRDefault="00487B23" w:rsidP="00AE7F49">
      <w:pPr>
        <w:rPr>
          <w:lang w:val="en-CA"/>
        </w:rPr>
      </w:pPr>
    </w:p>
    <w:p w14:paraId="492E3A26" w14:textId="77777777" w:rsidR="00B541A7" w:rsidRPr="008416B1" w:rsidRDefault="00B541A7">
      <w:pPr>
        <w:rPr>
          <w:sz w:val="28"/>
          <w:szCs w:val="28"/>
          <w:lang w:val="en-CA"/>
        </w:rPr>
      </w:pPr>
      <w:r w:rsidRPr="008416B1">
        <w:rPr>
          <w:sz w:val="28"/>
          <w:szCs w:val="28"/>
          <w:lang w:val="en-CA"/>
        </w:rPr>
        <w:br w:type="page"/>
      </w:r>
    </w:p>
    <w:p w14:paraId="0E0602EE" w14:textId="14FD0179" w:rsidR="00EB627C" w:rsidRPr="00EB627C" w:rsidRDefault="00EB627C" w:rsidP="00AE7F49">
      <w:pPr>
        <w:rPr>
          <w:sz w:val="28"/>
          <w:szCs w:val="28"/>
        </w:rPr>
      </w:pPr>
      <w:r w:rsidRPr="00EB627C">
        <w:rPr>
          <w:sz w:val="28"/>
          <w:szCs w:val="28"/>
        </w:rPr>
        <w:lastRenderedPageBreak/>
        <w:t>Le mode d’alerte sélectionné est l</w:t>
      </w:r>
      <w:r>
        <w:rPr>
          <w:sz w:val="28"/>
          <w:szCs w:val="28"/>
        </w:rPr>
        <w:t>’affichage d’une fenêtre d’information.</w:t>
      </w:r>
    </w:p>
    <w:p w14:paraId="4639A98C" w14:textId="77777777" w:rsidR="00207BC9" w:rsidRDefault="00D2657B" w:rsidP="00207BC9">
      <w:pPr>
        <w:keepNext/>
      </w:pPr>
      <w:r>
        <w:rPr>
          <w:noProof/>
        </w:rPr>
        <w:drawing>
          <wp:inline distT="0" distB="0" distL="0" distR="0" wp14:anchorId="749E3151" wp14:editId="06EBD99C">
            <wp:extent cx="5533333" cy="393333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88"/>
                    <a:stretch>
                      <a:fillRect/>
                    </a:stretch>
                  </pic:blipFill>
                  <pic:spPr>
                    <a:xfrm>
                      <a:off x="0" y="0"/>
                      <a:ext cx="5533333" cy="3933333"/>
                    </a:xfrm>
                    <a:prstGeom prst="rect">
                      <a:avLst/>
                    </a:prstGeom>
                  </pic:spPr>
                </pic:pic>
              </a:graphicData>
            </a:graphic>
          </wp:inline>
        </w:drawing>
      </w:r>
    </w:p>
    <w:p w14:paraId="49069D29" w14:textId="58D9D872" w:rsidR="00487B23" w:rsidRPr="00207BC9" w:rsidRDefault="00207BC9" w:rsidP="00207BC9">
      <w:pPr>
        <w:pStyle w:val="Lgende"/>
        <w:rPr>
          <w:lang w:val="en-CA"/>
        </w:rPr>
      </w:pPr>
      <w:bookmarkStart w:id="98" w:name="_Toc89455848"/>
      <w:r w:rsidRPr="00207BC9">
        <w:rPr>
          <w:lang w:val="en-CA"/>
        </w:rPr>
        <w:t xml:space="preserve">Figure </w:t>
      </w:r>
      <w:r>
        <w:fldChar w:fldCharType="begin"/>
      </w:r>
      <w:r w:rsidRPr="00207BC9">
        <w:rPr>
          <w:lang w:val="en-CA"/>
        </w:rPr>
        <w:instrText xml:space="preserve"> SEQ Figure \* ARABIC </w:instrText>
      </w:r>
      <w:r>
        <w:fldChar w:fldCharType="separate"/>
      </w:r>
      <w:r w:rsidR="007F3FCF">
        <w:rPr>
          <w:noProof/>
          <w:lang w:val="en-CA"/>
        </w:rPr>
        <w:t>69</w:t>
      </w:r>
      <w:r>
        <w:fldChar w:fldCharType="end"/>
      </w:r>
      <w:r w:rsidRPr="00207BC9">
        <w:rPr>
          <w:lang w:val="en-CA"/>
        </w:rPr>
        <w:t xml:space="preserve"> - Advanced Serial Data </w:t>
      </w:r>
      <w:proofErr w:type="gramStart"/>
      <w:r w:rsidRPr="00207BC9">
        <w:rPr>
          <w:lang w:val="en-CA"/>
        </w:rPr>
        <w:t>Logger :</w:t>
      </w:r>
      <w:proofErr w:type="gramEnd"/>
      <w:r w:rsidRPr="00207BC9">
        <w:rPr>
          <w:lang w:val="en-CA"/>
        </w:rPr>
        <w:t xml:space="preserve"> </w:t>
      </w:r>
      <w:proofErr w:type="spellStart"/>
      <w:r w:rsidRPr="00207BC9">
        <w:rPr>
          <w:lang w:val="en-CA"/>
        </w:rPr>
        <w:t>Greffon</w:t>
      </w:r>
      <w:proofErr w:type="spellEnd"/>
      <w:r w:rsidRPr="00207BC9">
        <w:rPr>
          <w:lang w:val="en-CA"/>
        </w:rPr>
        <w:t xml:space="preserve"> Events notification,  Onglet Alerts </w:t>
      </w:r>
      <w:proofErr w:type="spellStart"/>
      <w:r w:rsidRPr="00207BC9">
        <w:rPr>
          <w:lang w:val="en-CA"/>
        </w:rPr>
        <w:t>paramètres</w:t>
      </w:r>
      <w:bookmarkEnd w:id="98"/>
      <w:proofErr w:type="spellEnd"/>
    </w:p>
    <w:p w14:paraId="7EAA2158" w14:textId="5FCE1E8F" w:rsidR="00D2657B" w:rsidRDefault="00D2657B" w:rsidP="00AE7F49">
      <w:pPr>
        <w:rPr>
          <w:lang w:val="en-CA"/>
        </w:rPr>
      </w:pPr>
    </w:p>
    <w:p w14:paraId="4F81A987" w14:textId="77777777" w:rsidR="00207BC9" w:rsidRDefault="00D2657B" w:rsidP="00207BC9">
      <w:pPr>
        <w:keepNext/>
      </w:pPr>
      <w:r>
        <w:rPr>
          <w:noProof/>
        </w:rPr>
        <w:drawing>
          <wp:inline distT="0" distB="0" distL="0" distR="0" wp14:anchorId="37E5C577" wp14:editId="2107E794">
            <wp:extent cx="5533333" cy="3952381"/>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89"/>
                    <a:stretch>
                      <a:fillRect/>
                    </a:stretch>
                  </pic:blipFill>
                  <pic:spPr>
                    <a:xfrm>
                      <a:off x="0" y="0"/>
                      <a:ext cx="5533333" cy="3952381"/>
                    </a:xfrm>
                    <a:prstGeom prst="rect">
                      <a:avLst/>
                    </a:prstGeom>
                  </pic:spPr>
                </pic:pic>
              </a:graphicData>
            </a:graphic>
          </wp:inline>
        </w:drawing>
      </w:r>
    </w:p>
    <w:p w14:paraId="01773BE1" w14:textId="1BAD25E6" w:rsidR="00D2657B" w:rsidRPr="00207BC9" w:rsidRDefault="00207BC9" w:rsidP="00207BC9">
      <w:pPr>
        <w:pStyle w:val="Lgende"/>
        <w:rPr>
          <w:lang w:val="en-CA"/>
        </w:rPr>
      </w:pPr>
      <w:bookmarkStart w:id="99" w:name="_Toc89455849"/>
      <w:r w:rsidRPr="00207BC9">
        <w:rPr>
          <w:lang w:val="en-CA"/>
        </w:rPr>
        <w:t xml:space="preserve">Figure </w:t>
      </w:r>
      <w:r>
        <w:fldChar w:fldCharType="begin"/>
      </w:r>
      <w:r w:rsidRPr="00207BC9">
        <w:rPr>
          <w:lang w:val="en-CA"/>
        </w:rPr>
        <w:instrText xml:space="preserve"> SEQ Figure \* ARABIC </w:instrText>
      </w:r>
      <w:r>
        <w:fldChar w:fldCharType="separate"/>
      </w:r>
      <w:r w:rsidR="007F3FCF">
        <w:rPr>
          <w:noProof/>
          <w:lang w:val="en-CA"/>
        </w:rPr>
        <w:t>70</w:t>
      </w:r>
      <w:r>
        <w:fldChar w:fldCharType="end"/>
      </w:r>
      <w:r w:rsidRPr="00207BC9">
        <w:rPr>
          <w:lang w:val="en-CA"/>
        </w:rPr>
        <w:t xml:space="preserve"> - Advanced Serial Data </w:t>
      </w:r>
      <w:proofErr w:type="gramStart"/>
      <w:r w:rsidRPr="00207BC9">
        <w:rPr>
          <w:lang w:val="en-CA"/>
        </w:rPr>
        <w:t>Logger :</w:t>
      </w:r>
      <w:proofErr w:type="gramEnd"/>
      <w:r w:rsidRPr="00207BC9">
        <w:rPr>
          <w:lang w:val="en-CA"/>
        </w:rPr>
        <w:t xml:space="preserve"> </w:t>
      </w:r>
      <w:proofErr w:type="spellStart"/>
      <w:r w:rsidRPr="00207BC9">
        <w:rPr>
          <w:lang w:val="en-CA"/>
        </w:rPr>
        <w:t>Greffon</w:t>
      </w:r>
      <w:proofErr w:type="spellEnd"/>
      <w:r w:rsidRPr="00207BC9">
        <w:rPr>
          <w:lang w:val="en-CA"/>
        </w:rPr>
        <w:t xml:space="preserve"> Events notification,  Onglet Programs/Scripts </w:t>
      </w:r>
      <w:proofErr w:type="spellStart"/>
      <w:r w:rsidRPr="00207BC9">
        <w:rPr>
          <w:lang w:val="en-CA"/>
        </w:rPr>
        <w:t>paramètres</w:t>
      </w:r>
      <w:bookmarkEnd w:id="99"/>
      <w:proofErr w:type="spellEnd"/>
    </w:p>
    <w:p w14:paraId="1BA76A22" w14:textId="34DB98DF" w:rsidR="00D2657B" w:rsidRDefault="00D2657B" w:rsidP="00AE7F49">
      <w:pPr>
        <w:rPr>
          <w:lang w:val="en-CA"/>
        </w:rPr>
      </w:pPr>
    </w:p>
    <w:p w14:paraId="7B44CDC0" w14:textId="77777777" w:rsidR="00207BC9" w:rsidRDefault="00D2657B" w:rsidP="00207BC9">
      <w:pPr>
        <w:keepNext/>
      </w:pPr>
      <w:r>
        <w:rPr>
          <w:noProof/>
        </w:rPr>
        <w:drawing>
          <wp:inline distT="0" distB="0" distL="0" distR="0" wp14:anchorId="3691DD14" wp14:editId="474BCB31">
            <wp:extent cx="5523809" cy="3942857"/>
            <wp:effectExtent l="0" t="0" r="1270" b="63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90"/>
                    <a:stretch>
                      <a:fillRect/>
                    </a:stretch>
                  </pic:blipFill>
                  <pic:spPr>
                    <a:xfrm>
                      <a:off x="0" y="0"/>
                      <a:ext cx="5523809" cy="3942857"/>
                    </a:xfrm>
                    <a:prstGeom prst="rect">
                      <a:avLst/>
                    </a:prstGeom>
                  </pic:spPr>
                </pic:pic>
              </a:graphicData>
            </a:graphic>
          </wp:inline>
        </w:drawing>
      </w:r>
    </w:p>
    <w:p w14:paraId="67846FE3" w14:textId="2FE10A49" w:rsidR="00D2657B" w:rsidRPr="00207BC9" w:rsidRDefault="00207BC9" w:rsidP="00207BC9">
      <w:pPr>
        <w:pStyle w:val="Lgende"/>
        <w:rPr>
          <w:lang w:val="en-CA"/>
        </w:rPr>
      </w:pPr>
      <w:bookmarkStart w:id="100" w:name="_Toc89455850"/>
      <w:r w:rsidRPr="00207BC9">
        <w:rPr>
          <w:lang w:val="en-CA"/>
        </w:rPr>
        <w:t xml:space="preserve">Figure </w:t>
      </w:r>
      <w:r>
        <w:fldChar w:fldCharType="begin"/>
      </w:r>
      <w:r w:rsidRPr="00207BC9">
        <w:rPr>
          <w:lang w:val="en-CA"/>
        </w:rPr>
        <w:instrText xml:space="preserve"> SEQ Figure \* ARABIC </w:instrText>
      </w:r>
      <w:r>
        <w:fldChar w:fldCharType="separate"/>
      </w:r>
      <w:r w:rsidR="007F3FCF">
        <w:rPr>
          <w:noProof/>
          <w:lang w:val="en-CA"/>
        </w:rPr>
        <w:t>71</w:t>
      </w:r>
      <w:r>
        <w:fldChar w:fldCharType="end"/>
      </w:r>
      <w:r w:rsidRPr="00207BC9">
        <w:rPr>
          <w:lang w:val="en-CA"/>
        </w:rPr>
        <w:t xml:space="preserve"> - Advanced Serial Data </w:t>
      </w:r>
      <w:proofErr w:type="gramStart"/>
      <w:r w:rsidRPr="00207BC9">
        <w:rPr>
          <w:lang w:val="en-CA"/>
        </w:rPr>
        <w:t>Logger :</w:t>
      </w:r>
      <w:proofErr w:type="gramEnd"/>
      <w:r w:rsidRPr="00207BC9">
        <w:rPr>
          <w:lang w:val="en-CA"/>
        </w:rPr>
        <w:t xml:space="preserve"> </w:t>
      </w:r>
      <w:proofErr w:type="spellStart"/>
      <w:r w:rsidRPr="00207BC9">
        <w:rPr>
          <w:lang w:val="en-CA"/>
        </w:rPr>
        <w:t>Greffon</w:t>
      </w:r>
      <w:proofErr w:type="spellEnd"/>
      <w:r w:rsidRPr="00207BC9">
        <w:rPr>
          <w:lang w:val="en-CA"/>
        </w:rPr>
        <w:t xml:space="preserve"> Events notification,  Onglet Sounds </w:t>
      </w:r>
      <w:proofErr w:type="spellStart"/>
      <w:r w:rsidRPr="00207BC9">
        <w:rPr>
          <w:lang w:val="en-CA"/>
        </w:rPr>
        <w:t>paramètres</w:t>
      </w:r>
      <w:bookmarkEnd w:id="100"/>
      <w:proofErr w:type="spellEnd"/>
    </w:p>
    <w:p w14:paraId="10A165ED" w14:textId="4C1CB6D5" w:rsidR="00EB627C" w:rsidRDefault="00EB627C">
      <w:pPr>
        <w:rPr>
          <w:lang w:val="en-CA"/>
        </w:rPr>
      </w:pPr>
      <w:r>
        <w:rPr>
          <w:lang w:val="en-CA"/>
        </w:rPr>
        <w:br w:type="page"/>
      </w:r>
    </w:p>
    <w:p w14:paraId="049EDA4E" w14:textId="63110917" w:rsidR="00D2657B" w:rsidRPr="00EB627C" w:rsidRDefault="00EB627C" w:rsidP="00AE7F49">
      <w:pPr>
        <w:rPr>
          <w:sz w:val="28"/>
          <w:szCs w:val="28"/>
        </w:rPr>
      </w:pPr>
      <w:r w:rsidRPr="00EB627C">
        <w:rPr>
          <w:sz w:val="28"/>
          <w:szCs w:val="28"/>
        </w:rPr>
        <w:lastRenderedPageBreak/>
        <w:t>Le contenu de la f</w:t>
      </w:r>
      <w:r>
        <w:rPr>
          <w:sz w:val="28"/>
          <w:szCs w:val="28"/>
        </w:rPr>
        <w:t xml:space="preserve">enêtre d’information est complètement </w:t>
      </w:r>
      <w:proofErr w:type="spellStart"/>
      <w:r>
        <w:rPr>
          <w:sz w:val="28"/>
          <w:szCs w:val="28"/>
        </w:rPr>
        <w:t>paramétrisable</w:t>
      </w:r>
      <w:proofErr w:type="spellEnd"/>
      <w:r>
        <w:rPr>
          <w:sz w:val="28"/>
          <w:szCs w:val="28"/>
        </w:rPr>
        <w:t>.</w:t>
      </w:r>
    </w:p>
    <w:p w14:paraId="7FFAA0EF" w14:textId="77777777" w:rsidR="00207BC9" w:rsidRDefault="00D2657B" w:rsidP="00207BC9">
      <w:pPr>
        <w:keepNext/>
      </w:pPr>
      <w:r>
        <w:rPr>
          <w:noProof/>
        </w:rPr>
        <w:drawing>
          <wp:inline distT="0" distB="0" distL="0" distR="0" wp14:anchorId="751941C2" wp14:editId="41BEFA02">
            <wp:extent cx="5523809" cy="3933333"/>
            <wp:effectExtent l="0" t="0" r="127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91"/>
                    <a:stretch>
                      <a:fillRect/>
                    </a:stretch>
                  </pic:blipFill>
                  <pic:spPr>
                    <a:xfrm>
                      <a:off x="0" y="0"/>
                      <a:ext cx="5523809" cy="3933333"/>
                    </a:xfrm>
                    <a:prstGeom prst="rect">
                      <a:avLst/>
                    </a:prstGeom>
                  </pic:spPr>
                </pic:pic>
              </a:graphicData>
            </a:graphic>
          </wp:inline>
        </w:drawing>
      </w:r>
    </w:p>
    <w:p w14:paraId="3422EC32" w14:textId="211E5DC4" w:rsidR="00D2657B" w:rsidRPr="00207BC9" w:rsidRDefault="00207BC9" w:rsidP="00207BC9">
      <w:pPr>
        <w:pStyle w:val="Lgende"/>
        <w:rPr>
          <w:lang w:val="en-CA"/>
        </w:rPr>
      </w:pPr>
      <w:bookmarkStart w:id="101" w:name="_Toc89455851"/>
      <w:r w:rsidRPr="00207BC9">
        <w:rPr>
          <w:lang w:val="en-CA"/>
        </w:rPr>
        <w:t xml:space="preserve">Figure </w:t>
      </w:r>
      <w:r>
        <w:fldChar w:fldCharType="begin"/>
      </w:r>
      <w:r w:rsidRPr="00207BC9">
        <w:rPr>
          <w:lang w:val="en-CA"/>
        </w:rPr>
        <w:instrText xml:space="preserve"> SEQ Figure \* ARABIC </w:instrText>
      </w:r>
      <w:r>
        <w:fldChar w:fldCharType="separate"/>
      </w:r>
      <w:r w:rsidR="007F3FCF">
        <w:rPr>
          <w:noProof/>
          <w:lang w:val="en-CA"/>
        </w:rPr>
        <w:t>72</w:t>
      </w:r>
      <w:r>
        <w:fldChar w:fldCharType="end"/>
      </w:r>
      <w:r w:rsidRPr="00207BC9">
        <w:rPr>
          <w:lang w:val="en-CA"/>
        </w:rPr>
        <w:t xml:space="preserve"> - Advanced Serial Data </w:t>
      </w:r>
      <w:proofErr w:type="gramStart"/>
      <w:r w:rsidRPr="00207BC9">
        <w:rPr>
          <w:lang w:val="en-CA"/>
        </w:rPr>
        <w:t>Logger :</w:t>
      </w:r>
      <w:proofErr w:type="gramEnd"/>
      <w:r w:rsidRPr="00207BC9">
        <w:rPr>
          <w:lang w:val="en-CA"/>
        </w:rPr>
        <w:t xml:space="preserve"> </w:t>
      </w:r>
      <w:proofErr w:type="spellStart"/>
      <w:r w:rsidRPr="00207BC9">
        <w:rPr>
          <w:lang w:val="en-CA"/>
        </w:rPr>
        <w:t>Greffon</w:t>
      </w:r>
      <w:proofErr w:type="spellEnd"/>
      <w:r w:rsidRPr="00207BC9">
        <w:rPr>
          <w:lang w:val="en-CA"/>
        </w:rPr>
        <w:t xml:space="preserve"> Events notification,  Onglet Template </w:t>
      </w:r>
      <w:proofErr w:type="spellStart"/>
      <w:r w:rsidRPr="00207BC9">
        <w:rPr>
          <w:lang w:val="en-CA"/>
        </w:rPr>
        <w:t>mparamètres</w:t>
      </w:r>
      <w:bookmarkEnd w:id="101"/>
      <w:proofErr w:type="spellEnd"/>
    </w:p>
    <w:p w14:paraId="4375AD09" w14:textId="6C8E6DE1" w:rsidR="005E5D7B" w:rsidRDefault="005E5D7B">
      <w:pPr>
        <w:rPr>
          <w:lang w:val="en-CA"/>
        </w:rPr>
      </w:pPr>
      <w:r>
        <w:rPr>
          <w:lang w:val="en-CA"/>
        </w:rPr>
        <w:br w:type="page"/>
      </w:r>
    </w:p>
    <w:p w14:paraId="6579EF89" w14:textId="41BB50E6" w:rsidR="00D2657B" w:rsidRDefault="00D2657B" w:rsidP="00D2657B">
      <w:pPr>
        <w:pStyle w:val="Titre3"/>
        <w:rPr>
          <w:lang w:val="en-CA"/>
        </w:rPr>
      </w:pPr>
      <w:bookmarkStart w:id="102" w:name="_Toc89455765"/>
      <w:r w:rsidRPr="00D2657B">
        <w:rPr>
          <w:lang w:val="en-CA"/>
        </w:rPr>
        <w:lastRenderedPageBreak/>
        <w:t>4.5.5</w:t>
      </w:r>
      <w:r w:rsidRPr="00D2657B">
        <w:rPr>
          <w:lang w:val="en-CA"/>
        </w:rPr>
        <w:tab/>
        <w:t>Parser module (ASCII data query and parser (</w:t>
      </w:r>
      <w:r>
        <w:rPr>
          <w:lang w:val="en-CA"/>
        </w:rPr>
        <w:t>default</w:t>
      </w:r>
      <w:r w:rsidRPr="00D2657B">
        <w:rPr>
          <w:lang w:val="en-CA"/>
        </w:rPr>
        <w:t>.dll)</w:t>
      </w:r>
      <w:bookmarkEnd w:id="102"/>
    </w:p>
    <w:p w14:paraId="4A1B4DD6" w14:textId="1485F31F" w:rsidR="005E5D7B" w:rsidRDefault="005E5D7B" w:rsidP="005E5D7B">
      <w:pPr>
        <w:rPr>
          <w:lang w:val="en-CA"/>
        </w:rPr>
      </w:pPr>
    </w:p>
    <w:p w14:paraId="73362B93" w14:textId="77777777" w:rsidR="00207BC9" w:rsidRDefault="005E5D7B" w:rsidP="00207BC9">
      <w:pPr>
        <w:keepNext/>
      </w:pPr>
      <w:r>
        <w:rPr>
          <w:noProof/>
        </w:rPr>
        <w:drawing>
          <wp:inline distT="0" distB="0" distL="0" distR="0" wp14:anchorId="4A041DD0" wp14:editId="5689E515">
            <wp:extent cx="4876800" cy="38119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96093" cy="3826985"/>
                    </a:xfrm>
                    <a:prstGeom prst="rect">
                      <a:avLst/>
                    </a:prstGeom>
                  </pic:spPr>
                </pic:pic>
              </a:graphicData>
            </a:graphic>
          </wp:inline>
        </w:drawing>
      </w:r>
    </w:p>
    <w:p w14:paraId="71CCA0B5" w14:textId="6D7680A2" w:rsidR="005E5D7B" w:rsidRPr="00207BC9" w:rsidRDefault="00207BC9" w:rsidP="00207BC9">
      <w:pPr>
        <w:pStyle w:val="Lgende"/>
        <w:rPr>
          <w:lang w:val="en-CA"/>
        </w:rPr>
      </w:pPr>
      <w:bookmarkStart w:id="103" w:name="_Toc89455852"/>
      <w:r w:rsidRPr="00207BC9">
        <w:rPr>
          <w:lang w:val="en-CA"/>
        </w:rPr>
        <w:t xml:space="preserve">Figure </w:t>
      </w:r>
      <w:r>
        <w:fldChar w:fldCharType="begin"/>
      </w:r>
      <w:r w:rsidRPr="00207BC9">
        <w:rPr>
          <w:lang w:val="en-CA"/>
        </w:rPr>
        <w:instrText xml:space="preserve"> SEQ Figure \* ARABIC </w:instrText>
      </w:r>
      <w:r>
        <w:fldChar w:fldCharType="separate"/>
      </w:r>
      <w:r w:rsidR="007F3FCF">
        <w:rPr>
          <w:noProof/>
          <w:lang w:val="en-CA"/>
        </w:rPr>
        <w:t>73</w:t>
      </w:r>
      <w:r>
        <w:fldChar w:fldCharType="end"/>
      </w:r>
      <w:r w:rsidRPr="00207BC9">
        <w:rPr>
          <w:lang w:val="en-CA"/>
        </w:rPr>
        <w:t xml:space="preserve"> - Advanced Serial Data </w:t>
      </w:r>
      <w:proofErr w:type="gramStart"/>
      <w:r w:rsidRPr="00207BC9">
        <w:rPr>
          <w:lang w:val="en-CA"/>
        </w:rPr>
        <w:t>Logger :</w:t>
      </w:r>
      <w:proofErr w:type="gramEnd"/>
      <w:r w:rsidRPr="00207BC9">
        <w:rPr>
          <w:lang w:val="en-CA"/>
        </w:rPr>
        <w:t xml:space="preserve"> </w:t>
      </w:r>
      <w:proofErr w:type="spellStart"/>
      <w:r w:rsidRPr="00207BC9">
        <w:rPr>
          <w:lang w:val="en-CA"/>
        </w:rPr>
        <w:t>Greffon</w:t>
      </w:r>
      <w:proofErr w:type="spellEnd"/>
      <w:r w:rsidRPr="00207BC9">
        <w:rPr>
          <w:lang w:val="en-CA"/>
        </w:rPr>
        <w:t xml:space="preserve"> Expressions,</w:t>
      </w:r>
      <w:bookmarkEnd w:id="103"/>
    </w:p>
    <w:p w14:paraId="12027A69" w14:textId="77777777" w:rsidR="005E5D7B" w:rsidRPr="005E5D7B" w:rsidRDefault="005E5D7B" w:rsidP="005E5D7B">
      <w:pPr>
        <w:rPr>
          <w:lang w:val="en-CA"/>
        </w:rPr>
      </w:pPr>
    </w:p>
    <w:p w14:paraId="2EE6690E" w14:textId="6ACF3A1E" w:rsidR="00D2657B" w:rsidRPr="004D6E57" w:rsidRDefault="00D2657B" w:rsidP="00D2657B">
      <w:pPr>
        <w:pStyle w:val="Titre3"/>
      </w:pPr>
      <w:bookmarkStart w:id="104" w:name="_Toc89455766"/>
      <w:r w:rsidRPr="004D6E57">
        <w:t>4.5.5.1</w:t>
      </w:r>
      <w:r w:rsidRPr="004D6E57">
        <w:tab/>
        <w:t xml:space="preserve">Data </w:t>
      </w:r>
      <w:proofErr w:type="spellStart"/>
      <w:r w:rsidRPr="004D6E57">
        <w:t>packet</w:t>
      </w:r>
      <w:bookmarkEnd w:id="104"/>
      <w:proofErr w:type="spellEnd"/>
    </w:p>
    <w:p w14:paraId="2AF58C02" w14:textId="2702D6EF" w:rsidR="005E5D7B" w:rsidRPr="004D6E57" w:rsidRDefault="005E5D7B" w:rsidP="005E5D7B">
      <w:pPr>
        <w:rPr>
          <w:sz w:val="28"/>
          <w:szCs w:val="28"/>
        </w:rPr>
      </w:pPr>
    </w:p>
    <w:p w14:paraId="32FC6238" w14:textId="1DE093F2" w:rsidR="00EB627C" w:rsidRPr="00EB627C" w:rsidRDefault="00EB627C" w:rsidP="005E5D7B">
      <w:pPr>
        <w:rPr>
          <w:sz w:val="28"/>
          <w:szCs w:val="28"/>
        </w:rPr>
      </w:pPr>
      <w:r w:rsidRPr="00EB627C">
        <w:rPr>
          <w:sz w:val="28"/>
          <w:szCs w:val="28"/>
        </w:rPr>
        <w:t>Pour capturer un cycle c</w:t>
      </w:r>
      <w:r>
        <w:rPr>
          <w:sz w:val="28"/>
          <w:szCs w:val="28"/>
        </w:rPr>
        <w:t xml:space="preserve">omplet (1 seconde) de l’enregistreur de données MTE (data logger), les chaînes de caractères de début et de fin de cycle sont définies ici. Tout ce qu’il est </w:t>
      </w:r>
      <w:proofErr w:type="spellStart"/>
      <w:proofErr w:type="gramStart"/>
      <w:r>
        <w:rPr>
          <w:sz w:val="28"/>
          <w:szCs w:val="28"/>
        </w:rPr>
        <w:t>transmit</w:t>
      </w:r>
      <w:proofErr w:type="spellEnd"/>
      <w:proofErr w:type="gramEnd"/>
      <w:r>
        <w:rPr>
          <w:sz w:val="28"/>
          <w:szCs w:val="28"/>
        </w:rPr>
        <w:t xml:space="preserve"> entre le début et la fin est considéré</w:t>
      </w:r>
      <w:r w:rsidR="009D2F4E">
        <w:rPr>
          <w:sz w:val="28"/>
          <w:szCs w:val="28"/>
        </w:rPr>
        <w:t>e</w:t>
      </w:r>
      <w:r>
        <w:rPr>
          <w:sz w:val="28"/>
          <w:szCs w:val="28"/>
        </w:rPr>
        <w:t xml:space="preserve"> comme un paquet unique.</w:t>
      </w:r>
    </w:p>
    <w:p w14:paraId="5F91DC85" w14:textId="77777777" w:rsidR="00B433D1" w:rsidRDefault="005E5D7B" w:rsidP="00B433D1">
      <w:pPr>
        <w:keepNext/>
      </w:pPr>
      <w:r>
        <w:rPr>
          <w:noProof/>
        </w:rPr>
        <w:lastRenderedPageBreak/>
        <w:drawing>
          <wp:inline distT="0" distB="0" distL="0" distR="0" wp14:anchorId="5F5A8847" wp14:editId="032645FA">
            <wp:extent cx="4714875" cy="3502954"/>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93"/>
                    <a:stretch>
                      <a:fillRect/>
                    </a:stretch>
                  </pic:blipFill>
                  <pic:spPr>
                    <a:xfrm>
                      <a:off x="0" y="0"/>
                      <a:ext cx="4729472" cy="3513799"/>
                    </a:xfrm>
                    <a:prstGeom prst="rect">
                      <a:avLst/>
                    </a:prstGeom>
                  </pic:spPr>
                </pic:pic>
              </a:graphicData>
            </a:graphic>
          </wp:inline>
        </w:drawing>
      </w:r>
    </w:p>
    <w:p w14:paraId="56786B98" w14:textId="79A68908" w:rsidR="005E5D7B" w:rsidRPr="00B433D1" w:rsidRDefault="00B433D1" w:rsidP="00B433D1">
      <w:pPr>
        <w:pStyle w:val="Lgende"/>
        <w:rPr>
          <w:lang w:val="en-CA"/>
        </w:rPr>
      </w:pPr>
      <w:bookmarkStart w:id="105" w:name="_Toc89455853"/>
      <w:r w:rsidRPr="00B433D1">
        <w:rPr>
          <w:lang w:val="en-CA"/>
        </w:rPr>
        <w:t xml:space="preserve">Figure </w:t>
      </w:r>
      <w:r>
        <w:fldChar w:fldCharType="begin"/>
      </w:r>
      <w:r w:rsidRPr="00B433D1">
        <w:rPr>
          <w:lang w:val="en-CA"/>
        </w:rPr>
        <w:instrText xml:space="preserve"> SEQ Figure \* ARABIC </w:instrText>
      </w:r>
      <w:r>
        <w:fldChar w:fldCharType="separate"/>
      </w:r>
      <w:r w:rsidR="007F3FCF">
        <w:rPr>
          <w:noProof/>
          <w:lang w:val="en-CA"/>
        </w:rPr>
        <w:t>74</w:t>
      </w:r>
      <w:r>
        <w:fldChar w:fldCharType="end"/>
      </w:r>
      <w:r w:rsidRPr="00B433D1">
        <w:rPr>
          <w:lang w:val="en-CA"/>
        </w:rPr>
        <w:t xml:space="preserve"> - Advanced Serial Data </w:t>
      </w:r>
      <w:proofErr w:type="gramStart"/>
      <w:r w:rsidRPr="00B433D1">
        <w:rPr>
          <w:lang w:val="en-CA"/>
        </w:rPr>
        <w:t>Logger :</w:t>
      </w:r>
      <w:proofErr w:type="gramEnd"/>
      <w:r w:rsidRPr="00B433D1">
        <w:rPr>
          <w:lang w:val="en-CA"/>
        </w:rPr>
        <w:t xml:space="preserve"> </w:t>
      </w:r>
      <w:proofErr w:type="spellStart"/>
      <w:r w:rsidRPr="00B433D1">
        <w:rPr>
          <w:lang w:val="en-CA"/>
        </w:rPr>
        <w:t>Analyseur</w:t>
      </w:r>
      <w:proofErr w:type="spellEnd"/>
      <w:r w:rsidRPr="00B433D1">
        <w:rPr>
          <w:lang w:val="en-CA"/>
        </w:rPr>
        <w:t xml:space="preserve"> </w:t>
      </w:r>
      <w:proofErr w:type="spellStart"/>
      <w:r w:rsidRPr="00B433D1">
        <w:rPr>
          <w:lang w:val="en-CA"/>
        </w:rPr>
        <w:t>syntaxique</w:t>
      </w:r>
      <w:proofErr w:type="spellEnd"/>
      <w:r w:rsidRPr="00B433D1">
        <w:rPr>
          <w:lang w:val="en-CA"/>
        </w:rPr>
        <w:t xml:space="preserve">, </w:t>
      </w:r>
      <w:r w:rsidRPr="00B433D1">
        <w:rPr>
          <w:noProof/>
          <w:lang w:val="en-CA"/>
        </w:rPr>
        <w:t xml:space="preserve"> Data Packet paramètres</w:t>
      </w:r>
      <w:bookmarkEnd w:id="105"/>
    </w:p>
    <w:p w14:paraId="70CDB59A" w14:textId="76FBF945" w:rsidR="00D2657B" w:rsidRDefault="00D2657B" w:rsidP="00D2657B">
      <w:pPr>
        <w:pStyle w:val="Titre3"/>
        <w:rPr>
          <w:lang w:val="en-CA"/>
        </w:rPr>
      </w:pPr>
      <w:bookmarkStart w:id="106" w:name="_Toc89455767"/>
      <w:r w:rsidRPr="00D2657B">
        <w:rPr>
          <w:lang w:val="en-CA"/>
        </w:rPr>
        <w:t>4.5.5</w:t>
      </w:r>
      <w:r>
        <w:rPr>
          <w:lang w:val="en-CA"/>
        </w:rPr>
        <w:t>.2</w:t>
      </w:r>
      <w:r w:rsidRPr="00D2657B">
        <w:rPr>
          <w:lang w:val="en-CA"/>
        </w:rPr>
        <w:tab/>
      </w:r>
      <w:r>
        <w:rPr>
          <w:lang w:val="en-CA"/>
        </w:rPr>
        <w:t>Characters translation</w:t>
      </w:r>
      <w:bookmarkEnd w:id="106"/>
    </w:p>
    <w:p w14:paraId="3B96C441" w14:textId="21F3B294" w:rsidR="005E5D7B" w:rsidRDefault="005E5D7B" w:rsidP="005E5D7B">
      <w:pPr>
        <w:rPr>
          <w:lang w:val="en-CA"/>
        </w:rPr>
      </w:pPr>
    </w:p>
    <w:p w14:paraId="3972D192" w14:textId="77777777" w:rsidR="00B433D1" w:rsidRDefault="005E5D7B" w:rsidP="00B433D1">
      <w:pPr>
        <w:keepNext/>
      </w:pPr>
      <w:r>
        <w:rPr>
          <w:noProof/>
        </w:rPr>
        <w:drawing>
          <wp:inline distT="0" distB="0" distL="0" distR="0" wp14:anchorId="16096B61" wp14:editId="6E573826">
            <wp:extent cx="4504762" cy="4000000"/>
            <wp:effectExtent l="0" t="0" r="0" b="63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94"/>
                    <a:stretch>
                      <a:fillRect/>
                    </a:stretch>
                  </pic:blipFill>
                  <pic:spPr>
                    <a:xfrm>
                      <a:off x="0" y="0"/>
                      <a:ext cx="4504762" cy="4000000"/>
                    </a:xfrm>
                    <a:prstGeom prst="rect">
                      <a:avLst/>
                    </a:prstGeom>
                  </pic:spPr>
                </pic:pic>
              </a:graphicData>
            </a:graphic>
          </wp:inline>
        </w:drawing>
      </w:r>
    </w:p>
    <w:p w14:paraId="1D169DC0" w14:textId="33A2C8AF" w:rsidR="005E5D7B" w:rsidRDefault="00B433D1" w:rsidP="00B433D1">
      <w:pPr>
        <w:pStyle w:val="Lgende"/>
        <w:rPr>
          <w:lang w:val="en-CA"/>
        </w:rPr>
      </w:pPr>
      <w:bookmarkStart w:id="107" w:name="_Toc89455854"/>
      <w:r>
        <w:t xml:space="preserve">Figure </w:t>
      </w:r>
      <w:r>
        <w:fldChar w:fldCharType="begin"/>
      </w:r>
      <w:r>
        <w:instrText xml:space="preserve"> SEQ Figure \* ARABIC </w:instrText>
      </w:r>
      <w:r>
        <w:fldChar w:fldCharType="separate"/>
      </w:r>
      <w:r w:rsidR="007F3FCF">
        <w:rPr>
          <w:noProof/>
        </w:rPr>
        <w:t>75</w:t>
      </w:r>
      <w:r>
        <w:fldChar w:fldCharType="end"/>
      </w:r>
      <w:r w:rsidRPr="008A2B7F">
        <w:t xml:space="preserve"> - Advanced Serial Data Logger : Analyseur syntaxique, </w:t>
      </w:r>
      <w:proofErr w:type="spellStart"/>
      <w:r>
        <w:t>Characters</w:t>
      </w:r>
      <w:proofErr w:type="spellEnd"/>
      <w:r>
        <w:t xml:space="preserve"> translation paramètres</w:t>
      </w:r>
      <w:bookmarkEnd w:id="107"/>
    </w:p>
    <w:p w14:paraId="79012D48" w14:textId="77777777" w:rsidR="005E5D7B" w:rsidRPr="005E5D7B" w:rsidRDefault="005E5D7B" w:rsidP="005E5D7B">
      <w:pPr>
        <w:rPr>
          <w:lang w:val="en-CA"/>
        </w:rPr>
      </w:pPr>
    </w:p>
    <w:p w14:paraId="2F4A78EB" w14:textId="66C046A8" w:rsidR="00D2657B" w:rsidRDefault="00D2657B" w:rsidP="00D2657B">
      <w:pPr>
        <w:pStyle w:val="Titre3"/>
        <w:rPr>
          <w:lang w:val="en-CA"/>
        </w:rPr>
      </w:pPr>
      <w:bookmarkStart w:id="108" w:name="_Toc89455768"/>
      <w:r w:rsidRPr="00D2657B">
        <w:rPr>
          <w:lang w:val="en-CA"/>
        </w:rPr>
        <w:lastRenderedPageBreak/>
        <w:t>4.5.5</w:t>
      </w:r>
      <w:r>
        <w:rPr>
          <w:lang w:val="en-CA"/>
        </w:rPr>
        <w:t>.3</w:t>
      </w:r>
      <w:r w:rsidRPr="00D2657B">
        <w:rPr>
          <w:lang w:val="en-CA"/>
        </w:rPr>
        <w:tab/>
      </w:r>
      <w:r>
        <w:rPr>
          <w:lang w:val="en-CA"/>
        </w:rPr>
        <w:t>Filter</w:t>
      </w:r>
      <w:bookmarkEnd w:id="108"/>
    </w:p>
    <w:p w14:paraId="79638E45" w14:textId="7B55D4D7" w:rsidR="005E5D7B" w:rsidRDefault="005E5D7B" w:rsidP="005E5D7B">
      <w:pPr>
        <w:rPr>
          <w:lang w:val="en-CA"/>
        </w:rPr>
      </w:pPr>
    </w:p>
    <w:p w14:paraId="5C811625" w14:textId="77777777" w:rsidR="00B433D1" w:rsidRDefault="005E5D7B" w:rsidP="00B433D1">
      <w:pPr>
        <w:keepNext/>
      </w:pPr>
      <w:r>
        <w:rPr>
          <w:noProof/>
        </w:rPr>
        <w:drawing>
          <wp:inline distT="0" distB="0" distL="0" distR="0" wp14:anchorId="2831571B" wp14:editId="2311E9B8">
            <wp:extent cx="4523809" cy="402857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23809" cy="4028571"/>
                    </a:xfrm>
                    <a:prstGeom prst="rect">
                      <a:avLst/>
                    </a:prstGeom>
                  </pic:spPr>
                </pic:pic>
              </a:graphicData>
            </a:graphic>
          </wp:inline>
        </w:drawing>
      </w:r>
    </w:p>
    <w:p w14:paraId="26D32BFA" w14:textId="491948EE" w:rsidR="005E5D7B" w:rsidRPr="00B433D1" w:rsidRDefault="00B433D1" w:rsidP="00B433D1">
      <w:pPr>
        <w:pStyle w:val="Lgende"/>
      </w:pPr>
      <w:bookmarkStart w:id="109" w:name="_Toc89455855"/>
      <w:r>
        <w:t xml:space="preserve">Figure </w:t>
      </w:r>
      <w:r>
        <w:fldChar w:fldCharType="begin"/>
      </w:r>
      <w:r>
        <w:instrText xml:space="preserve"> SEQ Figure \* ARABIC </w:instrText>
      </w:r>
      <w:r>
        <w:fldChar w:fldCharType="separate"/>
      </w:r>
      <w:r w:rsidR="007F3FCF">
        <w:rPr>
          <w:noProof/>
        </w:rPr>
        <w:t>76</w:t>
      </w:r>
      <w:r>
        <w:fldChar w:fldCharType="end"/>
      </w:r>
      <w:r w:rsidRPr="00486ED2">
        <w:t xml:space="preserve"> - Advanced Serial Data Logger : Analyseur syntaxique, </w:t>
      </w:r>
      <w:proofErr w:type="spellStart"/>
      <w:r>
        <w:t>Filter</w:t>
      </w:r>
      <w:proofErr w:type="spellEnd"/>
      <w:r>
        <w:t xml:space="preserve"> paramètres</w:t>
      </w:r>
      <w:bookmarkEnd w:id="109"/>
    </w:p>
    <w:p w14:paraId="33828ACA" w14:textId="06E42513" w:rsidR="00D2657B" w:rsidRPr="00870EF1" w:rsidRDefault="00D2657B" w:rsidP="00870EF1">
      <w:pPr>
        <w:pStyle w:val="Titre3"/>
      </w:pPr>
      <w:bookmarkStart w:id="110" w:name="_Toc89455769"/>
      <w:r w:rsidRPr="00870EF1">
        <w:t>4.5.5.4</w:t>
      </w:r>
      <w:r w:rsidRPr="00870EF1">
        <w:tab/>
        <w:t xml:space="preserve">Data </w:t>
      </w:r>
      <w:proofErr w:type="spellStart"/>
      <w:r w:rsidRPr="00870EF1">
        <w:t>parsing</w:t>
      </w:r>
      <w:proofErr w:type="spellEnd"/>
      <w:r w:rsidR="00870EF1" w:rsidRPr="00870EF1">
        <w:t xml:space="preserve"> et Guide Expressions Régulière (Regular Expression)</w:t>
      </w:r>
      <w:bookmarkEnd w:id="110"/>
    </w:p>
    <w:p w14:paraId="52DAE222" w14:textId="42BDA0F2" w:rsidR="000B3169" w:rsidRPr="004D6E57" w:rsidRDefault="000B3169" w:rsidP="000B3169">
      <w:pPr>
        <w:rPr>
          <w:sz w:val="28"/>
          <w:szCs w:val="28"/>
        </w:rPr>
      </w:pPr>
    </w:p>
    <w:p w14:paraId="107BB3C5" w14:textId="77777777" w:rsidR="00B541A7" w:rsidRDefault="00B541A7">
      <w:pPr>
        <w:rPr>
          <w:sz w:val="28"/>
          <w:szCs w:val="28"/>
        </w:rPr>
      </w:pPr>
      <w:r>
        <w:rPr>
          <w:sz w:val="28"/>
          <w:szCs w:val="28"/>
        </w:rPr>
        <w:br w:type="page"/>
      </w:r>
    </w:p>
    <w:p w14:paraId="7FD43D13" w14:textId="0D79B0AE" w:rsidR="00EB627C" w:rsidRPr="00EB627C" w:rsidRDefault="00EB627C" w:rsidP="000B3169">
      <w:pPr>
        <w:rPr>
          <w:sz w:val="28"/>
          <w:szCs w:val="28"/>
        </w:rPr>
      </w:pPr>
      <w:r w:rsidRPr="00EB627C">
        <w:rPr>
          <w:sz w:val="28"/>
          <w:szCs w:val="28"/>
        </w:rPr>
        <w:lastRenderedPageBreak/>
        <w:t>Voici la section de l</w:t>
      </w:r>
      <w:r>
        <w:rPr>
          <w:sz w:val="28"/>
          <w:szCs w:val="28"/>
        </w:rPr>
        <w:t>’analyseur syntaxique des données brutes.</w:t>
      </w:r>
    </w:p>
    <w:p w14:paraId="70EC16F5" w14:textId="77777777" w:rsidR="009A732E" w:rsidRDefault="000B3169" w:rsidP="009A732E">
      <w:pPr>
        <w:keepNext/>
      </w:pPr>
      <w:r>
        <w:rPr>
          <w:noProof/>
        </w:rPr>
        <w:drawing>
          <wp:inline distT="0" distB="0" distL="0" distR="0" wp14:anchorId="03BA546A" wp14:editId="013FEF38">
            <wp:extent cx="4067175" cy="3636331"/>
            <wp:effectExtent l="0" t="0" r="0" b="254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96"/>
                    <a:stretch>
                      <a:fillRect/>
                    </a:stretch>
                  </pic:blipFill>
                  <pic:spPr>
                    <a:xfrm>
                      <a:off x="0" y="0"/>
                      <a:ext cx="4070629" cy="3639419"/>
                    </a:xfrm>
                    <a:prstGeom prst="rect">
                      <a:avLst/>
                    </a:prstGeom>
                  </pic:spPr>
                </pic:pic>
              </a:graphicData>
            </a:graphic>
          </wp:inline>
        </w:drawing>
      </w:r>
    </w:p>
    <w:p w14:paraId="633CB74D" w14:textId="548B72A3" w:rsidR="00EB627C" w:rsidRPr="009A732E" w:rsidRDefault="009A732E" w:rsidP="009A732E">
      <w:pPr>
        <w:pStyle w:val="Lgende"/>
        <w:rPr>
          <w:lang w:val="en-CA"/>
        </w:rPr>
      </w:pPr>
      <w:bookmarkStart w:id="111" w:name="_Toc89455856"/>
      <w:r w:rsidRPr="009A732E">
        <w:rPr>
          <w:lang w:val="en-CA"/>
        </w:rPr>
        <w:t xml:space="preserve">Figure </w:t>
      </w:r>
      <w:r>
        <w:fldChar w:fldCharType="begin"/>
      </w:r>
      <w:r w:rsidRPr="009A732E">
        <w:rPr>
          <w:lang w:val="en-CA"/>
        </w:rPr>
        <w:instrText xml:space="preserve"> SEQ Figure \* ARABIC </w:instrText>
      </w:r>
      <w:r>
        <w:fldChar w:fldCharType="separate"/>
      </w:r>
      <w:r w:rsidR="007F3FCF">
        <w:rPr>
          <w:noProof/>
          <w:lang w:val="en-CA"/>
        </w:rPr>
        <w:t>77</w:t>
      </w:r>
      <w:r>
        <w:fldChar w:fldCharType="end"/>
      </w:r>
      <w:r w:rsidRPr="009A732E">
        <w:rPr>
          <w:lang w:val="en-CA"/>
        </w:rPr>
        <w:t xml:space="preserve"> - Advanced Serial Data </w:t>
      </w:r>
      <w:proofErr w:type="gramStart"/>
      <w:r w:rsidRPr="009A732E">
        <w:rPr>
          <w:lang w:val="en-CA"/>
        </w:rPr>
        <w:t>Logger :</w:t>
      </w:r>
      <w:proofErr w:type="gramEnd"/>
      <w:r w:rsidRPr="009A732E">
        <w:rPr>
          <w:lang w:val="en-CA"/>
        </w:rPr>
        <w:t xml:space="preserve"> </w:t>
      </w:r>
      <w:proofErr w:type="spellStart"/>
      <w:r w:rsidRPr="009A732E">
        <w:rPr>
          <w:lang w:val="en-CA"/>
        </w:rPr>
        <w:t>Analyseur</w:t>
      </w:r>
      <w:proofErr w:type="spellEnd"/>
      <w:r w:rsidRPr="009A732E">
        <w:rPr>
          <w:lang w:val="en-CA"/>
        </w:rPr>
        <w:t xml:space="preserve"> </w:t>
      </w:r>
      <w:proofErr w:type="spellStart"/>
      <w:r w:rsidRPr="009A732E">
        <w:rPr>
          <w:lang w:val="en-CA"/>
        </w:rPr>
        <w:t>syntaxique</w:t>
      </w:r>
      <w:proofErr w:type="spellEnd"/>
      <w:r w:rsidRPr="009A732E">
        <w:rPr>
          <w:lang w:val="en-CA"/>
        </w:rPr>
        <w:t xml:space="preserve">, Data Parsing </w:t>
      </w:r>
      <w:proofErr w:type="spellStart"/>
      <w:r w:rsidRPr="009A732E">
        <w:rPr>
          <w:lang w:val="en-CA"/>
        </w:rPr>
        <w:t>paramètres</w:t>
      </w:r>
      <w:proofErr w:type="spellEnd"/>
      <w:r w:rsidRPr="009A732E">
        <w:rPr>
          <w:lang w:val="en-CA"/>
        </w:rPr>
        <w:t xml:space="preserve"> ITEMS regular expression</w:t>
      </w:r>
      <w:bookmarkEnd w:id="111"/>
    </w:p>
    <w:p w14:paraId="1C85831F" w14:textId="08358E59" w:rsidR="00EB627C" w:rsidRPr="00730C08" w:rsidRDefault="00730C08" w:rsidP="00730C08">
      <w:pPr>
        <w:pStyle w:val="Paragraphedeliste"/>
        <w:numPr>
          <w:ilvl w:val="0"/>
          <w:numId w:val="44"/>
        </w:numPr>
        <w:rPr>
          <w:sz w:val="28"/>
          <w:szCs w:val="28"/>
        </w:rPr>
      </w:pPr>
      <w:r w:rsidRPr="00730C08">
        <w:rPr>
          <w:sz w:val="28"/>
          <w:szCs w:val="28"/>
        </w:rPr>
        <w:t>La section</w:t>
      </w:r>
      <w:proofErr w:type="gramStart"/>
      <w:r w:rsidRPr="00730C08">
        <w:rPr>
          <w:sz w:val="28"/>
          <w:szCs w:val="28"/>
        </w:rPr>
        <w:t xml:space="preserve"> «TAG</w:t>
      </w:r>
      <w:proofErr w:type="gramEnd"/>
      <w:r w:rsidRPr="00730C08">
        <w:rPr>
          <w:sz w:val="28"/>
          <w:szCs w:val="28"/>
        </w:rPr>
        <w:t>_SUNA» est un identifiant interne</w:t>
      </w:r>
      <w:r>
        <w:rPr>
          <w:sz w:val="28"/>
          <w:szCs w:val="28"/>
        </w:rPr>
        <w:t>.</w:t>
      </w:r>
    </w:p>
    <w:p w14:paraId="47B6219C" w14:textId="00792EB5" w:rsidR="00730C08" w:rsidRDefault="00730C08" w:rsidP="00730C08">
      <w:pPr>
        <w:pStyle w:val="Paragraphedeliste"/>
        <w:numPr>
          <w:ilvl w:val="0"/>
          <w:numId w:val="44"/>
        </w:numPr>
        <w:rPr>
          <w:sz w:val="28"/>
          <w:szCs w:val="28"/>
        </w:rPr>
      </w:pPr>
      <w:r>
        <w:rPr>
          <w:sz w:val="28"/>
          <w:szCs w:val="28"/>
        </w:rPr>
        <w:t xml:space="preserve">Item </w:t>
      </w:r>
      <w:proofErr w:type="spellStart"/>
      <w:r>
        <w:rPr>
          <w:sz w:val="28"/>
          <w:szCs w:val="28"/>
        </w:rPr>
        <w:t>name</w:t>
      </w:r>
      <w:proofErr w:type="spellEnd"/>
      <w:r>
        <w:rPr>
          <w:sz w:val="28"/>
          <w:szCs w:val="28"/>
        </w:rPr>
        <w:t> : Le nom de la nouvelle variable.</w:t>
      </w:r>
    </w:p>
    <w:p w14:paraId="373742EE" w14:textId="64C3232A" w:rsidR="00730C08" w:rsidRDefault="00730C08" w:rsidP="00730C08">
      <w:pPr>
        <w:pStyle w:val="Paragraphedeliste"/>
        <w:numPr>
          <w:ilvl w:val="0"/>
          <w:numId w:val="44"/>
        </w:numPr>
        <w:rPr>
          <w:sz w:val="28"/>
          <w:szCs w:val="28"/>
        </w:rPr>
      </w:pPr>
      <w:proofErr w:type="spellStart"/>
      <w:r>
        <w:rPr>
          <w:sz w:val="28"/>
          <w:szCs w:val="28"/>
        </w:rPr>
        <w:t>Parser’s</w:t>
      </w:r>
      <w:proofErr w:type="spellEnd"/>
      <w:r>
        <w:rPr>
          <w:sz w:val="28"/>
          <w:szCs w:val="28"/>
        </w:rPr>
        <w:t xml:space="preserve"> type : Le type d’analyseur syntaxique désiré.</w:t>
      </w:r>
    </w:p>
    <w:p w14:paraId="2D28FC78" w14:textId="18910E91" w:rsidR="00730C08" w:rsidRDefault="00730C08" w:rsidP="00730C08">
      <w:pPr>
        <w:pStyle w:val="Paragraphedeliste"/>
        <w:numPr>
          <w:ilvl w:val="0"/>
          <w:numId w:val="44"/>
        </w:numPr>
        <w:rPr>
          <w:sz w:val="28"/>
          <w:szCs w:val="28"/>
        </w:rPr>
      </w:pPr>
      <w:r>
        <w:rPr>
          <w:sz w:val="28"/>
          <w:szCs w:val="28"/>
        </w:rPr>
        <w:t>Data type : Le type de variable (numérique, date/heure</w:t>
      </w:r>
      <w:r w:rsidR="00826244">
        <w:rPr>
          <w:sz w:val="28"/>
          <w:szCs w:val="28"/>
        </w:rPr>
        <w:t xml:space="preserve">, </w:t>
      </w:r>
      <w:r>
        <w:rPr>
          <w:sz w:val="28"/>
          <w:szCs w:val="28"/>
        </w:rPr>
        <w:t>chaîne de caractères</w:t>
      </w:r>
      <w:r w:rsidR="00584115">
        <w:rPr>
          <w:sz w:val="28"/>
          <w:szCs w:val="28"/>
        </w:rPr>
        <w:t>,</w:t>
      </w:r>
      <w:r>
        <w:rPr>
          <w:sz w:val="28"/>
          <w:szCs w:val="28"/>
        </w:rPr>
        <w:t xml:space="preserve"> etc.).</w:t>
      </w:r>
    </w:p>
    <w:p w14:paraId="3CFC6F57" w14:textId="194696FB" w:rsidR="00730C08" w:rsidRDefault="00730C08" w:rsidP="00730C08">
      <w:pPr>
        <w:pStyle w:val="Paragraphedeliste"/>
        <w:numPr>
          <w:ilvl w:val="0"/>
          <w:numId w:val="44"/>
        </w:numPr>
        <w:rPr>
          <w:sz w:val="28"/>
          <w:szCs w:val="28"/>
        </w:rPr>
      </w:pPr>
      <w:r>
        <w:rPr>
          <w:sz w:val="28"/>
          <w:szCs w:val="28"/>
        </w:rPr>
        <w:t>La valeur par défaut si la recherche échoue (données manquantes).</w:t>
      </w:r>
    </w:p>
    <w:p w14:paraId="441AD507" w14:textId="068CB5FA" w:rsidR="00730C08" w:rsidRDefault="00730C08" w:rsidP="00730C08">
      <w:pPr>
        <w:pStyle w:val="Paragraphedeliste"/>
        <w:numPr>
          <w:ilvl w:val="0"/>
          <w:numId w:val="44"/>
        </w:numPr>
        <w:rPr>
          <w:sz w:val="28"/>
          <w:szCs w:val="28"/>
        </w:rPr>
      </w:pPr>
      <w:r>
        <w:rPr>
          <w:sz w:val="28"/>
          <w:szCs w:val="28"/>
        </w:rPr>
        <w:t>Regular expression : L’expression recherche avec entre « </w:t>
      </w:r>
      <w:proofErr w:type="gramStart"/>
      <w:r>
        <w:rPr>
          <w:sz w:val="28"/>
          <w:szCs w:val="28"/>
        </w:rPr>
        <w:t>( )</w:t>
      </w:r>
      <w:proofErr w:type="gramEnd"/>
      <w:r>
        <w:rPr>
          <w:sz w:val="28"/>
          <w:szCs w:val="28"/>
        </w:rPr>
        <w:t> » le contenu visé.</w:t>
      </w:r>
    </w:p>
    <w:p w14:paraId="0D1D36A9" w14:textId="1BBE57BA" w:rsidR="006D7473" w:rsidRPr="006D7473" w:rsidRDefault="006D7473" w:rsidP="000B3169">
      <w:pPr>
        <w:pStyle w:val="Paragraphedeliste"/>
        <w:numPr>
          <w:ilvl w:val="0"/>
          <w:numId w:val="44"/>
        </w:numPr>
      </w:pPr>
      <w:r>
        <w:rPr>
          <w:noProof/>
        </w:rPr>
        <mc:AlternateContent>
          <mc:Choice Requires="wps">
            <w:drawing>
              <wp:anchor distT="0" distB="0" distL="114300" distR="114300" simplePos="0" relativeHeight="251799552" behindDoc="0" locked="0" layoutInCell="1" allowOverlap="1" wp14:anchorId="7038401A" wp14:editId="6BE9E450">
                <wp:simplePos x="0" y="0"/>
                <wp:positionH relativeFrom="column">
                  <wp:posOffset>226060</wp:posOffset>
                </wp:positionH>
                <wp:positionV relativeFrom="paragraph">
                  <wp:posOffset>3143250</wp:posOffset>
                </wp:positionV>
                <wp:extent cx="640905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6409055" cy="635"/>
                        </a:xfrm>
                        <a:prstGeom prst="rect">
                          <a:avLst/>
                        </a:prstGeom>
                        <a:solidFill>
                          <a:prstClr val="white"/>
                        </a:solidFill>
                        <a:ln>
                          <a:noFill/>
                        </a:ln>
                      </wps:spPr>
                      <wps:txbx>
                        <w:txbxContent>
                          <w:p w14:paraId="6082FA04" w14:textId="136E9AC5" w:rsidR="006D7473" w:rsidRPr="001B30D9" w:rsidRDefault="006D7473" w:rsidP="006D7473">
                            <w:pPr>
                              <w:pStyle w:val="Lgende"/>
                              <w:rPr>
                                <w:noProof/>
                              </w:rPr>
                            </w:pPr>
                            <w:bookmarkStart w:id="112" w:name="_Toc89455881"/>
                            <w:r>
                              <w:t xml:space="preserve">Table </w:t>
                            </w:r>
                            <w:r>
                              <w:fldChar w:fldCharType="begin"/>
                            </w:r>
                            <w:r>
                              <w:instrText xml:space="preserve"> SEQ Table \* ARABIC </w:instrText>
                            </w:r>
                            <w:r>
                              <w:fldChar w:fldCharType="separate"/>
                            </w:r>
                            <w:r>
                              <w:rPr>
                                <w:noProof/>
                              </w:rPr>
                              <w:t>1</w:t>
                            </w:r>
                            <w:r>
                              <w:fldChar w:fldCharType="end"/>
                            </w:r>
                            <w:r w:rsidRPr="00CB3246">
                              <w:t xml:space="preserve"> - Texte de la configuration de l'analyseur syntaxique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38401A" id="_x0000_t202" coordsize="21600,21600" o:spt="202" path="m,l,21600r21600,l21600,xe">
                <v:stroke joinstyle="miter"/>
                <v:path gradientshapeok="t" o:connecttype="rect"/>
              </v:shapetype>
              <v:shape id="Zone de texte 46" o:spid="_x0000_s1026" type="#_x0000_t202" style="position:absolute;left:0;text-align:left;margin-left:17.8pt;margin-top:247.5pt;width:504.6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" stroked="f">
                <v:textbox style="mso-fit-shape-to-text:t" inset="0,0,0,0">
                  <w:txbxContent>
                    <w:p w14:paraId="6082FA04" w14:textId="136E9AC5" w:rsidR="006D7473" w:rsidRPr="001B30D9" w:rsidRDefault="006D7473" w:rsidP="006D7473">
                      <w:pPr>
                        <w:pStyle w:val="Lgende"/>
                        <w:rPr>
                          <w:noProof/>
                        </w:rPr>
                      </w:pPr>
                      <w:bookmarkStart w:id="113" w:name="_Toc89455881"/>
                      <w:r>
                        <w:t xml:space="preserve">Table </w:t>
                      </w:r>
                      <w:r>
                        <w:fldChar w:fldCharType="begin"/>
                      </w:r>
                      <w:r>
                        <w:instrText xml:space="preserve"> SEQ Table \* ARABIC </w:instrText>
                      </w:r>
                      <w:r>
                        <w:fldChar w:fldCharType="separate"/>
                      </w:r>
                      <w:r>
                        <w:rPr>
                          <w:noProof/>
                        </w:rPr>
                        <w:t>1</w:t>
                      </w:r>
                      <w:r>
                        <w:fldChar w:fldCharType="end"/>
                      </w:r>
                      <w:r w:rsidRPr="00CB3246">
                        <w:t xml:space="preserve"> - Texte de la configuration de l'analyseur syntaxique</w:t>
                      </w:r>
                      <w:bookmarkEnd w:id="113"/>
                    </w:p>
                  </w:txbxContent>
                </v:textbox>
                <w10:wrap type="square"/>
              </v:shape>
            </w:pict>
          </mc:Fallback>
        </mc:AlternateContent>
      </w:r>
      <w:r>
        <w:rPr>
          <w:noProof/>
        </w:rPr>
        <mc:AlternateContent>
          <mc:Choice Requires="wps">
            <w:drawing>
              <wp:anchor distT="0" distB="0" distL="114300" distR="114300" simplePos="0" relativeHeight="251700224" behindDoc="0" locked="0" layoutInCell="1" allowOverlap="1" wp14:anchorId="7176B4BE" wp14:editId="23468BBF">
                <wp:simplePos x="0" y="0"/>
                <wp:positionH relativeFrom="margin">
                  <wp:align>right</wp:align>
                </wp:positionH>
                <wp:positionV relativeFrom="paragraph">
                  <wp:posOffset>371475</wp:posOffset>
                </wp:positionV>
                <wp:extent cx="6409055" cy="2714625"/>
                <wp:effectExtent l="0" t="0" r="10795" b="2857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9055" cy="2714625"/>
                        </a:xfrm>
                        <a:prstGeom prst="rect">
                          <a:avLst/>
                        </a:prstGeom>
                        <a:solidFill>
                          <a:srgbClr val="FFFFFF"/>
                        </a:solidFill>
                        <a:ln w="9525">
                          <a:solidFill>
                            <a:srgbClr val="000000"/>
                          </a:solidFill>
                          <a:miter lim="800000"/>
                          <a:headEnd/>
                          <a:tailEnd/>
                        </a:ln>
                      </wps:spPr>
                      <wps:txbx>
                        <w:txbxContent>
                          <w:p w14:paraId="156E566A" w14:textId="5B6BE9A9" w:rsidR="000A59D7" w:rsidRPr="000A59D7" w:rsidRDefault="000A59D7" w:rsidP="000A59D7">
                            <w:pPr>
                              <w:suppressAutoHyphens/>
                              <w:rPr>
                                <w:sz w:val="20"/>
                                <w:szCs w:val="20"/>
                                <w:lang w:val="en-CA"/>
                              </w:rPr>
                            </w:pPr>
                            <w:r w:rsidRPr="000A59D7">
                              <w:rPr>
                                <w:sz w:val="20"/>
                                <w:szCs w:val="20"/>
                                <w:lang w:val="en-CA"/>
                              </w:rPr>
                              <w:t>[Common]</w:t>
                            </w:r>
                          </w:p>
                          <w:p w14:paraId="44F5D449" w14:textId="77777777" w:rsidR="000A59D7" w:rsidRPr="000A59D7" w:rsidRDefault="000A59D7" w:rsidP="000A59D7">
                            <w:pPr>
                              <w:suppressAutoHyphens/>
                              <w:rPr>
                                <w:sz w:val="20"/>
                                <w:szCs w:val="20"/>
                                <w:lang w:val="en-CA"/>
                              </w:rPr>
                            </w:pPr>
                            <w:r w:rsidRPr="000A59D7">
                              <w:rPr>
                                <w:sz w:val="20"/>
                                <w:szCs w:val="20"/>
                                <w:lang w:val="en-CA"/>
                              </w:rPr>
                              <w:t>Left=-1612</w:t>
                            </w:r>
                          </w:p>
                          <w:p w14:paraId="25DDBBB4" w14:textId="77777777" w:rsidR="000A59D7" w:rsidRPr="000A59D7" w:rsidRDefault="000A59D7" w:rsidP="000A59D7">
                            <w:pPr>
                              <w:suppressAutoHyphens/>
                              <w:rPr>
                                <w:sz w:val="20"/>
                                <w:szCs w:val="20"/>
                                <w:lang w:val="en-CA"/>
                              </w:rPr>
                            </w:pPr>
                            <w:r w:rsidRPr="000A59D7">
                              <w:rPr>
                                <w:sz w:val="20"/>
                                <w:szCs w:val="20"/>
                                <w:lang w:val="en-CA"/>
                              </w:rPr>
                              <w:t>Top=207</w:t>
                            </w:r>
                          </w:p>
                          <w:p w14:paraId="4676B14C" w14:textId="77777777" w:rsidR="000A59D7" w:rsidRPr="000A59D7" w:rsidRDefault="000A59D7" w:rsidP="000A59D7">
                            <w:pPr>
                              <w:suppressAutoHyphens/>
                              <w:rPr>
                                <w:sz w:val="20"/>
                                <w:szCs w:val="20"/>
                                <w:lang w:val="en-CA"/>
                              </w:rPr>
                            </w:pPr>
                            <w:r w:rsidRPr="000A59D7">
                              <w:rPr>
                                <w:sz w:val="20"/>
                                <w:szCs w:val="20"/>
                                <w:lang w:val="en-CA"/>
                              </w:rPr>
                              <w:t>Height=420</w:t>
                            </w:r>
                          </w:p>
                          <w:p w14:paraId="527C8055" w14:textId="77777777" w:rsidR="000A59D7" w:rsidRPr="000A59D7" w:rsidRDefault="000A59D7" w:rsidP="000A59D7">
                            <w:pPr>
                              <w:keepLines/>
                              <w:suppressAutoHyphens/>
                              <w:rPr>
                                <w:sz w:val="20"/>
                                <w:szCs w:val="20"/>
                                <w:lang w:val="en-CA"/>
                              </w:rPr>
                            </w:pPr>
                            <w:r w:rsidRPr="000A59D7">
                              <w:rPr>
                                <w:sz w:val="20"/>
                                <w:szCs w:val="20"/>
                                <w:lang w:val="en-CA"/>
                              </w:rPr>
                              <w:t>Width=1177</w:t>
                            </w:r>
                          </w:p>
                          <w:p w14:paraId="0D5420E9" w14:textId="77777777" w:rsidR="000A59D7" w:rsidRPr="000A59D7" w:rsidRDefault="000A59D7" w:rsidP="000A59D7">
                            <w:pPr>
                              <w:suppressAutoHyphens/>
                              <w:rPr>
                                <w:sz w:val="20"/>
                                <w:szCs w:val="20"/>
                                <w:lang w:val="en-CA"/>
                              </w:rPr>
                            </w:pPr>
                            <w:r w:rsidRPr="000A59D7">
                              <w:rPr>
                                <w:sz w:val="20"/>
                                <w:szCs w:val="20"/>
                                <w:lang w:val="en-CA"/>
                              </w:rPr>
                              <w:t>Open files dir=</w:t>
                            </w:r>
                          </w:p>
                          <w:p w14:paraId="6F7F50ED" w14:textId="77777777" w:rsidR="000A59D7" w:rsidRPr="000A59D7" w:rsidRDefault="000A59D7" w:rsidP="000A59D7">
                            <w:pPr>
                              <w:suppressAutoHyphens/>
                              <w:rPr>
                                <w:sz w:val="20"/>
                                <w:szCs w:val="20"/>
                                <w:lang w:val="en-CA"/>
                              </w:rPr>
                            </w:pPr>
                            <w:r w:rsidRPr="000A59D7">
                              <w:rPr>
                                <w:sz w:val="20"/>
                                <w:szCs w:val="20"/>
                                <w:lang w:val="en-CA"/>
                              </w:rPr>
                              <w:t>Open files dir filter index=1</w:t>
                            </w:r>
                          </w:p>
                          <w:p w14:paraId="02507C7A" w14:textId="77777777" w:rsidR="000A59D7" w:rsidRPr="000A59D7" w:rsidRDefault="000A59D7" w:rsidP="000A59D7">
                            <w:pPr>
                              <w:suppressAutoHyphens/>
                              <w:rPr>
                                <w:sz w:val="20"/>
                                <w:szCs w:val="20"/>
                              </w:rPr>
                            </w:pPr>
                            <w:r w:rsidRPr="000A59D7">
                              <w:rPr>
                                <w:sz w:val="20"/>
                                <w:szCs w:val="20"/>
                              </w:rPr>
                              <w:t>Save files dir=\\rec-pr-srv03.rec.ulaval.ca\utilisateurs$\BRDIO20\Documents\FORSCE\ASDL_Parser_Predefinition.ini</w:t>
                            </w:r>
                          </w:p>
                          <w:p w14:paraId="64C408D8" w14:textId="77777777" w:rsidR="000A59D7" w:rsidRPr="000A59D7" w:rsidRDefault="000A59D7" w:rsidP="000A59D7">
                            <w:pPr>
                              <w:suppressAutoHyphens/>
                              <w:rPr>
                                <w:sz w:val="20"/>
                                <w:szCs w:val="20"/>
                              </w:rPr>
                            </w:pPr>
                            <w:r w:rsidRPr="000A59D7">
                              <w:rPr>
                                <w:sz w:val="20"/>
                                <w:szCs w:val="20"/>
                              </w:rPr>
                              <w:t>Save files dir filter index=1</w:t>
                            </w:r>
                          </w:p>
                          <w:p w14:paraId="4F942CF9" w14:textId="77777777" w:rsidR="000A59D7" w:rsidRPr="000A59D7" w:rsidRDefault="000A59D7" w:rsidP="000A59D7">
                            <w:pPr>
                              <w:suppressAutoHyphens/>
                              <w:rPr>
                                <w:sz w:val="20"/>
                                <w:szCs w:val="20"/>
                              </w:rPr>
                            </w:pPr>
                            <w:r w:rsidRPr="000A59D7">
                              <w:rPr>
                                <w:sz w:val="20"/>
                                <w:szCs w:val="20"/>
                              </w:rPr>
                              <w:t>Parser config=TAG_SUNA|TAG_SUNA|4|6|||||-1|[0-9]%2B:[0-9]%2B:([0-9]%2B).[0-9]%2B\s*\[SUNA\s*\]\s|1|%0D%0ATAG_APLA_PASHR|TAG_APLA_PASHR|4|8|||||-1|[0-9]%2B:[0-9]%2B:[0-9]%2B\.[0-9]%2B\s*\[APLA\s*\]\s\$PASHR,([0-9]%2B)\.[0-9]%2B\,|1|%0D%0ATAG_APLA_INGGA|TAG_APLA_INGGA|4|8|||||-1|[0-9]%2B:[0-9]%2B:[0-9]%2B\.[0-9]%2B\s*\[APLA\s*\]\s\$INGGA\,([0-9]%2B)\.[0-9]%2B\,|1|%0D%0ATAG_UTC_DATE_STR|TAG_UTC_DATE_STR|4|0|||||999:99:99|[0-9]%2B:[0-9]%2B:[0-9]%2B\.[0-9]%2B\s*\[APLA\s*\]\s\$UTC,([0-9]%2B),[0-9]%2B\.[0-9]%2B|1|%0D%0ATAG_DBG_TIME|TAG_DBG_TIME|4|10|||||99:99:99|([0-9]%2B:[0-9]%2B:[0-9]%2B).[0-9]%2B\s*\[DBG\s*\]\s|1|%0D%0ATAG_UTC_TIME_STR|TAG_UTC_TIME_STR|4|0|||||000000|[0-9]%2B:[0-9]%2B:[0-9]%2B\.[0-9]%2B\s*\[APLA\s*\]\s\$UTC,[0-9]%2B,([0-9]%2B)\.|1|%0D%0ATAG_OCR3_HEX|TAG_OCR3_HEX|4|0|||||-1|[0-9]%2B:[0-9]%2B:[0-9]%2B.[0-9]%2B\s*\[OCR3\s*\]\s([0-9ABCDEF]%2B)|1|%0D%0ATAG_OCR1_HEX|TAG_OCR1_HEX|4|0|||||-1|[0-9]%2B:[0-9]%2B:[0-9]%2B.[0-9]%2B\s*\[OCR1\s*\]\s([0-9ABCDEF]%2B)|1|%0D%0ATAG_OCR2_HEX|TAG_OCR2_HEX|4|0|||||-1|[0-9]%2B:[0-9]%2B:[0-9]%2B.[0-9]%2B\s*\[OCR1\s*\]\s([0-9ABCDEF]%2B)|1|%0D%0ATAG_ECO|TAG_ECO|4|8|||||-1|[0-9]%2B:[0-9]%2B:[0-9]%2B\.[0-9]%2B\s*\[ECO\s*\]\s.%2B([0-9]{4})|1|%0D%0ATAG_CTD_HEX|TAG_CTD_HEX|4|0|||||-1|[0-9]%2B:[0-9]%2B:[0-9]%2B.[0-9]%2B\s*\[CTD\s*\]\s[0-9ABCDEF]%2B([0-9ABCDEF]{4})|1|%0D%0ATAG_OWL|TAG_OWL|4|8|||||-1|[0-9]%2B:[0-9]%2B:[0-9]%2B\.[0-9]%2B\s*\[OWL\s*\]\s.%2B([0-9]{4,})|1|%0D%0ATAG_GPS_QUALITY|TAG_GPS_QUALITY|4|6|||||-1|[0-9]%2B:[0-9]%2B:[0-9]%2B\.[0-9]%2B\s*\[APLA\s*\]\s\$INGGA\,[0-9]%2B\.[0-9]%2B\,[0-9]%2B\.[0-9]%2B\,.\,[0-9]%2B\.[0-9]%2B\,.\,([0-9])|1|%0D%0ATAG_GPS_NUMBER_OF_SATELLITES|TAG_GPS_NUMBER_OF_SATELLITES|4|8|||||0|[0-9]%2B:[0-9]%2B:[0-9]%2B\.[0-9]%2B\s*\[APLA\s*\]\s\$INGGA\,[0-9]%2B\.[0-9]%2B\,[0-9]%2B\.[0-9]%2B\,.\,[0-9]%2B\.[0-9]%2B\,.\,[0-9]\,([0-9]%2B)\,|1|%0D%0ATAG_GPS_DILUTION_OF_PRECISION|TAG_GPS_DILUTION_OF_PRECISION|4|5|||||-1|[0-9]%2B:[0-9]%2B:[0-9]%2B\.[0-9]%2B\s*\[APLA\s*\]\s\$INGGA\,[0-9]%2B\.[0-9]%2B\,[0-9]%2B\.[0-9]%2B\,.\,[0-9]%2B\.[0-9]%2B\,.\,[0-9]\,[0-9]%2B\,([0-9]%2B\.[0-9]%2B)\,|1|%0D%0ATAG_GPS_ALTITUDE_METER|TAG_GPS_ALTITUDE_METER|4|5|||||-999|[0-9]%2B:[0-9]%2B:[0-9]%2B\.[0-9]%2B\s*\[APLA\s*\]\s\$INGGA\,[0-9]%2B\.[0-9]%2B\,[0-9]%2B\.[0-9]%2B\,.\,[0-9]%2B\.[0-9]%2B\,.\,[0-9]\,[0-9]%2B\,[0-9]%2B\.[0-9]%2B\,([0-9]%2B\.[0-9]%2B)\,|1|%0D%0ATAG_GPS_HEADING|TAG_GPS_HEADING|4|5|||||-0,001|[0-9]%2B:[0-9]%2B:[0-9]%2B\.[0-9]%2B\s*\[APLA\s*\]\s\$PASHR,[0-9]%2B\.[0-9]%2B\,([0-9]%2B\.[0-9]%2B),|1|%0D%0ATAG_GPS_ROLL|TAG_GPS_ROLL|4|5|||||-90|[0-9]%2B:[0-9]%2B:[0-9]%2B\.[0-9]%2B\s*\[APLA\s*\]\s\$PASHR,[0-9]%2B\.[0-9]%2B\,[0-9]%2B\.[0-9]%2B,.,(-?[0-9]%2B\.[0-9]%2B),|1|%0D%0ATAG_GPS_PITCH|TAG_GPS_PITCH|4|5|||||-90|[0-9]%2B:[0-9]%2B:[0-9]%2B\.[0-9]%2B\s*\[APLA\s*\]\s\$PASHR,[0-9]%2B\.[0-9]%2B\,[0-9]%2B\.[0-9]%2B,.,-?[0-9]%2B\.[0-9]%2B,(-?[0-9]%2B\.[0-9]%2B),|1|%0D%0ATAG_GPS_HEAVE|TAG_GPS_HEAVE|4|5|||||-9|[0-9]%2B:[0-9]%2B:[0-9]%2B\.[0-9]%2B\s*\[APLA\s*\]\s\$PASHR,[0-9]%2B\.[0-9]%2B\,[0-9]%2B\.[0-9]%2B,.,-?[0-9]%2B\.[0-9]%2B,-?[0-9]%2B\.[0-9]%2B,(-?[0-9]%2B\.[0-9]%2B),|1|%0D%0ATAG_IMU_GNSS_QUALITY|TAG_IMU_GNSS_QUALITY|4|6|||||-1|[0-9]%2B:[0-9]%2B:[0-9]%2B\.[0-9]%2B\s*\[APLA\s*\]\s\$PASHR,[0-9]%2B\.[0-9]%2B\,[0-9]%2B\.[0-9]%2B,.,-?[0-9]%2B\.[0-9]%2B,-?[0-9]%2B\.[0-9]%2B,-?[0-9]%2B\.[0-9]%2B,[0-9]%2B\.[0-9]%2B,[0-9]%2B\.[0-9]%2B,[0-9]%2B\.[0-9]%2B,([0-9]),|1|%0D%0ATAG_IMU_ALIGN_STATUS|TAG_IMU_ALIGN_STATUS|4|6|||||-1|[0-9]%2B:[0-9]%2B:[0-9]%2B\.[0-9]%2B\s*\[APLA\s*\]\s\$PASHR,[0-9]%2B\.[0-9]%2B\,[0-9]%2B\.[0-9]%2B,.,-?[0-9]%2B\.[0-9]%2B,-?[0-9]%2B\.[0-9]%2B,-?[0-9]%2B\.[0-9]%2B,[0-9]%2B\.[0-9]%2B,[0-9]%2B\.[0-9]%2B,[0-9]%2B\.[0-9]%2B,([0-9]),|1|%0D%0A</w:t>
                            </w:r>
                          </w:p>
                          <w:p w14:paraId="028E2986" w14:textId="77777777" w:rsidR="000A59D7" w:rsidRPr="000A59D7" w:rsidRDefault="000A59D7" w:rsidP="000A59D7">
                            <w:pPr>
                              <w:suppressAutoHyphens/>
                              <w:rPr>
                                <w:sz w:val="20"/>
                                <w:szCs w:val="20"/>
                              </w:rPr>
                            </w:pPr>
                            <w:r w:rsidRPr="000A59D7">
                              <w:rPr>
                                <w:sz w:val="20"/>
                                <w:szCs w:val="20"/>
                              </w:rPr>
                              <w:t>Interval between requests=0</w:t>
                            </w:r>
                          </w:p>
                          <w:p w14:paraId="22DB9DB9" w14:textId="77777777" w:rsidR="000A59D7" w:rsidRPr="000A59D7" w:rsidRDefault="000A59D7" w:rsidP="000A59D7">
                            <w:pPr>
                              <w:suppressAutoHyphens/>
                              <w:rPr>
                                <w:sz w:val="20"/>
                                <w:szCs w:val="20"/>
                              </w:rPr>
                            </w:pPr>
                            <w:r w:rsidRPr="000A59D7">
                              <w:rPr>
                                <w:sz w:val="20"/>
                                <w:szCs w:val="20"/>
                              </w:rPr>
                              <w:t>Requests=</w:t>
                            </w:r>
                          </w:p>
                          <w:p w14:paraId="5E3E83D8" w14:textId="77777777" w:rsidR="000A59D7" w:rsidRPr="000A59D7" w:rsidRDefault="000A59D7" w:rsidP="000A59D7">
                            <w:pPr>
                              <w:suppressAutoHyphens/>
                              <w:rPr>
                                <w:sz w:val="20"/>
                                <w:szCs w:val="20"/>
                              </w:rPr>
                            </w:pPr>
                            <w:r w:rsidRPr="000A59D7">
                              <w:rPr>
                                <w:sz w:val="20"/>
                                <w:szCs w:val="20"/>
                              </w:rPr>
                              <w:t>Start string</w:t>
                            </w:r>
                            <w:proofErr w:type="gramStart"/>
                            <w:r w:rsidRPr="000A59D7">
                              <w:rPr>
                                <w:sz w:val="20"/>
                                <w:szCs w:val="20"/>
                              </w:rPr>
                              <w:t>=,RECORDING</w:t>
                            </w:r>
                            <w:proofErr w:type="gramEnd"/>
                          </w:p>
                          <w:p w14:paraId="1F54EACF" w14:textId="77777777" w:rsidR="000A59D7" w:rsidRPr="000A59D7" w:rsidRDefault="000A59D7" w:rsidP="000A59D7">
                            <w:pPr>
                              <w:suppressAutoHyphens/>
                              <w:rPr>
                                <w:sz w:val="20"/>
                                <w:szCs w:val="20"/>
                              </w:rPr>
                            </w:pPr>
                            <w:r w:rsidRPr="000A59D7">
                              <w:rPr>
                                <w:sz w:val="20"/>
                                <w:szCs w:val="20"/>
                              </w:rPr>
                              <w:t>Start string RE=False</w:t>
                            </w:r>
                          </w:p>
                          <w:p w14:paraId="17C0CBE9" w14:textId="77777777" w:rsidR="000A59D7" w:rsidRPr="000A59D7" w:rsidRDefault="000A59D7" w:rsidP="000A59D7">
                            <w:pPr>
                              <w:suppressAutoHyphens/>
                              <w:rPr>
                                <w:sz w:val="20"/>
                                <w:szCs w:val="20"/>
                              </w:rPr>
                            </w:pPr>
                            <w:r w:rsidRPr="000A59D7">
                              <w:rPr>
                                <w:sz w:val="20"/>
                                <w:szCs w:val="20"/>
                              </w:rPr>
                              <w:t>End string=+$STAT</w:t>
                            </w:r>
                          </w:p>
                          <w:p w14:paraId="5A5B72C6" w14:textId="77777777" w:rsidR="000A59D7" w:rsidRPr="000A59D7" w:rsidRDefault="000A59D7" w:rsidP="000A59D7">
                            <w:pPr>
                              <w:suppressAutoHyphens/>
                              <w:rPr>
                                <w:sz w:val="20"/>
                                <w:szCs w:val="20"/>
                              </w:rPr>
                            </w:pPr>
                            <w:r w:rsidRPr="000A59D7">
                              <w:rPr>
                                <w:sz w:val="20"/>
                                <w:szCs w:val="20"/>
                              </w:rPr>
                              <w:t>End string RE=False</w:t>
                            </w:r>
                          </w:p>
                          <w:p w14:paraId="014EFA90" w14:textId="77777777" w:rsidR="000A59D7" w:rsidRPr="000A59D7" w:rsidRDefault="000A59D7" w:rsidP="000A59D7">
                            <w:pPr>
                              <w:suppressAutoHyphens/>
                              <w:rPr>
                                <w:sz w:val="20"/>
                                <w:szCs w:val="20"/>
                              </w:rPr>
                            </w:pPr>
                            <w:r w:rsidRPr="000A59D7">
                              <w:rPr>
                                <w:sz w:val="20"/>
                                <w:szCs w:val="20"/>
                              </w:rPr>
                              <w:t>Parse full packet=True</w:t>
                            </w:r>
                          </w:p>
                          <w:p w14:paraId="4DEF179D" w14:textId="77777777" w:rsidR="000A59D7" w:rsidRPr="000A59D7" w:rsidRDefault="000A59D7" w:rsidP="000A59D7">
                            <w:pPr>
                              <w:suppressAutoHyphens/>
                              <w:rPr>
                                <w:sz w:val="20"/>
                                <w:szCs w:val="20"/>
                              </w:rPr>
                            </w:pPr>
                            <w:r w:rsidRPr="000A59D7">
                              <w:rPr>
                                <w:sz w:val="20"/>
                                <w:szCs w:val="20"/>
                              </w:rPr>
                              <w:t>String length=0</w:t>
                            </w:r>
                          </w:p>
                          <w:p w14:paraId="6869CFCE" w14:textId="77777777" w:rsidR="000A59D7" w:rsidRPr="000A59D7" w:rsidRDefault="000A59D7" w:rsidP="000A59D7">
                            <w:pPr>
                              <w:suppressAutoHyphens/>
                              <w:rPr>
                                <w:sz w:val="20"/>
                                <w:szCs w:val="20"/>
                              </w:rPr>
                            </w:pPr>
                            <w:r w:rsidRPr="000A59D7">
                              <w:rPr>
                                <w:sz w:val="20"/>
                                <w:szCs w:val="20"/>
                              </w:rPr>
                              <w:t>Min interval=0</w:t>
                            </w:r>
                          </w:p>
                          <w:p w14:paraId="3E55FB1C" w14:textId="77777777" w:rsidR="000A59D7" w:rsidRPr="000A59D7" w:rsidRDefault="000A59D7" w:rsidP="000A59D7">
                            <w:pPr>
                              <w:suppressAutoHyphens/>
                              <w:rPr>
                                <w:sz w:val="20"/>
                                <w:szCs w:val="20"/>
                              </w:rPr>
                            </w:pPr>
                            <w:r w:rsidRPr="000A59D7">
                              <w:rPr>
                                <w:sz w:val="20"/>
                                <w:szCs w:val="20"/>
                              </w:rPr>
                              <w:t>Chars to delete=</w:t>
                            </w:r>
                          </w:p>
                          <w:p w14:paraId="038F42E2" w14:textId="77777777" w:rsidR="000A59D7" w:rsidRPr="000A59D7" w:rsidRDefault="000A59D7" w:rsidP="000A59D7">
                            <w:pPr>
                              <w:suppressAutoHyphens/>
                              <w:rPr>
                                <w:sz w:val="20"/>
                                <w:szCs w:val="20"/>
                              </w:rPr>
                            </w:pPr>
                            <w:r w:rsidRPr="000A59D7">
                              <w:rPr>
                                <w:sz w:val="20"/>
                                <w:szCs w:val="20"/>
                              </w:rPr>
                              <w:t>Left trim=False</w:t>
                            </w:r>
                          </w:p>
                          <w:p w14:paraId="2A05862F" w14:textId="77777777" w:rsidR="000A59D7" w:rsidRPr="000A59D7" w:rsidRDefault="000A59D7" w:rsidP="000A59D7">
                            <w:pPr>
                              <w:suppressAutoHyphens/>
                              <w:rPr>
                                <w:sz w:val="20"/>
                                <w:szCs w:val="20"/>
                              </w:rPr>
                            </w:pPr>
                            <w:r w:rsidRPr="000A59D7">
                              <w:rPr>
                                <w:sz w:val="20"/>
                                <w:szCs w:val="20"/>
                              </w:rPr>
                              <w:t>Right trim=False</w:t>
                            </w:r>
                          </w:p>
                          <w:p w14:paraId="30F987C0" w14:textId="77777777" w:rsidR="000A59D7" w:rsidRPr="000A59D7" w:rsidRDefault="000A59D7" w:rsidP="000A59D7">
                            <w:pPr>
                              <w:suppressAutoHyphens/>
                              <w:rPr>
                                <w:sz w:val="20"/>
                                <w:szCs w:val="20"/>
                              </w:rPr>
                            </w:pPr>
                            <w:r w:rsidRPr="000A59D7">
                              <w:rPr>
                                <w:sz w:val="20"/>
                                <w:szCs w:val="20"/>
                              </w:rPr>
                              <w:t>Date format=YYYY.MM.DD</w:t>
                            </w:r>
                          </w:p>
                          <w:p w14:paraId="6FD99FF2" w14:textId="77777777" w:rsidR="000A59D7" w:rsidRPr="000A59D7" w:rsidRDefault="000A59D7" w:rsidP="000A59D7">
                            <w:pPr>
                              <w:suppressAutoHyphens/>
                              <w:rPr>
                                <w:sz w:val="20"/>
                                <w:szCs w:val="20"/>
                              </w:rPr>
                            </w:pPr>
                            <w:r w:rsidRPr="000A59D7">
                              <w:rPr>
                                <w:sz w:val="20"/>
                                <w:szCs w:val="20"/>
                              </w:rPr>
                              <w:t>Time format=HH":"NN":"SS</w:t>
                            </w:r>
                          </w:p>
                          <w:p w14:paraId="0ADA06E5" w14:textId="77777777" w:rsidR="000A59D7" w:rsidRPr="000A59D7" w:rsidRDefault="000A59D7" w:rsidP="000A59D7">
                            <w:pPr>
                              <w:suppressAutoHyphens/>
                              <w:rPr>
                                <w:sz w:val="20"/>
                                <w:szCs w:val="20"/>
                              </w:rPr>
                            </w:pPr>
                            <w:r w:rsidRPr="000A59D7">
                              <w:rPr>
                                <w:sz w:val="20"/>
                                <w:szCs w:val="20"/>
                              </w:rPr>
                              <w:t>Date and time format=YYYY.MM.DD HH":"NN":"SS</w:t>
                            </w:r>
                          </w:p>
                          <w:p w14:paraId="69473BF5" w14:textId="77777777" w:rsidR="000A59D7" w:rsidRPr="000A59D7" w:rsidRDefault="000A59D7" w:rsidP="000A59D7">
                            <w:pPr>
                              <w:suppressAutoHyphens/>
                              <w:rPr>
                                <w:sz w:val="20"/>
                                <w:szCs w:val="20"/>
                              </w:rPr>
                            </w:pPr>
                            <w:r w:rsidRPr="000A59D7">
                              <w:rPr>
                                <w:sz w:val="20"/>
                                <w:szCs w:val="20"/>
                              </w:rPr>
                              <w:t>Use current time=False</w:t>
                            </w:r>
                          </w:p>
                          <w:p w14:paraId="6CD40BC1" w14:textId="77777777" w:rsidR="000A59D7" w:rsidRPr="000A59D7" w:rsidRDefault="000A59D7" w:rsidP="000A59D7">
                            <w:pPr>
                              <w:suppressAutoHyphens/>
                              <w:rPr>
                                <w:sz w:val="20"/>
                                <w:szCs w:val="20"/>
                              </w:rPr>
                            </w:pPr>
                            <w:r w:rsidRPr="000A59D7">
                              <w:rPr>
                                <w:sz w:val="20"/>
                                <w:szCs w:val="20"/>
                              </w:rPr>
                              <w:t>Use current date=False</w:t>
                            </w:r>
                          </w:p>
                          <w:p w14:paraId="1DD3DE95" w14:textId="77777777" w:rsidR="000A59D7" w:rsidRPr="000A59D7" w:rsidRDefault="000A59D7" w:rsidP="000A59D7">
                            <w:pPr>
                              <w:suppressAutoHyphens/>
                              <w:rPr>
                                <w:sz w:val="20"/>
                                <w:szCs w:val="20"/>
                              </w:rPr>
                            </w:pPr>
                            <w:r w:rsidRPr="000A59D7">
                              <w:rPr>
                                <w:sz w:val="20"/>
                                <w:szCs w:val="20"/>
                              </w:rPr>
                              <w:t>Locale ID=1033</w:t>
                            </w:r>
                          </w:p>
                          <w:p w14:paraId="640EAA28" w14:textId="77777777" w:rsidR="000A59D7" w:rsidRPr="000A59D7" w:rsidRDefault="000A59D7" w:rsidP="000A59D7">
                            <w:pPr>
                              <w:suppressAutoHyphens/>
                              <w:rPr>
                                <w:sz w:val="20"/>
                                <w:szCs w:val="20"/>
                              </w:rPr>
                            </w:pPr>
                            <w:r w:rsidRPr="000A59D7">
                              <w:rPr>
                                <w:sz w:val="20"/>
                                <w:szCs w:val="20"/>
                              </w:rPr>
                              <w:t>Filter=</w:t>
                            </w:r>
                          </w:p>
                          <w:p w14:paraId="21A2AAEE" w14:textId="77777777" w:rsidR="000A59D7" w:rsidRPr="000A59D7" w:rsidRDefault="000A59D7" w:rsidP="000A59D7">
                            <w:pPr>
                              <w:suppressAutoHyphens/>
                              <w:rPr>
                                <w:sz w:val="20"/>
                                <w:szCs w:val="20"/>
                              </w:rPr>
                            </w:pPr>
                            <w:r w:rsidRPr="000A59D7">
                              <w:rPr>
                                <w:sz w:val="20"/>
                                <w:szCs w:val="20"/>
                              </w:rPr>
                              <w:t>Split by sign characters=True</w:t>
                            </w:r>
                          </w:p>
                          <w:p w14:paraId="78844399" w14:textId="77777777" w:rsidR="000A59D7" w:rsidRPr="000A59D7" w:rsidRDefault="000A59D7" w:rsidP="000A59D7">
                            <w:pPr>
                              <w:suppressAutoHyphens/>
                              <w:rPr>
                                <w:sz w:val="20"/>
                                <w:szCs w:val="20"/>
                              </w:rPr>
                            </w:pPr>
                            <w:r w:rsidRPr="000A59D7">
                              <w:rPr>
                                <w:sz w:val="20"/>
                                <w:szCs w:val="20"/>
                              </w:rPr>
                              <w:t>Split by timeout=False</w:t>
                            </w:r>
                          </w:p>
                          <w:p w14:paraId="05224E4E" w14:textId="77777777" w:rsidR="000A59D7" w:rsidRPr="000A59D7" w:rsidRDefault="000A59D7" w:rsidP="000A59D7">
                            <w:pPr>
                              <w:suppressAutoHyphens/>
                              <w:rPr>
                                <w:sz w:val="20"/>
                                <w:szCs w:val="20"/>
                              </w:rPr>
                            </w:pPr>
                            <w:r w:rsidRPr="000A59D7">
                              <w:rPr>
                                <w:sz w:val="20"/>
                                <w:szCs w:val="20"/>
                              </w:rPr>
                              <w:t>Split timeout=500</w:t>
                            </w:r>
                          </w:p>
                          <w:p w14:paraId="1022B46C" w14:textId="77777777" w:rsidR="000A59D7" w:rsidRPr="000A59D7" w:rsidRDefault="000A59D7" w:rsidP="000A59D7">
                            <w:pPr>
                              <w:suppressAutoHyphens/>
                              <w:rPr>
                                <w:sz w:val="20"/>
                                <w:szCs w:val="20"/>
                              </w:rPr>
                            </w:pPr>
                            <w:r w:rsidRPr="000A59D7">
                              <w:rPr>
                                <w:sz w:val="20"/>
                                <w:szCs w:val="20"/>
                              </w:rPr>
                              <w:t>Sign timeout=1100</w:t>
                            </w:r>
                          </w:p>
                          <w:p w14:paraId="1E703B8C" w14:textId="77777777" w:rsidR="000A59D7" w:rsidRPr="000A59D7" w:rsidRDefault="000A59D7" w:rsidP="000A59D7">
                            <w:pPr>
                              <w:suppressAutoHyphens/>
                              <w:rPr>
                                <w:sz w:val="20"/>
                                <w:szCs w:val="20"/>
                              </w:rPr>
                            </w:pPr>
                          </w:p>
                          <w:p w14:paraId="52A9390F" w14:textId="77777777" w:rsidR="000A59D7" w:rsidRPr="000A59D7" w:rsidRDefault="000A59D7" w:rsidP="000A59D7">
                            <w:pPr>
                              <w:suppressAutoHyphens/>
                              <w:rPr>
                                <w:sz w:val="20"/>
                                <w:szCs w:val="20"/>
                              </w:rPr>
                            </w:pPr>
                            <w:r w:rsidRPr="000A59D7">
                              <w:rPr>
                                <w:sz w:val="20"/>
                                <w:szCs w:val="20"/>
                              </w:rPr>
                              <w:t>[Translation]</w:t>
                            </w:r>
                          </w:p>
                          <w:p w14:paraId="40FECE10" w14:textId="77777777" w:rsidR="000A59D7" w:rsidRPr="000A59D7" w:rsidRDefault="000A59D7" w:rsidP="000A59D7">
                            <w:pPr>
                              <w:suppressAutoHyphens/>
                              <w:rPr>
                                <w:sz w:val="20"/>
                                <w:szCs w:val="20"/>
                              </w:rPr>
                            </w:pPr>
                            <w:r w:rsidRPr="000A59D7">
                              <w:rPr>
                                <w:sz w:val="20"/>
                                <w:szCs w:val="20"/>
                              </w:rPr>
                              <w:t>Map0=%0D%0A%0D%0A%0D%0A%0D%0A</w:t>
                            </w:r>
                          </w:p>
                          <w:p w14:paraId="0A341EF2" w14:textId="77777777" w:rsidR="000A59D7" w:rsidRPr="000A59D7" w:rsidRDefault="000A59D7" w:rsidP="000A59D7">
                            <w:pPr>
                              <w:suppressAutoHyphens/>
                              <w:rPr>
                                <w:sz w:val="20"/>
                                <w:szCs w:val="20"/>
                              </w:rPr>
                            </w:pPr>
                            <w:r w:rsidRPr="000A59D7">
                              <w:rPr>
                                <w:sz w:val="20"/>
                                <w:szCs w:val="20"/>
                              </w:rPr>
                              <w:t>Map1=%0D%0A%0D%0A%0D%0A%0D%0A</w:t>
                            </w:r>
                          </w:p>
                          <w:p w14:paraId="0C93E94F" w14:textId="77777777" w:rsidR="000A59D7" w:rsidRPr="000A59D7" w:rsidRDefault="000A59D7" w:rsidP="000A59D7">
                            <w:pPr>
                              <w:suppressAutoHyphens/>
                              <w:rPr>
                                <w:sz w:val="20"/>
                                <w:szCs w:val="20"/>
                              </w:rPr>
                            </w:pPr>
                            <w:r w:rsidRPr="000A59D7">
                              <w:rPr>
                                <w:sz w:val="20"/>
                                <w:szCs w:val="20"/>
                              </w:rPr>
                              <w:t>Map2=%0D%0A%0D%0A%0D%0A%0D%0A</w:t>
                            </w:r>
                          </w:p>
                          <w:p w14:paraId="216A2270" w14:textId="77777777" w:rsidR="000A59D7" w:rsidRPr="000A59D7" w:rsidRDefault="000A59D7" w:rsidP="000A59D7">
                            <w:pPr>
                              <w:suppressAutoHyphens/>
                              <w:rPr>
                                <w:sz w:val="20"/>
                                <w:szCs w:val="20"/>
                              </w:rPr>
                            </w:pPr>
                            <w:r w:rsidRPr="000A59D7">
                              <w:rPr>
                                <w:sz w:val="20"/>
                                <w:szCs w:val="20"/>
                              </w:rPr>
                              <w:t>Type=2</w:t>
                            </w:r>
                          </w:p>
                          <w:p w14:paraId="7FB7F900" w14:textId="77777777" w:rsidR="000A59D7" w:rsidRPr="000A59D7" w:rsidRDefault="000A59D7" w:rsidP="000A59D7">
                            <w:pPr>
                              <w:suppressAutoHyphens/>
                              <w:rPr>
                                <w:sz w:val="20"/>
                                <w:szCs w:val="20"/>
                              </w:rPr>
                            </w:pPr>
                            <w:r w:rsidRPr="000A59D7">
                              <w:rPr>
                                <w:sz w:val="20"/>
                                <w:szCs w:val="20"/>
                              </w:rPr>
                              <w:t>Character=0</w:t>
                            </w:r>
                          </w:p>
                          <w:p w14:paraId="2D5392B3" w14:textId="1F42A976" w:rsidR="000A59D7" w:rsidRPr="000A59D7" w:rsidRDefault="000A59D7" w:rsidP="000A59D7">
                            <w:pPr>
                              <w:suppressAutoHyphens/>
                              <w:rPr>
                                <w:sz w:val="20"/>
                                <w:szCs w:val="20"/>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176B4BE" id="Zone de texte 2" o:spid="_x0000_s1027" type="#_x0000_t202" style="position:absolute;left:0;text-align:left;margin-left:453.45pt;margin-top:29.25pt;width:504.65pt;height:213.75pt;z-index:251700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">
                <v:textbox>
                  <w:txbxContent>
                    <w:p w14:paraId="156E566A" w14:textId="5B6BE9A9" w:rsidR="000A59D7" w:rsidRPr="000A59D7" w:rsidRDefault="000A59D7" w:rsidP="000A59D7">
                      <w:pPr>
                        <w:suppressAutoHyphens/>
                        <w:rPr>
                          <w:sz w:val="20"/>
                          <w:szCs w:val="20"/>
                          <w:lang w:val="en-CA"/>
                        </w:rPr>
                      </w:pPr>
                      <w:r w:rsidRPr="000A59D7">
                        <w:rPr>
                          <w:sz w:val="20"/>
                          <w:szCs w:val="20"/>
                          <w:lang w:val="en-CA"/>
                        </w:rPr>
                        <w:t>[Common]</w:t>
                      </w:r>
                    </w:p>
                    <w:p w14:paraId="44F5D449" w14:textId="77777777" w:rsidR="000A59D7" w:rsidRPr="000A59D7" w:rsidRDefault="000A59D7" w:rsidP="000A59D7">
                      <w:pPr>
                        <w:suppressAutoHyphens/>
                        <w:rPr>
                          <w:sz w:val="20"/>
                          <w:szCs w:val="20"/>
                          <w:lang w:val="en-CA"/>
                        </w:rPr>
                      </w:pPr>
                      <w:r w:rsidRPr="000A59D7">
                        <w:rPr>
                          <w:sz w:val="20"/>
                          <w:szCs w:val="20"/>
                          <w:lang w:val="en-CA"/>
                        </w:rPr>
                        <w:t>Left=-1612</w:t>
                      </w:r>
                    </w:p>
                    <w:p w14:paraId="25DDBBB4" w14:textId="77777777" w:rsidR="000A59D7" w:rsidRPr="000A59D7" w:rsidRDefault="000A59D7" w:rsidP="000A59D7">
                      <w:pPr>
                        <w:suppressAutoHyphens/>
                        <w:rPr>
                          <w:sz w:val="20"/>
                          <w:szCs w:val="20"/>
                          <w:lang w:val="en-CA"/>
                        </w:rPr>
                      </w:pPr>
                      <w:r w:rsidRPr="000A59D7">
                        <w:rPr>
                          <w:sz w:val="20"/>
                          <w:szCs w:val="20"/>
                          <w:lang w:val="en-CA"/>
                        </w:rPr>
                        <w:t>Top=207</w:t>
                      </w:r>
                    </w:p>
                    <w:p w14:paraId="4676B14C" w14:textId="77777777" w:rsidR="000A59D7" w:rsidRPr="000A59D7" w:rsidRDefault="000A59D7" w:rsidP="000A59D7">
                      <w:pPr>
                        <w:suppressAutoHyphens/>
                        <w:rPr>
                          <w:sz w:val="20"/>
                          <w:szCs w:val="20"/>
                          <w:lang w:val="en-CA"/>
                        </w:rPr>
                      </w:pPr>
                      <w:r w:rsidRPr="000A59D7">
                        <w:rPr>
                          <w:sz w:val="20"/>
                          <w:szCs w:val="20"/>
                          <w:lang w:val="en-CA"/>
                        </w:rPr>
                        <w:t>Height=420</w:t>
                      </w:r>
                    </w:p>
                    <w:p w14:paraId="527C8055" w14:textId="77777777" w:rsidR="000A59D7" w:rsidRPr="000A59D7" w:rsidRDefault="000A59D7" w:rsidP="000A59D7">
                      <w:pPr>
                        <w:keepLines/>
                        <w:suppressAutoHyphens/>
                        <w:rPr>
                          <w:sz w:val="20"/>
                          <w:szCs w:val="20"/>
                          <w:lang w:val="en-CA"/>
                        </w:rPr>
                      </w:pPr>
                      <w:r w:rsidRPr="000A59D7">
                        <w:rPr>
                          <w:sz w:val="20"/>
                          <w:szCs w:val="20"/>
                          <w:lang w:val="en-CA"/>
                        </w:rPr>
                        <w:t>Width=1177</w:t>
                      </w:r>
                    </w:p>
                    <w:p w14:paraId="0D5420E9" w14:textId="77777777" w:rsidR="000A59D7" w:rsidRPr="000A59D7" w:rsidRDefault="000A59D7" w:rsidP="000A59D7">
                      <w:pPr>
                        <w:suppressAutoHyphens/>
                        <w:rPr>
                          <w:sz w:val="20"/>
                          <w:szCs w:val="20"/>
                          <w:lang w:val="en-CA"/>
                        </w:rPr>
                      </w:pPr>
                      <w:r w:rsidRPr="000A59D7">
                        <w:rPr>
                          <w:sz w:val="20"/>
                          <w:szCs w:val="20"/>
                          <w:lang w:val="en-CA"/>
                        </w:rPr>
                        <w:t>Open files dir=</w:t>
                      </w:r>
                    </w:p>
                    <w:p w14:paraId="6F7F50ED" w14:textId="77777777" w:rsidR="000A59D7" w:rsidRPr="000A59D7" w:rsidRDefault="000A59D7" w:rsidP="000A59D7">
                      <w:pPr>
                        <w:suppressAutoHyphens/>
                        <w:rPr>
                          <w:sz w:val="20"/>
                          <w:szCs w:val="20"/>
                          <w:lang w:val="en-CA"/>
                        </w:rPr>
                      </w:pPr>
                      <w:r w:rsidRPr="000A59D7">
                        <w:rPr>
                          <w:sz w:val="20"/>
                          <w:szCs w:val="20"/>
                          <w:lang w:val="en-CA"/>
                        </w:rPr>
                        <w:t>Open files dir filter index=1</w:t>
                      </w:r>
                    </w:p>
                    <w:p w14:paraId="02507C7A" w14:textId="77777777" w:rsidR="000A59D7" w:rsidRPr="000A59D7" w:rsidRDefault="000A59D7" w:rsidP="000A59D7">
                      <w:pPr>
                        <w:suppressAutoHyphens/>
                        <w:rPr>
                          <w:sz w:val="20"/>
                          <w:szCs w:val="20"/>
                        </w:rPr>
                      </w:pPr>
                      <w:r w:rsidRPr="000A59D7">
                        <w:rPr>
                          <w:sz w:val="20"/>
                          <w:szCs w:val="20"/>
                        </w:rPr>
                        <w:t>Save files dir=\\rec-pr-srv03.rec.ulaval.ca\utilisateurs$\BRDIO20\Documents\FORSCE\ASDL_Parser_Predefinition.ini</w:t>
                      </w:r>
                    </w:p>
                    <w:p w14:paraId="64C408D8" w14:textId="77777777" w:rsidR="000A59D7" w:rsidRPr="000A59D7" w:rsidRDefault="000A59D7" w:rsidP="000A59D7">
                      <w:pPr>
                        <w:suppressAutoHyphens/>
                        <w:rPr>
                          <w:sz w:val="20"/>
                          <w:szCs w:val="20"/>
                        </w:rPr>
                      </w:pPr>
                      <w:r w:rsidRPr="000A59D7">
                        <w:rPr>
                          <w:sz w:val="20"/>
                          <w:szCs w:val="20"/>
                        </w:rPr>
                        <w:t>Save files dir filter index=1</w:t>
                      </w:r>
                    </w:p>
                    <w:p w14:paraId="4F942CF9" w14:textId="77777777" w:rsidR="000A59D7" w:rsidRPr="000A59D7" w:rsidRDefault="000A59D7" w:rsidP="000A59D7">
                      <w:pPr>
                        <w:suppressAutoHyphens/>
                        <w:rPr>
                          <w:sz w:val="20"/>
                          <w:szCs w:val="20"/>
                        </w:rPr>
                      </w:pPr>
                      <w:r w:rsidRPr="000A59D7">
                        <w:rPr>
                          <w:sz w:val="20"/>
                          <w:szCs w:val="20"/>
                        </w:rPr>
                        <w:t>Parser config=TAG_SUNA|TAG_SUNA|4|6|||||-1|[0-9]%2B:[0-9]%2B:([0-9]%2B).[0-9]%2B\s*\[SUNA\s*\]\s|1|%0D%0ATAG_APLA_PASHR|TAG_APLA_PASHR|4|8|||||-1|[0-9]%2B:[0-9]%2B:[0-9]%2B\.[0-9]%2B\s*\[APLA\s*\]\s\$PASHR,([0-9]%2B)\.[0-9]%2B\,|1|%0D%0ATAG_APLA_INGGA|TAG_APLA_INGGA|4|8|||||-1|[0-9]%2B:[0-9]%2B:[0-9]%2B\.[0-9]%2B\s*\[APLA\s*\]\s\$INGGA\,([0-9]%2B)\.[0-9]%2B\,|1|%0D%0ATAG_UTC_DATE_STR|TAG_UTC_DATE_STR|4|0|||||999:99:99|[0-9]%2B:[0-9]%2B:[0-9]%2B\.[0-9]%2B\s*\[APLA\s*\]\s\$UTC,([0-9]%2B),[0-9]%2B\.[0-9]%2B|1|%0D%0ATAG_DBG_TIME|TAG_DBG_TIME|4|10|||||99:99:99|([0-9]%2B:[0-9]%2B:[0-9]%2B).[0-9]%2B\s*\[DBG\s*\]\s|1|%0D%0ATAG_UTC_TIME_STR|TAG_UTC_TIME_STR|4|0|||||000000|[0-9]%2B:[0-9]%2B:[0-9]%2B\.[0-9]%2B\s*\[APLA\s*\]\s\$UTC,[0-9]%2B,([0-9]%2B)\.|1|%0D%0ATAG_OCR3_HEX|TAG_OCR3_HEX|4|0|||||-1|[0-9]%2B:[0-9]%2B:[0-9]%2B.[0-9]%2B\s*\[OCR3\s*\]\s([0-9ABCDEF]%2B)|1|%0D%0ATAG_OCR1_HEX|TAG_OCR1_HEX|4|0|||||-1|[0-9]%2B:[0-9]%2B:[0-9]%2B.[0-9]%2B\s*\[OCR1\s*\]\s([0-9ABCDEF]%2B)|1|%0D%0ATAG_OCR2_HEX|TAG_OCR2_HEX|4|0|||||-1|[0-9]%2B:[0-9]%2B:[0-9]%2B.[0-9]%2B\s*\[OCR1\s*\]\s([0-9ABCDEF]%2B)|1|%0D%0ATAG_ECO|TAG_ECO|4|8|||||-1|[0-9]%2B:[0-9]%2B:[0-9]%2B\.[0-9]%2B\s*\[ECO\s*\]\s.%2B([0-9]{4})|1|%0D%0ATAG_CTD_HEX|TAG_CTD_HEX|4|0|||||-1|[0-9]%2B:[0-9]%2B:[0-9]%2B.[0-9]%2B\s*\[CTD\s*\]\s[0-9ABCDEF]%2B([0-9ABCDEF]{4})|1|%0D%0ATAG_OWL|TAG_OWL|4|8|||||-1|[0-9]%2B:[0-9]%2B:[0-9]%2B\.[0-9]%2B\s*\[OWL\s*\]\s.%2B([0-9]{4,})|1|%0D%0ATAG_GPS_QUALITY|TAG_GPS_QUALITY|4|6|||||-1|[0-9]%2B:[0-9]%2B:[0-9]%2B\.[0-9]%2B\s*\[APLA\s*\]\s\$INGGA\,[0-9]%2B\.[0-9]%2B\,[0-9]%2B\.[0-9]%2B\,.\,[0-9]%2B\.[0-9]%2B\,.\,([0-9])|1|%0D%0ATAG_GPS_NUMBER_OF_SATELLITES|TAG_GPS_NUMBER_OF_SATELLITES|4|8|||||0|[0-9]%2B:[0-9]%2B:[0-9]%2B\.[0-9]%2B\s*\[APLA\s*\]\s\$INGGA\,[0-9]%2B\.[0-9]%2B\,[0-9]%2B\.[0-9]%2B\,.\,[0-9]%2B\.[0-9]%2B\,.\,[0-9]\,([0-9]%2B)\,|1|%0D%0ATAG_GPS_DILUTION_OF_PRECISION|TAG_GPS_DILUTION_OF_PRECISION|4|5|||||-1|[0-9]%2B:[0-9]%2B:[0-9]%2B\.[0-9]%2B\s*\[APLA\s*\]\s\$INGGA\,[0-9]%2B\.[0-9]%2B\,[0-9]%2B\.[0-9]%2B\,.\,[0-9]%2B\.[0-9]%2B\,.\,[0-9]\,[0-9]%2B\,([0-9]%2B\.[0-9]%2B)\,|1|%0D%0ATAG_GPS_ALTITUDE_METER|TAG_GPS_ALTITUDE_METER|4|5|||||-999|[0-9]%2B:[0-9]%2B:[0-9]%2B\.[0-9]%2B\s*\[APLA\s*\]\s\$INGGA\,[0-9]%2B\.[0-9]%2B\,[0-9]%2B\.[0-9]%2B\,.\,[0-9]%2B\.[0-9]%2B\,.\,[0-9]\,[0-9]%2B\,[0-9]%2B\.[0-9]%2B\,([0-9]%2B\.[0-9]%2B)\,|1|%0D%0ATAG_GPS_HEADING|TAG_GPS_HEADING|4|5|||||-0,001|[0-9]%2B:[0-9]%2B:[0-9]%2B\.[0-9]%2B\s*\[APLA\s*\]\s\$PASHR,[0-9]%2B\.[0-9]%2B\,([0-9]%2B\.[0-9]%2B),|1|%0D%0ATAG_GPS_ROLL|TAG_GPS_ROLL|4|5|||||-90|[0-9]%2B:[0-9]%2B:[0-9]%2B\.[0-9]%2B\s*\[APLA\s*\]\s\$PASHR,[0-9]%2B\.[0-9]%2B\,[0-9]%2B\.[0-9]%2B,.,(-?[0-9]%2B\.[0-9]%2B),|1|%0D%0ATAG_GPS_PITCH|TAG_GPS_PITCH|4|5|||||-90|[0-9]%2B:[0-9]%2B:[0-9]%2B\.[0-9]%2B\s*\[APLA\s*\]\s\$PASHR,[0-9]%2B\.[0-9]%2B\,[0-9]%2B\.[0-9]%2B,.,-?[0-9]%2B\.[0-9]%2B,(-?[0-9]%2B\.[0-9]%2B),|1|%0D%0ATAG_GPS_HEAVE|TAG_GPS_HEAVE|4|5|||||-9|[0-9]%2B:[0-9]%2B:[0-9]%2B\.[0-9]%2B\s*\[APLA\s*\]\s\$PASHR,[0-9]%2B\.[0-9]%2B\,[0-9]%2B\.[0-9]%2B,.,-?[0-9]%2B\.[0-9]%2B,-?[0-9]%2B\.[0-9]%2B,(-?[0-9]%2B\.[0-9]%2B),|1|%0D%0ATAG_IMU_GNSS_QUALITY|TAG_IMU_GNSS_QUALITY|4|6|||||-1|[0-9]%2B:[0-9]%2B:[0-9]%2B\.[0-9]%2B\s*\[APLA\s*\]\s\$PASHR,[0-9]%2B\.[0-9]%2B\,[0-9]%2B\.[0-9]%2B,.,-?[0-9]%2B\.[0-9]%2B,-?[0-9]%2B\.[0-9]%2B,-?[0-9]%2B\.[0-9]%2B,[0-9]%2B\.[0-9]%2B,[0-9]%2B\.[0-9]%2B,[0-9]%2B\.[0-9]%2B,([0-9]),|1|%0D%0ATAG_IMU_ALIGN_STATUS|TAG_IMU_ALIGN_STATUS|4|6|||||-1|[0-9]%2B:[0-9]%2B:[0-9]%2B\.[0-9]%2B\s*\[APLA\s*\]\s\$PASHR,[0-9]%2B\.[0-9]%2B\,[0-9]%2B\.[0-9]%2B,.,-?[0-9]%2B\.[0-9]%2B,-?[0-9]%2B\.[0-9]%2B,-?[0-9]%2B\.[0-9]%2B,[0-9]%2B\.[0-9]%2B,[0-9]%2B\.[0-9]%2B,[0-9]%2B\.[0-9]%2B,([0-9]),|1|%0D%0A</w:t>
                      </w:r>
                    </w:p>
                    <w:p w14:paraId="028E2986" w14:textId="77777777" w:rsidR="000A59D7" w:rsidRPr="000A59D7" w:rsidRDefault="000A59D7" w:rsidP="000A59D7">
                      <w:pPr>
                        <w:suppressAutoHyphens/>
                        <w:rPr>
                          <w:sz w:val="20"/>
                          <w:szCs w:val="20"/>
                        </w:rPr>
                      </w:pPr>
                      <w:r w:rsidRPr="000A59D7">
                        <w:rPr>
                          <w:sz w:val="20"/>
                          <w:szCs w:val="20"/>
                        </w:rPr>
                        <w:t>Interval between requests=0</w:t>
                      </w:r>
                    </w:p>
                    <w:p w14:paraId="22DB9DB9" w14:textId="77777777" w:rsidR="000A59D7" w:rsidRPr="000A59D7" w:rsidRDefault="000A59D7" w:rsidP="000A59D7">
                      <w:pPr>
                        <w:suppressAutoHyphens/>
                        <w:rPr>
                          <w:sz w:val="20"/>
                          <w:szCs w:val="20"/>
                        </w:rPr>
                      </w:pPr>
                      <w:r w:rsidRPr="000A59D7">
                        <w:rPr>
                          <w:sz w:val="20"/>
                          <w:szCs w:val="20"/>
                        </w:rPr>
                        <w:t>Requests=</w:t>
                      </w:r>
                    </w:p>
                    <w:p w14:paraId="5E3E83D8" w14:textId="77777777" w:rsidR="000A59D7" w:rsidRPr="000A59D7" w:rsidRDefault="000A59D7" w:rsidP="000A59D7">
                      <w:pPr>
                        <w:suppressAutoHyphens/>
                        <w:rPr>
                          <w:sz w:val="20"/>
                          <w:szCs w:val="20"/>
                        </w:rPr>
                      </w:pPr>
                      <w:r w:rsidRPr="000A59D7">
                        <w:rPr>
                          <w:sz w:val="20"/>
                          <w:szCs w:val="20"/>
                        </w:rPr>
                        <w:t>Start string</w:t>
                      </w:r>
                      <w:proofErr w:type="gramStart"/>
                      <w:r w:rsidRPr="000A59D7">
                        <w:rPr>
                          <w:sz w:val="20"/>
                          <w:szCs w:val="20"/>
                        </w:rPr>
                        <w:t>=,RECORDING</w:t>
                      </w:r>
                      <w:proofErr w:type="gramEnd"/>
                    </w:p>
                    <w:p w14:paraId="1F54EACF" w14:textId="77777777" w:rsidR="000A59D7" w:rsidRPr="000A59D7" w:rsidRDefault="000A59D7" w:rsidP="000A59D7">
                      <w:pPr>
                        <w:suppressAutoHyphens/>
                        <w:rPr>
                          <w:sz w:val="20"/>
                          <w:szCs w:val="20"/>
                        </w:rPr>
                      </w:pPr>
                      <w:r w:rsidRPr="000A59D7">
                        <w:rPr>
                          <w:sz w:val="20"/>
                          <w:szCs w:val="20"/>
                        </w:rPr>
                        <w:t>Start string RE=False</w:t>
                      </w:r>
                    </w:p>
                    <w:p w14:paraId="17C0CBE9" w14:textId="77777777" w:rsidR="000A59D7" w:rsidRPr="000A59D7" w:rsidRDefault="000A59D7" w:rsidP="000A59D7">
                      <w:pPr>
                        <w:suppressAutoHyphens/>
                        <w:rPr>
                          <w:sz w:val="20"/>
                          <w:szCs w:val="20"/>
                        </w:rPr>
                      </w:pPr>
                      <w:r w:rsidRPr="000A59D7">
                        <w:rPr>
                          <w:sz w:val="20"/>
                          <w:szCs w:val="20"/>
                        </w:rPr>
                        <w:t>End string=+$STAT</w:t>
                      </w:r>
                    </w:p>
                    <w:p w14:paraId="5A5B72C6" w14:textId="77777777" w:rsidR="000A59D7" w:rsidRPr="000A59D7" w:rsidRDefault="000A59D7" w:rsidP="000A59D7">
                      <w:pPr>
                        <w:suppressAutoHyphens/>
                        <w:rPr>
                          <w:sz w:val="20"/>
                          <w:szCs w:val="20"/>
                        </w:rPr>
                      </w:pPr>
                      <w:r w:rsidRPr="000A59D7">
                        <w:rPr>
                          <w:sz w:val="20"/>
                          <w:szCs w:val="20"/>
                        </w:rPr>
                        <w:t>End string RE=False</w:t>
                      </w:r>
                    </w:p>
                    <w:p w14:paraId="014EFA90" w14:textId="77777777" w:rsidR="000A59D7" w:rsidRPr="000A59D7" w:rsidRDefault="000A59D7" w:rsidP="000A59D7">
                      <w:pPr>
                        <w:suppressAutoHyphens/>
                        <w:rPr>
                          <w:sz w:val="20"/>
                          <w:szCs w:val="20"/>
                        </w:rPr>
                      </w:pPr>
                      <w:r w:rsidRPr="000A59D7">
                        <w:rPr>
                          <w:sz w:val="20"/>
                          <w:szCs w:val="20"/>
                        </w:rPr>
                        <w:t>Parse full packet=True</w:t>
                      </w:r>
                    </w:p>
                    <w:p w14:paraId="4DEF179D" w14:textId="77777777" w:rsidR="000A59D7" w:rsidRPr="000A59D7" w:rsidRDefault="000A59D7" w:rsidP="000A59D7">
                      <w:pPr>
                        <w:suppressAutoHyphens/>
                        <w:rPr>
                          <w:sz w:val="20"/>
                          <w:szCs w:val="20"/>
                        </w:rPr>
                      </w:pPr>
                      <w:r w:rsidRPr="000A59D7">
                        <w:rPr>
                          <w:sz w:val="20"/>
                          <w:szCs w:val="20"/>
                        </w:rPr>
                        <w:t>String length=0</w:t>
                      </w:r>
                    </w:p>
                    <w:p w14:paraId="6869CFCE" w14:textId="77777777" w:rsidR="000A59D7" w:rsidRPr="000A59D7" w:rsidRDefault="000A59D7" w:rsidP="000A59D7">
                      <w:pPr>
                        <w:suppressAutoHyphens/>
                        <w:rPr>
                          <w:sz w:val="20"/>
                          <w:szCs w:val="20"/>
                        </w:rPr>
                      </w:pPr>
                      <w:r w:rsidRPr="000A59D7">
                        <w:rPr>
                          <w:sz w:val="20"/>
                          <w:szCs w:val="20"/>
                        </w:rPr>
                        <w:t>Min interval=0</w:t>
                      </w:r>
                    </w:p>
                    <w:p w14:paraId="3E55FB1C" w14:textId="77777777" w:rsidR="000A59D7" w:rsidRPr="000A59D7" w:rsidRDefault="000A59D7" w:rsidP="000A59D7">
                      <w:pPr>
                        <w:suppressAutoHyphens/>
                        <w:rPr>
                          <w:sz w:val="20"/>
                          <w:szCs w:val="20"/>
                        </w:rPr>
                      </w:pPr>
                      <w:r w:rsidRPr="000A59D7">
                        <w:rPr>
                          <w:sz w:val="20"/>
                          <w:szCs w:val="20"/>
                        </w:rPr>
                        <w:t>Chars to delete=</w:t>
                      </w:r>
                    </w:p>
                    <w:p w14:paraId="038F42E2" w14:textId="77777777" w:rsidR="000A59D7" w:rsidRPr="000A59D7" w:rsidRDefault="000A59D7" w:rsidP="000A59D7">
                      <w:pPr>
                        <w:suppressAutoHyphens/>
                        <w:rPr>
                          <w:sz w:val="20"/>
                          <w:szCs w:val="20"/>
                        </w:rPr>
                      </w:pPr>
                      <w:r w:rsidRPr="000A59D7">
                        <w:rPr>
                          <w:sz w:val="20"/>
                          <w:szCs w:val="20"/>
                        </w:rPr>
                        <w:t>Left trim=False</w:t>
                      </w:r>
                    </w:p>
                    <w:p w14:paraId="2A05862F" w14:textId="77777777" w:rsidR="000A59D7" w:rsidRPr="000A59D7" w:rsidRDefault="000A59D7" w:rsidP="000A59D7">
                      <w:pPr>
                        <w:suppressAutoHyphens/>
                        <w:rPr>
                          <w:sz w:val="20"/>
                          <w:szCs w:val="20"/>
                        </w:rPr>
                      </w:pPr>
                      <w:r w:rsidRPr="000A59D7">
                        <w:rPr>
                          <w:sz w:val="20"/>
                          <w:szCs w:val="20"/>
                        </w:rPr>
                        <w:t>Right trim=False</w:t>
                      </w:r>
                    </w:p>
                    <w:p w14:paraId="30F987C0" w14:textId="77777777" w:rsidR="000A59D7" w:rsidRPr="000A59D7" w:rsidRDefault="000A59D7" w:rsidP="000A59D7">
                      <w:pPr>
                        <w:suppressAutoHyphens/>
                        <w:rPr>
                          <w:sz w:val="20"/>
                          <w:szCs w:val="20"/>
                        </w:rPr>
                      </w:pPr>
                      <w:r w:rsidRPr="000A59D7">
                        <w:rPr>
                          <w:sz w:val="20"/>
                          <w:szCs w:val="20"/>
                        </w:rPr>
                        <w:t>Date format=YYYY.MM.DD</w:t>
                      </w:r>
                    </w:p>
                    <w:p w14:paraId="6FD99FF2" w14:textId="77777777" w:rsidR="000A59D7" w:rsidRPr="000A59D7" w:rsidRDefault="000A59D7" w:rsidP="000A59D7">
                      <w:pPr>
                        <w:suppressAutoHyphens/>
                        <w:rPr>
                          <w:sz w:val="20"/>
                          <w:szCs w:val="20"/>
                        </w:rPr>
                      </w:pPr>
                      <w:r w:rsidRPr="000A59D7">
                        <w:rPr>
                          <w:sz w:val="20"/>
                          <w:szCs w:val="20"/>
                        </w:rPr>
                        <w:t>Time format=HH":"NN":"SS</w:t>
                      </w:r>
                    </w:p>
                    <w:p w14:paraId="0ADA06E5" w14:textId="77777777" w:rsidR="000A59D7" w:rsidRPr="000A59D7" w:rsidRDefault="000A59D7" w:rsidP="000A59D7">
                      <w:pPr>
                        <w:suppressAutoHyphens/>
                        <w:rPr>
                          <w:sz w:val="20"/>
                          <w:szCs w:val="20"/>
                        </w:rPr>
                      </w:pPr>
                      <w:r w:rsidRPr="000A59D7">
                        <w:rPr>
                          <w:sz w:val="20"/>
                          <w:szCs w:val="20"/>
                        </w:rPr>
                        <w:t>Date and time format=YYYY.MM.DD HH":"NN":"SS</w:t>
                      </w:r>
                    </w:p>
                    <w:p w14:paraId="69473BF5" w14:textId="77777777" w:rsidR="000A59D7" w:rsidRPr="000A59D7" w:rsidRDefault="000A59D7" w:rsidP="000A59D7">
                      <w:pPr>
                        <w:suppressAutoHyphens/>
                        <w:rPr>
                          <w:sz w:val="20"/>
                          <w:szCs w:val="20"/>
                        </w:rPr>
                      </w:pPr>
                      <w:r w:rsidRPr="000A59D7">
                        <w:rPr>
                          <w:sz w:val="20"/>
                          <w:szCs w:val="20"/>
                        </w:rPr>
                        <w:t>Use current time=False</w:t>
                      </w:r>
                    </w:p>
                    <w:p w14:paraId="6CD40BC1" w14:textId="77777777" w:rsidR="000A59D7" w:rsidRPr="000A59D7" w:rsidRDefault="000A59D7" w:rsidP="000A59D7">
                      <w:pPr>
                        <w:suppressAutoHyphens/>
                        <w:rPr>
                          <w:sz w:val="20"/>
                          <w:szCs w:val="20"/>
                        </w:rPr>
                      </w:pPr>
                      <w:r w:rsidRPr="000A59D7">
                        <w:rPr>
                          <w:sz w:val="20"/>
                          <w:szCs w:val="20"/>
                        </w:rPr>
                        <w:t>Use current date=False</w:t>
                      </w:r>
                    </w:p>
                    <w:p w14:paraId="1DD3DE95" w14:textId="77777777" w:rsidR="000A59D7" w:rsidRPr="000A59D7" w:rsidRDefault="000A59D7" w:rsidP="000A59D7">
                      <w:pPr>
                        <w:suppressAutoHyphens/>
                        <w:rPr>
                          <w:sz w:val="20"/>
                          <w:szCs w:val="20"/>
                        </w:rPr>
                      </w:pPr>
                      <w:r w:rsidRPr="000A59D7">
                        <w:rPr>
                          <w:sz w:val="20"/>
                          <w:szCs w:val="20"/>
                        </w:rPr>
                        <w:t>Locale ID=1033</w:t>
                      </w:r>
                    </w:p>
                    <w:p w14:paraId="640EAA28" w14:textId="77777777" w:rsidR="000A59D7" w:rsidRPr="000A59D7" w:rsidRDefault="000A59D7" w:rsidP="000A59D7">
                      <w:pPr>
                        <w:suppressAutoHyphens/>
                        <w:rPr>
                          <w:sz w:val="20"/>
                          <w:szCs w:val="20"/>
                        </w:rPr>
                      </w:pPr>
                      <w:r w:rsidRPr="000A59D7">
                        <w:rPr>
                          <w:sz w:val="20"/>
                          <w:szCs w:val="20"/>
                        </w:rPr>
                        <w:t>Filter=</w:t>
                      </w:r>
                    </w:p>
                    <w:p w14:paraId="21A2AAEE" w14:textId="77777777" w:rsidR="000A59D7" w:rsidRPr="000A59D7" w:rsidRDefault="000A59D7" w:rsidP="000A59D7">
                      <w:pPr>
                        <w:suppressAutoHyphens/>
                        <w:rPr>
                          <w:sz w:val="20"/>
                          <w:szCs w:val="20"/>
                        </w:rPr>
                      </w:pPr>
                      <w:r w:rsidRPr="000A59D7">
                        <w:rPr>
                          <w:sz w:val="20"/>
                          <w:szCs w:val="20"/>
                        </w:rPr>
                        <w:t>Split by sign characters=True</w:t>
                      </w:r>
                    </w:p>
                    <w:p w14:paraId="78844399" w14:textId="77777777" w:rsidR="000A59D7" w:rsidRPr="000A59D7" w:rsidRDefault="000A59D7" w:rsidP="000A59D7">
                      <w:pPr>
                        <w:suppressAutoHyphens/>
                        <w:rPr>
                          <w:sz w:val="20"/>
                          <w:szCs w:val="20"/>
                        </w:rPr>
                      </w:pPr>
                      <w:r w:rsidRPr="000A59D7">
                        <w:rPr>
                          <w:sz w:val="20"/>
                          <w:szCs w:val="20"/>
                        </w:rPr>
                        <w:t>Split by timeout=False</w:t>
                      </w:r>
                    </w:p>
                    <w:p w14:paraId="05224E4E" w14:textId="77777777" w:rsidR="000A59D7" w:rsidRPr="000A59D7" w:rsidRDefault="000A59D7" w:rsidP="000A59D7">
                      <w:pPr>
                        <w:suppressAutoHyphens/>
                        <w:rPr>
                          <w:sz w:val="20"/>
                          <w:szCs w:val="20"/>
                        </w:rPr>
                      </w:pPr>
                      <w:r w:rsidRPr="000A59D7">
                        <w:rPr>
                          <w:sz w:val="20"/>
                          <w:szCs w:val="20"/>
                        </w:rPr>
                        <w:t>Split timeout=500</w:t>
                      </w:r>
                    </w:p>
                    <w:p w14:paraId="1022B46C" w14:textId="77777777" w:rsidR="000A59D7" w:rsidRPr="000A59D7" w:rsidRDefault="000A59D7" w:rsidP="000A59D7">
                      <w:pPr>
                        <w:suppressAutoHyphens/>
                        <w:rPr>
                          <w:sz w:val="20"/>
                          <w:szCs w:val="20"/>
                        </w:rPr>
                      </w:pPr>
                      <w:r w:rsidRPr="000A59D7">
                        <w:rPr>
                          <w:sz w:val="20"/>
                          <w:szCs w:val="20"/>
                        </w:rPr>
                        <w:t>Sign timeout=1100</w:t>
                      </w:r>
                    </w:p>
                    <w:p w14:paraId="1E703B8C" w14:textId="77777777" w:rsidR="000A59D7" w:rsidRPr="000A59D7" w:rsidRDefault="000A59D7" w:rsidP="000A59D7">
                      <w:pPr>
                        <w:suppressAutoHyphens/>
                        <w:rPr>
                          <w:sz w:val="20"/>
                          <w:szCs w:val="20"/>
                        </w:rPr>
                      </w:pPr>
                    </w:p>
                    <w:p w14:paraId="52A9390F" w14:textId="77777777" w:rsidR="000A59D7" w:rsidRPr="000A59D7" w:rsidRDefault="000A59D7" w:rsidP="000A59D7">
                      <w:pPr>
                        <w:suppressAutoHyphens/>
                        <w:rPr>
                          <w:sz w:val="20"/>
                          <w:szCs w:val="20"/>
                        </w:rPr>
                      </w:pPr>
                      <w:r w:rsidRPr="000A59D7">
                        <w:rPr>
                          <w:sz w:val="20"/>
                          <w:szCs w:val="20"/>
                        </w:rPr>
                        <w:t>[Translation]</w:t>
                      </w:r>
                    </w:p>
                    <w:p w14:paraId="40FECE10" w14:textId="77777777" w:rsidR="000A59D7" w:rsidRPr="000A59D7" w:rsidRDefault="000A59D7" w:rsidP="000A59D7">
                      <w:pPr>
                        <w:suppressAutoHyphens/>
                        <w:rPr>
                          <w:sz w:val="20"/>
                          <w:szCs w:val="20"/>
                        </w:rPr>
                      </w:pPr>
                      <w:r w:rsidRPr="000A59D7">
                        <w:rPr>
                          <w:sz w:val="20"/>
                          <w:szCs w:val="20"/>
                        </w:rPr>
                        <w:t>Map0=%0D%0A%0D%0A%0D%0A%0D%0A</w:t>
                      </w:r>
                    </w:p>
                    <w:p w14:paraId="0A341EF2" w14:textId="77777777" w:rsidR="000A59D7" w:rsidRPr="000A59D7" w:rsidRDefault="000A59D7" w:rsidP="000A59D7">
                      <w:pPr>
                        <w:suppressAutoHyphens/>
                        <w:rPr>
                          <w:sz w:val="20"/>
                          <w:szCs w:val="20"/>
                        </w:rPr>
                      </w:pPr>
                      <w:r w:rsidRPr="000A59D7">
                        <w:rPr>
                          <w:sz w:val="20"/>
                          <w:szCs w:val="20"/>
                        </w:rPr>
                        <w:t>Map1=%0D%0A%0D%0A%0D%0A%0D%0A</w:t>
                      </w:r>
                    </w:p>
                    <w:p w14:paraId="0C93E94F" w14:textId="77777777" w:rsidR="000A59D7" w:rsidRPr="000A59D7" w:rsidRDefault="000A59D7" w:rsidP="000A59D7">
                      <w:pPr>
                        <w:suppressAutoHyphens/>
                        <w:rPr>
                          <w:sz w:val="20"/>
                          <w:szCs w:val="20"/>
                        </w:rPr>
                      </w:pPr>
                      <w:r w:rsidRPr="000A59D7">
                        <w:rPr>
                          <w:sz w:val="20"/>
                          <w:szCs w:val="20"/>
                        </w:rPr>
                        <w:t>Map2=%0D%0A%0D%0A%0D%0A%0D%0A</w:t>
                      </w:r>
                    </w:p>
                    <w:p w14:paraId="216A2270" w14:textId="77777777" w:rsidR="000A59D7" w:rsidRPr="000A59D7" w:rsidRDefault="000A59D7" w:rsidP="000A59D7">
                      <w:pPr>
                        <w:suppressAutoHyphens/>
                        <w:rPr>
                          <w:sz w:val="20"/>
                          <w:szCs w:val="20"/>
                        </w:rPr>
                      </w:pPr>
                      <w:r w:rsidRPr="000A59D7">
                        <w:rPr>
                          <w:sz w:val="20"/>
                          <w:szCs w:val="20"/>
                        </w:rPr>
                        <w:t>Type=2</w:t>
                      </w:r>
                    </w:p>
                    <w:p w14:paraId="7FB7F900" w14:textId="77777777" w:rsidR="000A59D7" w:rsidRPr="000A59D7" w:rsidRDefault="000A59D7" w:rsidP="000A59D7">
                      <w:pPr>
                        <w:suppressAutoHyphens/>
                        <w:rPr>
                          <w:sz w:val="20"/>
                          <w:szCs w:val="20"/>
                        </w:rPr>
                      </w:pPr>
                      <w:r w:rsidRPr="000A59D7">
                        <w:rPr>
                          <w:sz w:val="20"/>
                          <w:szCs w:val="20"/>
                        </w:rPr>
                        <w:t>Character=0</w:t>
                      </w:r>
                    </w:p>
                    <w:p w14:paraId="2D5392B3" w14:textId="1F42A976" w:rsidR="000A59D7" w:rsidRPr="000A59D7" w:rsidRDefault="000A59D7" w:rsidP="000A59D7">
                      <w:pPr>
                        <w:suppressAutoHyphens/>
                        <w:rPr>
                          <w:sz w:val="20"/>
                          <w:szCs w:val="20"/>
                        </w:rPr>
                      </w:pPr>
                    </w:p>
                  </w:txbxContent>
                </v:textbox>
                <w10:wrap type="square" anchorx="margin"/>
              </v:shape>
            </w:pict>
          </mc:Fallback>
        </mc:AlternateContent>
      </w:r>
      <w:r w:rsidR="00730C08" w:rsidRPr="004E4C3D">
        <w:rPr>
          <w:sz w:val="28"/>
          <w:szCs w:val="28"/>
        </w:rPr>
        <w:t>Entrance position : Le numéro de l’itération désirée (habituellement 1)</w:t>
      </w:r>
    </w:p>
    <w:p w14:paraId="29BFB48F" w14:textId="77777777" w:rsidR="002E0F0A" w:rsidRDefault="000B3169" w:rsidP="002E0F0A">
      <w:pPr>
        <w:pStyle w:val="Paragraphedeliste"/>
        <w:keepNext/>
      </w:pPr>
      <w:r>
        <w:rPr>
          <w:noProof/>
        </w:rPr>
        <w:lastRenderedPageBreak/>
        <w:drawing>
          <wp:inline distT="0" distB="0" distL="0" distR="0" wp14:anchorId="606DFC95" wp14:editId="351A4E0E">
            <wp:extent cx="6247130" cy="8686800"/>
            <wp:effectExtent l="0" t="0" r="127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97"/>
                    <a:stretch>
                      <a:fillRect/>
                    </a:stretch>
                  </pic:blipFill>
                  <pic:spPr>
                    <a:xfrm>
                      <a:off x="0" y="0"/>
                      <a:ext cx="6285887" cy="8740693"/>
                    </a:xfrm>
                    <a:prstGeom prst="rect">
                      <a:avLst/>
                    </a:prstGeom>
                  </pic:spPr>
                </pic:pic>
              </a:graphicData>
            </a:graphic>
          </wp:inline>
        </w:drawing>
      </w:r>
    </w:p>
    <w:p w14:paraId="78BE87F7" w14:textId="25E7C213" w:rsidR="000B3169" w:rsidRPr="006D7473" w:rsidRDefault="002E0F0A" w:rsidP="002E0F0A">
      <w:pPr>
        <w:pStyle w:val="Lgende"/>
      </w:pPr>
      <w:bookmarkStart w:id="114" w:name="_Toc89455857"/>
      <w:r>
        <w:t xml:space="preserve">Figure </w:t>
      </w:r>
      <w:r>
        <w:fldChar w:fldCharType="begin"/>
      </w:r>
      <w:r>
        <w:instrText xml:space="preserve"> SEQ Figure \* ARABIC </w:instrText>
      </w:r>
      <w:r>
        <w:fldChar w:fldCharType="separate"/>
      </w:r>
      <w:r w:rsidR="007F3FCF">
        <w:rPr>
          <w:noProof/>
        </w:rPr>
        <w:t>78</w:t>
      </w:r>
      <w:r>
        <w:fldChar w:fldCharType="end"/>
      </w:r>
      <w:r w:rsidRPr="003077BD">
        <w:t xml:space="preserve"> - </w:t>
      </w:r>
      <w:r>
        <w:t>Advanced Serial Data Logger, Liste des items de l'analyseur syntaxique</w:t>
      </w:r>
      <w:bookmarkEnd w:id="114"/>
    </w:p>
    <w:p w14:paraId="5E828152" w14:textId="02437648" w:rsidR="008561D9" w:rsidRPr="006D7473" w:rsidRDefault="008561D9"/>
    <w:p w14:paraId="0236F59A" w14:textId="2AACC41A" w:rsidR="00CD36CB" w:rsidRDefault="008561D9" w:rsidP="00C22891">
      <w:pPr>
        <w:rPr>
          <w:b/>
          <w:bCs/>
          <w:sz w:val="18"/>
          <w:szCs w:val="18"/>
        </w:rPr>
      </w:pPr>
      <w:r>
        <w:rPr>
          <w:noProof/>
        </w:rPr>
        <mc:AlternateContent>
          <mc:Choice Requires="wpg">
            <w:drawing>
              <wp:anchor distT="0" distB="0" distL="114300" distR="114300" simplePos="0" relativeHeight="251785216" behindDoc="0" locked="0" layoutInCell="1" allowOverlap="1" wp14:anchorId="3B0F8316" wp14:editId="7AC4989C">
                <wp:simplePos x="0" y="0"/>
                <wp:positionH relativeFrom="column">
                  <wp:posOffset>171450</wp:posOffset>
                </wp:positionH>
                <wp:positionV relativeFrom="paragraph">
                  <wp:posOffset>104140</wp:posOffset>
                </wp:positionV>
                <wp:extent cx="6448425" cy="5288915"/>
                <wp:effectExtent l="0" t="0" r="28575" b="6985"/>
                <wp:wrapSquare wrapText="bothSides"/>
                <wp:docPr id="34" name="Groupe 34"/>
                <wp:cNvGraphicFramePr/>
                <a:graphic xmlns:a="http://schemas.openxmlformats.org/drawingml/2006/main">
                  <a:graphicData uri="http://schemas.microsoft.com/office/word/2010/wordprocessingGroup">
                    <wpg:wgp>
                      <wpg:cNvGrpSpPr/>
                      <wpg:grpSpPr>
                        <a:xfrm>
                          <a:off x="0" y="0"/>
                          <a:ext cx="6448425" cy="5288915"/>
                          <a:chOff x="0" y="0"/>
                          <a:chExt cx="6448425" cy="5288915"/>
                        </a:xfrm>
                      </wpg:grpSpPr>
                      <wps:wsp>
                        <wps:cNvPr id="217" name="Zone de texte 2"/>
                        <wps:cNvSpPr txBox="1">
                          <a:spLocks noChangeArrowheads="1"/>
                        </wps:cNvSpPr>
                        <wps:spPr bwMode="auto">
                          <a:xfrm>
                            <a:off x="0" y="0"/>
                            <a:ext cx="6448425" cy="4933950"/>
                          </a:xfrm>
                          <a:prstGeom prst="rect">
                            <a:avLst/>
                          </a:prstGeom>
                          <a:solidFill>
                            <a:srgbClr val="FFFFFF"/>
                          </a:solidFill>
                          <a:ln w="9525">
                            <a:solidFill>
                              <a:srgbClr val="000000"/>
                            </a:solidFill>
                            <a:miter lim="800000"/>
                            <a:headEnd/>
                            <a:tailEnd/>
                          </a:ln>
                        </wps:spPr>
                        <wps:txbx>
                          <w:txbxContent>
                            <w:p w14:paraId="496AB509" w14:textId="5E42029E" w:rsidR="000B3169" w:rsidRPr="000B3169" w:rsidRDefault="000B3169" w:rsidP="000B3169">
                              <w:pPr>
                                <w:rPr>
                                  <w:sz w:val="18"/>
                                  <w:szCs w:val="18"/>
                                  <w:lang w:val="en-CA"/>
                                </w:rPr>
                              </w:pPr>
                              <w:r w:rsidRPr="000A59D7">
                                <w:rPr>
                                  <w:b/>
                                  <w:bCs/>
                                  <w:sz w:val="18"/>
                                  <w:szCs w:val="18"/>
                                  <w:lang w:val="en-CA"/>
                                </w:rPr>
                                <w:t>TAG_SUNA</w:t>
                              </w:r>
                              <w:r w:rsidRPr="000B3169">
                                <w:rPr>
                                  <w:sz w:val="18"/>
                                  <w:szCs w:val="18"/>
                                  <w:lang w:val="en-CA"/>
                                </w:rPr>
                                <w:t>|TAG_SUNA|4|6|||||-1|[0-</w:t>
                              </w:r>
                              <w:proofErr w:type="gramStart"/>
                              <w:r w:rsidRPr="000B3169">
                                <w:rPr>
                                  <w:sz w:val="18"/>
                                  <w:szCs w:val="18"/>
                                  <w:lang w:val="en-CA"/>
                                </w:rPr>
                                <w:t>9]+</w:t>
                              </w:r>
                              <w:proofErr w:type="gramEnd"/>
                              <w:r w:rsidRPr="000B3169">
                                <w:rPr>
                                  <w:sz w:val="18"/>
                                  <w:szCs w:val="18"/>
                                  <w:lang w:val="en-CA"/>
                                </w:rPr>
                                <w:t>:[0-9]+:([0-9]+).[0-9]+\s*\[SUNA\s*\]\s|1|</w:t>
                              </w:r>
                            </w:p>
                            <w:p w14:paraId="1DAFF755" w14:textId="5E42029E" w:rsidR="000B3169" w:rsidRPr="000B3169" w:rsidRDefault="000B3169" w:rsidP="000B3169">
                              <w:pPr>
                                <w:rPr>
                                  <w:sz w:val="18"/>
                                  <w:szCs w:val="18"/>
                                  <w:lang w:val="en-CA"/>
                                </w:rPr>
                              </w:pPr>
                              <w:r w:rsidRPr="000A59D7">
                                <w:rPr>
                                  <w:b/>
                                  <w:bCs/>
                                  <w:sz w:val="18"/>
                                  <w:szCs w:val="18"/>
                                  <w:lang w:val="en-CA"/>
                                </w:rPr>
                                <w:t>TAG_APLA_PASHR</w:t>
                              </w:r>
                              <w:r w:rsidRPr="000B3169">
                                <w:rPr>
                                  <w:sz w:val="18"/>
                                  <w:szCs w:val="18"/>
                                  <w:lang w:val="en-CA"/>
                                </w:rPr>
                                <w:t>|TAG_APLA_PASHR|4|8|||||-1|[0-</w:t>
                              </w:r>
                              <w:proofErr w:type="gramStart"/>
                              <w:r w:rsidRPr="000B3169">
                                <w:rPr>
                                  <w:sz w:val="18"/>
                                  <w:szCs w:val="18"/>
                                  <w:lang w:val="en-CA"/>
                                </w:rPr>
                                <w:t>9]+</w:t>
                              </w:r>
                              <w:proofErr w:type="gramEnd"/>
                              <w:r w:rsidRPr="000B3169">
                                <w:rPr>
                                  <w:sz w:val="18"/>
                                  <w:szCs w:val="18"/>
                                  <w:lang w:val="en-CA"/>
                                </w:rPr>
                                <w:t>:[0-9]+:[0-9]+\.[0-9]+\s*\[APLA\s*\]\s\$PASHR,([0-9]+)\.[0-9]+\,|1|</w:t>
                              </w:r>
                            </w:p>
                            <w:p w14:paraId="02B04249" w14:textId="77777777" w:rsidR="000B3169" w:rsidRPr="000B3169" w:rsidRDefault="000B3169" w:rsidP="000B3169">
                              <w:pPr>
                                <w:rPr>
                                  <w:sz w:val="18"/>
                                  <w:szCs w:val="18"/>
                                  <w:lang w:val="en-CA"/>
                                </w:rPr>
                              </w:pPr>
                              <w:r w:rsidRPr="000A59D7">
                                <w:rPr>
                                  <w:b/>
                                  <w:bCs/>
                                  <w:sz w:val="18"/>
                                  <w:szCs w:val="18"/>
                                  <w:lang w:val="en-CA"/>
                                </w:rPr>
                                <w:t>TAG_APLA_INGGA</w:t>
                              </w:r>
                              <w:r w:rsidRPr="000B3169">
                                <w:rPr>
                                  <w:sz w:val="18"/>
                                  <w:szCs w:val="18"/>
                                  <w:lang w:val="en-CA"/>
                                </w:rPr>
                                <w:t>|TAG_APLA_INGGA|4|8|||||-1|[0-</w:t>
                              </w:r>
                              <w:proofErr w:type="gramStart"/>
                              <w:r w:rsidRPr="000B3169">
                                <w:rPr>
                                  <w:sz w:val="18"/>
                                  <w:szCs w:val="18"/>
                                  <w:lang w:val="en-CA"/>
                                </w:rPr>
                                <w:t>9]+</w:t>
                              </w:r>
                              <w:proofErr w:type="gramEnd"/>
                              <w:r w:rsidRPr="000B3169">
                                <w:rPr>
                                  <w:sz w:val="18"/>
                                  <w:szCs w:val="18"/>
                                  <w:lang w:val="en-CA"/>
                                </w:rPr>
                                <w:t>:[0-9]+:[0-9]+\.[0-9]+\s*\[APLA\s*\]\s\$INGGA\,([0-9]+)\.[0-9]+\,|1|</w:t>
                              </w:r>
                            </w:p>
                            <w:p w14:paraId="3EEBAC28" w14:textId="77777777" w:rsidR="000B3169" w:rsidRPr="000B3169" w:rsidRDefault="000B3169" w:rsidP="000B3169">
                              <w:pPr>
                                <w:rPr>
                                  <w:sz w:val="18"/>
                                  <w:szCs w:val="18"/>
                                  <w:lang w:val="en-CA"/>
                                </w:rPr>
                              </w:pPr>
                              <w:r w:rsidRPr="000A59D7">
                                <w:rPr>
                                  <w:b/>
                                  <w:bCs/>
                                  <w:sz w:val="18"/>
                                  <w:szCs w:val="18"/>
                                  <w:lang w:val="en-CA"/>
                                </w:rPr>
                                <w:t>TAG_UTC_DATE_STR</w:t>
                              </w:r>
                              <w:r w:rsidRPr="000B3169">
                                <w:rPr>
                                  <w:sz w:val="18"/>
                                  <w:szCs w:val="18"/>
                                  <w:lang w:val="en-CA"/>
                                </w:rPr>
                                <w:t>|TAG_UTC_DATE_STR|4|0|||||999:99:99|[0-</w:t>
                              </w:r>
                              <w:proofErr w:type="gramStart"/>
                              <w:r w:rsidRPr="000B3169">
                                <w:rPr>
                                  <w:sz w:val="18"/>
                                  <w:szCs w:val="18"/>
                                  <w:lang w:val="en-CA"/>
                                </w:rPr>
                                <w:t>9]+</w:t>
                              </w:r>
                              <w:proofErr w:type="gramEnd"/>
                              <w:r w:rsidRPr="000B3169">
                                <w:rPr>
                                  <w:sz w:val="18"/>
                                  <w:szCs w:val="18"/>
                                  <w:lang w:val="en-CA"/>
                                </w:rPr>
                                <w:t>:[0-9]+:[0-9]+\.[0-9]+\s*\[APLA\s*\]\s\$UTC,([0-9]+),[0-9]+\.[0-9]+|1|</w:t>
                              </w:r>
                            </w:p>
                            <w:p w14:paraId="723858DE" w14:textId="77777777" w:rsidR="000B3169" w:rsidRPr="000B3169" w:rsidRDefault="000B3169" w:rsidP="000B3169">
                              <w:pPr>
                                <w:rPr>
                                  <w:sz w:val="18"/>
                                  <w:szCs w:val="18"/>
                                  <w:lang w:val="en-CA"/>
                                </w:rPr>
                              </w:pPr>
                              <w:r w:rsidRPr="000A59D7">
                                <w:rPr>
                                  <w:b/>
                                  <w:bCs/>
                                  <w:sz w:val="18"/>
                                  <w:szCs w:val="18"/>
                                  <w:lang w:val="en-CA"/>
                                </w:rPr>
                                <w:t>TAG_DBG_TIME</w:t>
                              </w:r>
                              <w:r w:rsidRPr="000B3169">
                                <w:rPr>
                                  <w:sz w:val="18"/>
                                  <w:szCs w:val="18"/>
                                  <w:lang w:val="en-CA"/>
                                </w:rPr>
                                <w:t>|TAG_DBG_TIME|4|10|||||99:99:99|([0-</w:t>
                              </w:r>
                              <w:proofErr w:type="gramStart"/>
                              <w:r w:rsidRPr="000B3169">
                                <w:rPr>
                                  <w:sz w:val="18"/>
                                  <w:szCs w:val="18"/>
                                  <w:lang w:val="en-CA"/>
                                </w:rPr>
                                <w:t>9]+</w:t>
                              </w:r>
                              <w:proofErr w:type="gramEnd"/>
                              <w:r w:rsidRPr="000B3169">
                                <w:rPr>
                                  <w:sz w:val="18"/>
                                  <w:szCs w:val="18"/>
                                  <w:lang w:val="en-CA"/>
                                </w:rPr>
                                <w:t>:[0-9]+:[0-9]+).[0-9]+\s*\[DBG\s*\]\s|1|</w:t>
                              </w:r>
                            </w:p>
                            <w:p w14:paraId="76B6216D" w14:textId="77777777" w:rsidR="000B3169" w:rsidRPr="000B3169" w:rsidRDefault="000B3169" w:rsidP="000B3169">
                              <w:pPr>
                                <w:rPr>
                                  <w:sz w:val="18"/>
                                  <w:szCs w:val="18"/>
                                  <w:lang w:val="en-CA"/>
                                </w:rPr>
                              </w:pPr>
                              <w:r w:rsidRPr="000A59D7">
                                <w:rPr>
                                  <w:b/>
                                  <w:bCs/>
                                  <w:sz w:val="18"/>
                                  <w:szCs w:val="18"/>
                                  <w:lang w:val="en-CA"/>
                                </w:rPr>
                                <w:t>TAG_UTC_TIME_STR</w:t>
                              </w:r>
                              <w:r w:rsidRPr="000B3169">
                                <w:rPr>
                                  <w:sz w:val="18"/>
                                  <w:szCs w:val="18"/>
                                  <w:lang w:val="en-CA"/>
                                </w:rPr>
                                <w:t>|TAG_UTC_TIME_STR|4|0|||||000000|[0-</w:t>
                              </w:r>
                              <w:proofErr w:type="gramStart"/>
                              <w:r w:rsidRPr="000B3169">
                                <w:rPr>
                                  <w:sz w:val="18"/>
                                  <w:szCs w:val="18"/>
                                  <w:lang w:val="en-CA"/>
                                </w:rPr>
                                <w:t>9]+</w:t>
                              </w:r>
                              <w:proofErr w:type="gramEnd"/>
                              <w:r w:rsidRPr="000B3169">
                                <w:rPr>
                                  <w:sz w:val="18"/>
                                  <w:szCs w:val="18"/>
                                  <w:lang w:val="en-CA"/>
                                </w:rPr>
                                <w:t>:[0-9]+:[0-9]+\.[0-9]+\s*\[APLA\s*\]\s\$UTC,[0-9]+,([0-9]+)\.|1|</w:t>
                              </w:r>
                            </w:p>
                            <w:p w14:paraId="442D3847" w14:textId="77777777" w:rsidR="000B3169" w:rsidRPr="000B3169" w:rsidRDefault="000B3169" w:rsidP="000B3169">
                              <w:pPr>
                                <w:rPr>
                                  <w:sz w:val="18"/>
                                  <w:szCs w:val="18"/>
                                  <w:lang w:val="en-CA"/>
                                </w:rPr>
                              </w:pPr>
                              <w:r w:rsidRPr="000A59D7">
                                <w:rPr>
                                  <w:b/>
                                  <w:bCs/>
                                  <w:sz w:val="18"/>
                                  <w:szCs w:val="18"/>
                                  <w:lang w:val="en-CA"/>
                                </w:rPr>
                                <w:t>TAG_OCR3_HEX</w:t>
                              </w:r>
                              <w:r w:rsidRPr="000B3169">
                                <w:rPr>
                                  <w:sz w:val="18"/>
                                  <w:szCs w:val="18"/>
                                  <w:lang w:val="en-CA"/>
                                </w:rPr>
                                <w:t>|TAG_OCR3_HEX|4|0|||||-1|[0-</w:t>
                              </w:r>
                              <w:proofErr w:type="gramStart"/>
                              <w:r w:rsidRPr="000B3169">
                                <w:rPr>
                                  <w:sz w:val="18"/>
                                  <w:szCs w:val="18"/>
                                  <w:lang w:val="en-CA"/>
                                </w:rPr>
                                <w:t>9]+</w:t>
                              </w:r>
                              <w:proofErr w:type="gramEnd"/>
                              <w:r w:rsidRPr="000B3169">
                                <w:rPr>
                                  <w:sz w:val="18"/>
                                  <w:szCs w:val="18"/>
                                  <w:lang w:val="en-CA"/>
                                </w:rPr>
                                <w:t>:[0-9]+:[0-9]+.[0-9]+\s*\[OCR3\s*\]\s([0-9ABCDEF]+)|1|</w:t>
                              </w:r>
                            </w:p>
                            <w:p w14:paraId="15D4C201" w14:textId="77777777" w:rsidR="000B3169" w:rsidRPr="000B3169" w:rsidRDefault="000B3169" w:rsidP="000B3169">
                              <w:pPr>
                                <w:rPr>
                                  <w:sz w:val="18"/>
                                  <w:szCs w:val="18"/>
                                  <w:lang w:val="en-CA"/>
                                </w:rPr>
                              </w:pPr>
                              <w:r w:rsidRPr="000A59D7">
                                <w:rPr>
                                  <w:b/>
                                  <w:bCs/>
                                  <w:sz w:val="18"/>
                                  <w:szCs w:val="18"/>
                                  <w:lang w:val="en-CA"/>
                                </w:rPr>
                                <w:t>TAG_OCR1_HEX</w:t>
                              </w:r>
                              <w:r w:rsidRPr="000B3169">
                                <w:rPr>
                                  <w:sz w:val="18"/>
                                  <w:szCs w:val="18"/>
                                  <w:lang w:val="en-CA"/>
                                </w:rPr>
                                <w:t>|TAG_OCR1_HEX|4|0|||||-1|[0-</w:t>
                              </w:r>
                              <w:proofErr w:type="gramStart"/>
                              <w:r w:rsidRPr="000B3169">
                                <w:rPr>
                                  <w:sz w:val="18"/>
                                  <w:szCs w:val="18"/>
                                  <w:lang w:val="en-CA"/>
                                </w:rPr>
                                <w:t>9]+</w:t>
                              </w:r>
                              <w:proofErr w:type="gramEnd"/>
                              <w:r w:rsidRPr="000B3169">
                                <w:rPr>
                                  <w:sz w:val="18"/>
                                  <w:szCs w:val="18"/>
                                  <w:lang w:val="en-CA"/>
                                </w:rPr>
                                <w:t>:[0-9]+:[0-9]+.[0-9]+\s*\[OCR1\s*\]\s([0-9ABCDEF]+)|1|</w:t>
                              </w:r>
                            </w:p>
                            <w:p w14:paraId="1E235B69" w14:textId="77777777" w:rsidR="000B3169" w:rsidRPr="000B3169" w:rsidRDefault="000B3169" w:rsidP="000B3169">
                              <w:pPr>
                                <w:rPr>
                                  <w:sz w:val="18"/>
                                  <w:szCs w:val="18"/>
                                  <w:lang w:val="en-CA"/>
                                </w:rPr>
                              </w:pPr>
                              <w:r w:rsidRPr="000A59D7">
                                <w:rPr>
                                  <w:b/>
                                  <w:bCs/>
                                  <w:sz w:val="18"/>
                                  <w:szCs w:val="18"/>
                                  <w:lang w:val="en-CA"/>
                                </w:rPr>
                                <w:t>TAG_OCR2_HEX</w:t>
                              </w:r>
                              <w:r w:rsidRPr="000B3169">
                                <w:rPr>
                                  <w:sz w:val="18"/>
                                  <w:szCs w:val="18"/>
                                  <w:lang w:val="en-CA"/>
                                </w:rPr>
                                <w:t>|TAG_OCR2_HEX|4|0|||||-1|[0-</w:t>
                              </w:r>
                              <w:proofErr w:type="gramStart"/>
                              <w:r w:rsidRPr="000B3169">
                                <w:rPr>
                                  <w:sz w:val="18"/>
                                  <w:szCs w:val="18"/>
                                  <w:lang w:val="en-CA"/>
                                </w:rPr>
                                <w:t>9]+</w:t>
                              </w:r>
                              <w:proofErr w:type="gramEnd"/>
                              <w:r w:rsidRPr="000B3169">
                                <w:rPr>
                                  <w:sz w:val="18"/>
                                  <w:szCs w:val="18"/>
                                  <w:lang w:val="en-CA"/>
                                </w:rPr>
                                <w:t>:[0-9]+:[0-9]+.[0-9]+\s*\[OCR1\s*\]\s([0-9ABCDEF]+)|1|</w:t>
                              </w:r>
                            </w:p>
                            <w:p w14:paraId="4D7683B7" w14:textId="77777777" w:rsidR="000B3169" w:rsidRPr="000B3169" w:rsidRDefault="000B3169" w:rsidP="000B3169">
                              <w:pPr>
                                <w:rPr>
                                  <w:sz w:val="18"/>
                                  <w:szCs w:val="18"/>
                                  <w:lang w:val="en-CA"/>
                                </w:rPr>
                              </w:pPr>
                              <w:r w:rsidRPr="000A59D7">
                                <w:rPr>
                                  <w:b/>
                                  <w:bCs/>
                                  <w:sz w:val="18"/>
                                  <w:szCs w:val="18"/>
                                  <w:lang w:val="en-CA"/>
                                </w:rPr>
                                <w:t>TAG_ECO</w:t>
                              </w:r>
                              <w:r w:rsidRPr="000B3169">
                                <w:rPr>
                                  <w:sz w:val="18"/>
                                  <w:szCs w:val="18"/>
                                  <w:lang w:val="en-CA"/>
                                </w:rPr>
                                <w:t>|TAG_ECO|4|8|||||-1|[0-</w:t>
                              </w:r>
                              <w:proofErr w:type="gramStart"/>
                              <w:r w:rsidRPr="000B3169">
                                <w:rPr>
                                  <w:sz w:val="18"/>
                                  <w:szCs w:val="18"/>
                                  <w:lang w:val="en-CA"/>
                                </w:rPr>
                                <w:t>9]+</w:t>
                              </w:r>
                              <w:proofErr w:type="gramEnd"/>
                              <w:r w:rsidRPr="000B3169">
                                <w:rPr>
                                  <w:sz w:val="18"/>
                                  <w:szCs w:val="18"/>
                                  <w:lang w:val="en-CA"/>
                                </w:rPr>
                                <w:t>:[0-9]+:[0-9]+\.[0-9]+\s*\[ECO\s*\]\s.+([0-9]{4})|1|</w:t>
                              </w:r>
                            </w:p>
                            <w:p w14:paraId="56A7E2A3" w14:textId="77777777" w:rsidR="000B3169" w:rsidRPr="000B3169" w:rsidRDefault="000B3169" w:rsidP="000B3169">
                              <w:pPr>
                                <w:rPr>
                                  <w:sz w:val="18"/>
                                  <w:szCs w:val="18"/>
                                  <w:lang w:val="en-CA"/>
                                </w:rPr>
                              </w:pPr>
                              <w:r w:rsidRPr="000A59D7">
                                <w:rPr>
                                  <w:b/>
                                  <w:bCs/>
                                  <w:sz w:val="18"/>
                                  <w:szCs w:val="18"/>
                                  <w:lang w:val="en-CA"/>
                                </w:rPr>
                                <w:t>TAG_CTD_HEX</w:t>
                              </w:r>
                              <w:r w:rsidRPr="000B3169">
                                <w:rPr>
                                  <w:sz w:val="18"/>
                                  <w:szCs w:val="18"/>
                                  <w:lang w:val="en-CA"/>
                                </w:rPr>
                                <w:t>|TAG_CTD_HEX|4|0|||||-1|[0-</w:t>
                              </w:r>
                              <w:proofErr w:type="gramStart"/>
                              <w:r w:rsidRPr="000B3169">
                                <w:rPr>
                                  <w:sz w:val="18"/>
                                  <w:szCs w:val="18"/>
                                  <w:lang w:val="en-CA"/>
                                </w:rPr>
                                <w:t>9]+</w:t>
                              </w:r>
                              <w:proofErr w:type="gramEnd"/>
                              <w:r w:rsidRPr="000B3169">
                                <w:rPr>
                                  <w:sz w:val="18"/>
                                  <w:szCs w:val="18"/>
                                  <w:lang w:val="en-CA"/>
                                </w:rPr>
                                <w:t>:[0-9]+:[0-9]+.[0-9]+\s*\[CTD\s*\]\s[0-9ABCDEF]+([0-9ABCDEF]{4})|1|</w:t>
                              </w:r>
                            </w:p>
                            <w:p w14:paraId="01AE7B48" w14:textId="77777777" w:rsidR="000B3169" w:rsidRPr="000B3169" w:rsidRDefault="000B3169" w:rsidP="000B3169">
                              <w:pPr>
                                <w:rPr>
                                  <w:sz w:val="18"/>
                                  <w:szCs w:val="18"/>
                                  <w:lang w:val="en-CA"/>
                                </w:rPr>
                              </w:pPr>
                              <w:r w:rsidRPr="000A59D7">
                                <w:rPr>
                                  <w:b/>
                                  <w:bCs/>
                                  <w:sz w:val="18"/>
                                  <w:szCs w:val="18"/>
                                  <w:lang w:val="en-CA"/>
                                </w:rPr>
                                <w:t>TAG_OWL</w:t>
                              </w:r>
                              <w:r w:rsidRPr="000B3169">
                                <w:rPr>
                                  <w:sz w:val="18"/>
                                  <w:szCs w:val="18"/>
                                  <w:lang w:val="en-CA"/>
                                </w:rPr>
                                <w:t>|TAG_OWL|4|8|||||-1|[0-</w:t>
                              </w:r>
                              <w:proofErr w:type="gramStart"/>
                              <w:r w:rsidRPr="000B3169">
                                <w:rPr>
                                  <w:sz w:val="18"/>
                                  <w:szCs w:val="18"/>
                                  <w:lang w:val="en-CA"/>
                                </w:rPr>
                                <w:t>9]+</w:t>
                              </w:r>
                              <w:proofErr w:type="gramEnd"/>
                              <w:r w:rsidRPr="000B3169">
                                <w:rPr>
                                  <w:sz w:val="18"/>
                                  <w:szCs w:val="18"/>
                                  <w:lang w:val="en-CA"/>
                                </w:rPr>
                                <w:t>:[0-9]+:[0-9]+\.[0-9]+\s*\[OWL\s*\]\s.+([0-9]{4,})|1|</w:t>
                              </w:r>
                            </w:p>
                            <w:p w14:paraId="1DBC3A7F" w14:textId="77777777" w:rsidR="000B3169" w:rsidRPr="000B3169" w:rsidRDefault="000B3169" w:rsidP="000B3169">
                              <w:pPr>
                                <w:rPr>
                                  <w:sz w:val="18"/>
                                  <w:szCs w:val="18"/>
                                  <w:lang w:val="en-CA"/>
                                </w:rPr>
                              </w:pPr>
                              <w:r w:rsidRPr="000A59D7">
                                <w:rPr>
                                  <w:b/>
                                  <w:bCs/>
                                  <w:sz w:val="18"/>
                                  <w:szCs w:val="18"/>
                                  <w:lang w:val="en-CA"/>
                                </w:rPr>
                                <w:t>TAG_GPS_QUALITY</w:t>
                              </w:r>
                              <w:r w:rsidRPr="000B3169">
                                <w:rPr>
                                  <w:sz w:val="18"/>
                                  <w:szCs w:val="18"/>
                                  <w:lang w:val="en-CA"/>
                                </w:rPr>
                                <w:t>|TAG_GPS_QUALITY|4|6|||||-1|[0-9]+:[0-9]+:[0-9]+\.[0-9]+\s*\[APLA\s*\]\s\$INGGA\,[0-9]+\.[0-9]+\,[0-9]+\.[0-9]+\,.\,[0-9]+\.[0-9]+\,.\,([0-9])|1|</w:t>
                              </w:r>
                            </w:p>
                            <w:p w14:paraId="591CDC99" w14:textId="77777777" w:rsidR="000B3169" w:rsidRPr="000B3169" w:rsidRDefault="000B3169" w:rsidP="000B3169">
                              <w:pPr>
                                <w:rPr>
                                  <w:sz w:val="18"/>
                                  <w:szCs w:val="18"/>
                                  <w:lang w:val="en-CA"/>
                                </w:rPr>
                              </w:pPr>
                              <w:r w:rsidRPr="000A59D7">
                                <w:rPr>
                                  <w:b/>
                                  <w:bCs/>
                                  <w:sz w:val="18"/>
                                  <w:szCs w:val="18"/>
                                  <w:lang w:val="en-CA"/>
                                </w:rPr>
                                <w:t>TAG_GPS_NUMBER_OF_SATELLITES</w:t>
                              </w:r>
                              <w:r w:rsidRPr="000B3169">
                                <w:rPr>
                                  <w:sz w:val="18"/>
                                  <w:szCs w:val="18"/>
                                  <w:lang w:val="en-CA"/>
                                </w:rPr>
                                <w:t>|TAG_GPS_NUMBER_OF_SATELLITES|4|8|||||0|[0-9]+:[0-9]+:[0-9]+\.[0-9]+\s*\[APLA\s*\]\s\$INGGA\,[0-9]+\.[0-9]+\,[0-9]+\.[0-9]+\,.\,[0-9]+\.[0-9]+\,.\,[0-9]\,([0-9]+)\,|1|</w:t>
                              </w:r>
                            </w:p>
                            <w:p w14:paraId="4347CED8" w14:textId="77777777" w:rsidR="000B3169" w:rsidRPr="000B3169" w:rsidRDefault="000B3169" w:rsidP="000B3169">
                              <w:pPr>
                                <w:rPr>
                                  <w:sz w:val="18"/>
                                  <w:szCs w:val="18"/>
                                  <w:lang w:val="en-CA"/>
                                </w:rPr>
                              </w:pPr>
                              <w:r w:rsidRPr="000A59D7">
                                <w:rPr>
                                  <w:b/>
                                  <w:bCs/>
                                  <w:sz w:val="18"/>
                                  <w:szCs w:val="18"/>
                                  <w:lang w:val="en-CA"/>
                                </w:rPr>
                                <w:t>TAG_GPS_DILUTION_OF_PRECISION</w:t>
                              </w:r>
                              <w:r w:rsidRPr="000B3169">
                                <w:rPr>
                                  <w:sz w:val="18"/>
                                  <w:szCs w:val="18"/>
                                  <w:lang w:val="en-CA"/>
                                </w:rPr>
                                <w:t>|TAG_GPS_DILUTION_OF_PRECISION|4|5|||||-1|[0-9]+:[0-9]+:[0-9]+\.[0-9]+\s*\[APLA\s*\]\s\$INGGA\,[0-9]+\.[0-9]+\,[0-9]+\.[0-9]+\,.\,[0-9]+\.[0-9]+\,.\,[0-9]\,[0-9]+\,([0-9]+\.[0-9]+)\,|1|</w:t>
                              </w:r>
                            </w:p>
                            <w:p w14:paraId="34D71893" w14:textId="77777777" w:rsidR="000B3169" w:rsidRPr="000B3169" w:rsidRDefault="000B3169" w:rsidP="000B3169">
                              <w:pPr>
                                <w:rPr>
                                  <w:sz w:val="18"/>
                                  <w:szCs w:val="18"/>
                                  <w:lang w:val="en-CA"/>
                                </w:rPr>
                              </w:pPr>
                              <w:r w:rsidRPr="000A59D7">
                                <w:rPr>
                                  <w:b/>
                                  <w:bCs/>
                                  <w:sz w:val="18"/>
                                  <w:szCs w:val="18"/>
                                  <w:lang w:val="en-CA"/>
                                </w:rPr>
                                <w:t>TAG_GPS_ALTITUDE_METER</w:t>
                              </w:r>
                              <w:r w:rsidRPr="000B3169">
                                <w:rPr>
                                  <w:sz w:val="18"/>
                                  <w:szCs w:val="18"/>
                                  <w:lang w:val="en-CA"/>
                                </w:rPr>
                                <w:t>|TAG_GPS_ALTITUDE_METER|4|5|||||-999|[0-9]+:[0-9]+:[0-9]+\.[0-9]+\s*\[APLA\s*\]\s\$INGGA\,[0-9]+\.[0-9]+\,[0-9]+\.[0-9]+\,.\,[0-9]+\.[0-9]+\,.\,[0-9]\,[0-9]+\,[0-9]+\.[0-9]+\,([0-9]+\.[0-9]+)\,|1|</w:t>
                              </w:r>
                            </w:p>
                            <w:p w14:paraId="3AD68CA7" w14:textId="77777777" w:rsidR="000B3169" w:rsidRPr="000B3169" w:rsidRDefault="000B3169" w:rsidP="000A59D7">
                              <w:pPr>
                                <w:keepLines/>
                                <w:suppressAutoHyphens/>
                                <w:rPr>
                                  <w:sz w:val="18"/>
                                  <w:szCs w:val="18"/>
                                  <w:lang w:val="en-CA"/>
                                </w:rPr>
                              </w:pPr>
                              <w:r w:rsidRPr="000A59D7">
                                <w:rPr>
                                  <w:b/>
                                  <w:bCs/>
                                  <w:sz w:val="18"/>
                                  <w:szCs w:val="18"/>
                                  <w:lang w:val="en-CA"/>
                                </w:rPr>
                                <w:t>TAG_GPS_HEADING</w:t>
                              </w:r>
                              <w:r w:rsidRPr="000B3169">
                                <w:rPr>
                                  <w:sz w:val="18"/>
                                  <w:szCs w:val="18"/>
                                  <w:lang w:val="en-CA"/>
                                </w:rPr>
                                <w:t>|TAG_GPS_HEADING|4|5|||||-0,001|[0-9]+:[0-9]+:[0-9]+\.[0-9]+\s*\[APLA\s*\]\s\$PASHR,[0-9]+\.[0-9]+\,([0-9]+\.[0-9]+),|1|</w:t>
                              </w:r>
                            </w:p>
                            <w:p w14:paraId="53DEC6EC" w14:textId="77777777" w:rsidR="000B3169" w:rsidRPr="000B3169" w:rsidRDefault="000B3169" w:rsidP="000B3169">
                              <w:pPr>
                                <w:rPr>
                                  <w:sz w:val="18"/>
                                  <w:szCs w:val="18"/>
                                  <w:lang w:val="en-CA"/>
                                </w:rPr>
                              </w:pPr>
                              <w:r w:rsidRPr="000A59D7">
                                <w:rPr>
                                  <w:b/>
                                  <w:bCs/>
                                  <w:sz w:val="18"/>
                                  <w:szCs w:val="18"/>
                                  <w:lang w:val="en-CA"/>
                                </w:rPr>
                                <w:t>TAG_GPS_ROLL</w:t>
                              </w:r>
                              <w:r w:rsidRPr="000B3169">
                                <w:rPr>
                                  <w:sz w:val="18"/>
                                  <w:szCs w:val="18"/>
                                  <w:lang w:val="en-CA"/>
                                </w:rPr>
                                <w:t>|TAG_GPS_ROLL|4|5|||||-90|[0-9]+:[0-9]+:[0-9]+\.[0-9]+\s*\[APLA\s*\]\s\$PASHR,[0-9]+\.[0-9]+\,[0-9]+\.[0-9]+,.,(-?[0-9]+\.[0-9]+),|1|</w:t>
                              </w:r>
                            </w:p>
                            <w:p w14:paraId="248226ED" w14:textId="77777777" w:rsidR="000B3169" w:rsidRPr="000B3169" w:rsidRDefault="000B3169" w:rsidP="000B3169">
                              <w:pPr>
                                <w:rPr>
                                  <w:sz w:val="18"/>
                                  <w:szCs w:val="18"/>
                                  <w:lang w:val="en-CA"/>
                                </w:rPr>
                              </w:pPr>
                              <w:r w:rsidRPr="000A59D7">
                                <w:rPr>
                                  <w:b/>
                                  <w:bCs/>
                                  <w:sz w:val="18"/>
                                  <w:szCs w:val="18"/>
                                  <w:lang w:val="en-CA"/>
                                </w:rPr>
                                <w:t>TAG_GPS_PITCH</w:t>
                              </w:r>
                              <w:r w:rsidRPr="000B3169">
                                <w:rPr>
                                  <w:sz w:val="18"/>
                                  <w:szCs w:val="18"/>
                                  <w:lang w:val="en-CA"/>
                                </w:rPr>
                                <w:t>|TAG_GPS_PITCH|4|5|||||-90|[0-9]+:[0-9]+:[0-9]+\.[0-9]+\s*\[APLA\s*\]\s\$PASHR,[0-9]+\.[0-9]+\,[0-9]+\.[0-9]+,.,-?[0-9]+\.[0-9]+,(-?[0-9]+\.[0-9]+),|1|</w:t>
                              </w:r>
                            </w:p>
                            <w:p w14:paraId="301C07BF" w14:textId="77777777" w:rsidR="000B3169" w:rsidRPr="000B3169" w:rsidRDefault="000B3169" w:rsidP="000B3169">
                              <w:pPr>
                                <w:rPr>
                                  <w:sz w:val="18"/>
                                  <w:szCs w:val="18"/>
                                  <w:lang w:val="en-CA"/>
                                </w:rPr>
                              </w:pPr>
                              <w:r w:rsidRPr="000A59D7">
                                <w:rPr>
                                  <w:b/>
                                  <w:bCs/>
                                  <w:sz w:val="18"/>
                                  <w:szCs w:val="18"/>
                                  <w:lang w:val="en-CA"/>
                                </w:rPr>
                                <w:t>TAG_GPS_HEAVE</w:t>
                              </w:r>
                              <w:r w:rsidRPr="000B3169">
                                <w:rPr>
                                  <w:sz w:val="18"/>
                                  <w:szCs w:val="18"/>
                                  <w:lang w:val="en-CA"/>
                                </w:rPr>
                                <w:t>|TAG_GPS_HEAVE|4|5|||||-9|[0-9]+:[0-9]+:[0-9]+\.[0-9]+\s*\[APLA\s*\]\s\$PASHR,[0-9]+\.[0-9]+\,[0-9]+\.[0-9]+,.,-?[0-9]+\.[0-9]+,-?[0-9]+\.[0-9]+,(-?[0-9]+\.[0-9]+),|1|</w:t>
                              </w:r>
                            </w:p>
                            <w:p w14:paraId="3E620653" w14:textId="77777777" w:rsidR="000B3169" w:rsidRPr="000B3169" w:rsidRDefault="000B3169" w:rsidP="000B3169">
                              <w:pPr>
                                <w:rPr>
                                  <w:sz w:val="18"/>
                                  <w:szCs w:val="18"/>
                                  <w:lang w:val="en-CA"/>
                                </w:rPr>
                              </w:pPr>
                              <w:r w:rsidRPr="000A59D7">
                                <w:rPr>
                                  <w:b/>
                                  <w:bCs/>
                                  <w:sz w:val="18"/>
                                  <w:szCs w:val="18"/>
                                  <w:lang w:val="en-CA"/>
                                </w:rPr>
                                <w:t>TAG_IMU_GNSS_QUALITY</w:t>
                              </w:r>
                              <w:r w:rsidRPr="000B3169">
                                <w:rPr>
                                  <w:sz w:val="18"/>
                                  <w:szCs w:val="18"/>
                                  <w:lang w:val="en-CA"/>
                                </w:rPr>
                                <w:t>|TAG_IMU_GNSS_QUALITY|4|6|||||-1|[0-9]+:[0-9]+:[0-9]+\.[0-9]+\s*\[APLA\s*\]\s\$PASHR,[0-9]+\.[0-9]+\,[0-9]+\.[0-9]+,.,-?[0-9]+\.[0-9]+,-?[0-9]+\.[0-9]+,-?[0-9]+\.[0-9]+,[0-9]+\.[0-9]+,[0-9]+\.[0-9]+,[0-9]+\.[0-9]+,([0-9]),|1|</w:t>
                              </w:r>
                            </w:p>
                            <w:p w14:paraId="4770A1E6" w14:textId="3EE7D0CC" w:rsidR="000B3169" w:rsidRPr="000B3169" w:rsidRDefault="000B3169" w:rsidP="000B3169">
                              <w:pPr>
                                <w:rPr>
                                  <w:sz w:val="18"/>
                                  <w:szCs w:val="18"/>
                                  <w:lang w:val="en-CA"/>
                                </w:rPr>
                              </w:pPr>
                              <w:r w:rsidRPr="000A59D7">
                                <w:rPr>
                                  <w:b/>
                                  <w:bCs/>
                                  <w:sz w:val="18"/>
                                  <w:szCs w:val="18"/>
                                  <w:lang w:val="en-CA"/>
                                </w:rPr>
                                <w:t>TAG_IMU_ALIGN_STATUS</w:t>
                              </w:r>
                              <w:r w:rsidRPr="000B3169">
                                <w:rPr>
                                  <w:sz w:val="18"/>
                                  <w:szCs w:val="18"/>
                                  <w:lang w:val="en-CA"/>
                                </w:rPr>
                                <w:t>|TAG_IMU_ALIGN_STATUS|4|6|||||-1|[0-9]+:[0-9]+:[0-9]+\.[0-9]+\s*\[APLA\s*\]\s\$PASHR,[0-9]+\.[0-9]+\,[0-9]+\.[0-9]+,.,-?[0-9]+\.[0-9]+,-?[0-9]+\.[0-9]+,-?[0-9]+\.[0-9]+,[0-9]+\.[0-9]+,[0-9]+\.[0-9]+,[0-9]+\.[0-9]+,([0-9]),|1|</w:t>
                              </w:r>
                            </w:p>
                          </w:txbxContent>
                        </wps:txbx>
                        <wps:bodyPr rot="0" vert="horz" wrap="square" lIns="91440" tIns="45720" rIns="91440" bIns="45720" anchor="t" anchorCtr="0">
                          <a:noAutofit/>
                        </wps:bodyPr>
                      </wps:wsp>
                      <wps:wsp>
                        <wps:cNvPr id="32" name="Zone de texte 32"/>
                        <wps:cNvSpPr txBox="1"/>
                        <wps:spPr>
                          <a:xfrm>
                            <a:off x="0" y="4991100"/>
                            <a:ext cx="6448425" cy="297815"/>
                          </a:xfrm>
                          <a:prstGeom prst="rect">
                            <a:avLst/>
                          </a:prstGeom>
                          <a:solidFill>
                            <a:prstClr val="white"/>
                          </a:solidFill>
                          <a:ln>
                            <a:noFill/>
                          </a:ln>
                        </wps:spPr>
                        <wps:txbx>
                          <w:txbxContent>
                            <w:p w14:paraId="2DEF0C0B" w14:textId="2F507D79" w:rsidR="000A59D7" w:rsidRPr="00036013" w:rsidRDefault="000A59D7" w:rsidP="000A59D7">
                              <w:pPr>
                                <w:pStyle w:val="Lgende"/>
                                <w:rPr>
                                  <w:noProof/>
                                </w:rPr>
                              </w:pPr>
                              <w:bookmarkStart w:id="115" w:name="_Toc89455882"/>
                              <w:r>
                                <w:t xml:space="preserve">Table </w:t>
                              </w:r>
                              <w:r w:rsidR="0086573E">
                                <w:fldChar w:fldCharType="begin"/>
                              </w:r>
                              <w:r w:rsidR="0086573E">
                                <w:instrText xml:space="preserve"> SEQ Table \* ARABIC </w:instrText>
                              </w:r>
                              <w:r w:rsidR="0086573E">
                                <w:fldChar w:fldCharType="separate"/>
                              </w:r>
                              <w:r w:rsidR="006D7473">
                                <w:rPr>
                                  <w:noProof/>
                                </w:rPr>
                                <w:t>2</w:t>
                              </w:r>
                              <w:r w:rsidR="0086573E">
                                <w:rPr>
                                  <w:noProof/>
                                </w:rPr>
                                <w:fldChar w:fldCharType="end"/>
                              </w:r>
                              <w:r>
                                <w:t xml:space="preserve"> - </w:t>
                              </w:r>
                              <w:r w:rsidRPr="00CB59CC">
                                <w:t>Texte Paramètres de l'analyseur syntaxique (regular expression)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0F8316" id="Groupe 34" o:spid="_x0000_s1028" style="position:absolute;margin-left:13.5pt;margin-top:8.2pt;width:507.75pt;height:416.45pt;z-index:251785216" coordsize="64484,5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">
                <v:shape id="_x0000_s1029" type="#_x0000_t202" style="position:absolute;width:64484;height:49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496AB509" w14:textId="5E42029E" w:rsidR="000B3169" w:rsidRPr="000B3169" w:rsidRDefault="000B3169" w:rsidP="000B3169">
                        <w:pPr>
                          <w:rPr>
                            <w:sz w:val="18"/>
                            <w:szCs w:val="18"/>
                            <w:lang w:val="en-CA"/>
                          </w:rPr>
                        </w:pPr>
                        <w:r w:rsidRPr="000A59D7">
                          <w:rPr>
                            <w:b/>
                            <w:bCs/>
                            <w:sz w:val="18"/>
                            <w:szCs w:val="18"/>
                            <w:lang w:val="en-CA"/>
                          </w:rPr>
                          <w:t>TAG_SUNA</w:t>
                        </w:r>
                        <w:r w:rsidRPr="000B3169">
                          <w:rPr>
                            <w:sz w:val="18"/>
                            <w:szCs w:val="18"/>
                            <w:lang w:val="en-CA"/>
                          </w:rPr>
                          <w:t>|TAG_SUNA|4|6|||||-1|[0-</w:t>
                        </w:r>
                        <w:proofErr w:type="gramStart"/>
                        <w:r w:rsidRPr="000B3169">
                          <w:rPr>
                            <w:sz w:val="18"/>
                            <w:szCs w:val="18"/>
                            <w:lang w:val="en-CA"/>
                          </w:rPr>
                          <w:t>9]+</w:t>
                        </w:r>
                        <w:proofErr w:type="gramEnd"/>
                        <w:r w:rsidRPr="000B3169">
                          <w:rPr>
                            <w:sz w:val="18"/>
                            <w:szCs w:val="18"/>
                            <w:lang w:val="en-CA"/>
                          </w:rPr>
                          <w:t>:[0-9]+:([0-9]+).[0-9]+\s*\[SUNA\s*\]\s|1|</w:t>
                        </w:r>
                      </w:p>
                      <w:p w14:paraId="1DAFF755" w14:textId="5E42029E" w:rsidR="000B3169" w:rsidRPr="000B3169" w:rsidRDefault="000B3169" w:rsidP="000B3169">
                        <w:pPr>
                          <w:rPr>
                            <w:sz w:val="18"/>
                            <w:szCs w:val="18"/>
                            <w:lang w:val="en-CA"/>
                          </w:rPr>
                        </w:pPr>
                        <w:r w:rsidRPr="000A59D7">
                          <w:rPr>
                            <w:b/>
                            <w:bCs/>
                            <w:sz w:val="18"/>
                            <w:szCs w:val="18"/>
                            <w:lang w:val="en-CA"/>
                          </w:rPr>
                          <w:t>TAG_APLA_PASHR</w:t>
                        </w:r>
                        <w:r w:rsidRPr="000B3169">
                          <w:rPr>
                            <w:sz w:val="18"/>
                            <w:szCs w:val="18"/>
                            <w:lang w:val="en-CA"/>
                          </w:rPr>
                          <w:t>|TAG_APLA_PASHR|4|8|||||-1|[0-</w:t>
                        </w:r>
                        <w:proofErr w:type="gramStart"/>
                        <w:r w:rsidRPr="000B3169">
                          <w:rPr>
                            <w:sz w:val="18"/>
                            <w:szCs w:val="18"/>
                            <w:lang w:val="en-CA"/>
                          </w:rPr>
                          <w:t>9]+</w:t>
                        </w:r>
                        <w:proofErr w:type="gramEnd"/>
                        <w:r w:rsidRPr="000B3169">
                          <w:rPr>
                            <w:sz w:val="18"/>
                            <w:szCs w:val="18"/>
                            <w:lang w:val="en-CA"/>
                          </w:rPr>
                          <w:t>:[0-9]+:[0-9]+\.[0-9]+\s*\[APLA\s*\]\s\$PASHR,([0-9]+)\.[0-9]+\,|1|</w:t>
                        </w:r>
                      </w:p>
                      <w:p w14:paraId="02B04249" w14:textId="77777777" w:rsidR="000B3169" w:rsidRPr="000B3169" w:rsidRDefault="000B3169" w:rsidP="000B3169">
                        <w:pPr>
                          <w:rPr>
                            <w:sz w:val="18"/>
                            <w:szCs w:val="18"/>
                            <w:lang w:val="en-CA"/>
                          </w:rPr>
                        </w:pPr>
                        <w:r w:rsidRPr="000A59D7">
                          <w:rPr>
                            <w:b/>
                            <w:bCs/>
                            <w:sz w:val="18"/>
                            <w:szCs w:val="18"/>
                            <w:lang w:val="en-CA"/>
                          </w:rPr>
                          <w:t>TAG_APLA_INGGA</w:t>
                        </w:r>
                        <w:r w:rsidRPr="000B3169">
                          <w:rPr>
                            <w:sz w:val="18"/>
                            <w:szCs w:val="18"/>
                            <w:lang w:val="en-CA"/>
                          </w:rPr>
                          <w:t>|TAG_APLA_INGGA|4|8|||||-1|[0-</w:t>
                        </w:r>
                        <w:proofErr w:type="gramStart"/>
                        <w:r w:rsidRPr="000B3169">
                          <w:rPr>
                            <w:sz w:val="18"/>
                            <w:szCs w:val="18"/>
                            <w:lang w:val="en-CA"/>
                          </w:rPr>
                          <w:t>9]+</w:t>
                        </w:r>
                        <w:proofErr w:type="gramEnd"/>
                        <w:r w:rsidRPr="000B3169">
                          <w:rPr>
                            <w:sz w:val="18"/>
                            <w:szCs w:val="18"/>
                            <w:lang w:val="en-CA"/>
                          </w:rPr>
                          <w:t>:[0-9]+:[0-9]+\.[0-9]+\s*\[APLA\s*\]\s\$INGGA\,([0-9]+)\.[0-9]+\,|1|</w:t>
                        </w:r>
                      </w:p>
                      <w:p w14:paraId="3EEBAC28" w14:textId="77777777" w:rsidR="000B3169" w:rsidRPr="000B3169" w:rsidRDefault="000B3169" w:rsidP="000B3169">
                        <w:pPr>
                          <w:rPr>
                            <w:sz w:val="18"/>
                            <w:szCs w:val="18"/>
                            <w:lang w:val="en-CA"/>
                          </w:rPr>
                        </w:pPr>
                        <w:r w:rsidRPr="000A59D7">
                          <w:rPr>
                            <w:b/>
                            <w:bCs/>
                            <w:sz w:val="18"/>
                            <w:szCs w:val="18"/>
                            <w:lang w:val="en-CA"/>
                          </w:rPr>
                          <w:t>TAG_UTC_DATE_STR</w:t>
                        </w:r>
                        <w:r w:rsidRPr="000B3169">
                          <w:rPr>
                            <w:sz w:val="18"/>
                            <w:szCs w:val="18"/>
                            <w:lang w:val="en-CA"/>
                          </w:rPr>
                          <w:t>|TAG_UTC_DATE_STR|4|0|||||999:99:99|[0-</w:t>
                        </w:r>
                        <w:proofErr w:type="gramStart"/>
                        <w:r w:rsidRPr="000B3169">
                          <w:rPr>
                            <w:sz w:val="18"/>
                            <w:szCs w:val="18"/>
                            <w:lang w:val="en-CA"/>
                          </w:rPr>
                          <w:t>9]+</w:t>
                        </w:r>
                        <w:proofErr w:type="gramEnd"/>
                        <w:r w:rsidRPr="000B3169">
                          <w:rPr>
                            <w:sz w:val="18"/>
                            <w:szCs w:val="18"/>
                            <w:lang w:val="en-CA"/>
                          </w:rPr>
                          <w:t>:[0-9]+:[0-9]+\.[0-9]+\s*\[APLA\s*\]\s\$UTC,([0-9]+),[0-9]+\.[0-9]+|1|</w:t>
                        </w:r>
                      </w:p>
                      <w:p w14:paraId="723858DE" w14:textId="77777777" w:rsidR="000B3169" w:rsidRPr="000B3169" w:rsidRDefault="000B3169" w:rsidP="000B3169">
                        <w:pPr>
                          <w:rPr>
                            <w:sz w:val="18"/>
                            <w:szCs w:val="18"/>
                            <w:lang w:val="en-CA"/>
                          </w:rPr>
                        </w:pPr>
                        <w:r w:rsidRPr="000A59D7">
                          <w:rPr>
                            <w:b/>
                            <w:bCs/>
                            <w:sz w:val="18"/>
                            <w:szCs w:val="18"/>
                            <w:lang w:val="en-CA"/>
                          </w:rPr>
                          <w:t>TAG_DBG_TIME</w:t>
                        </w:r>
                        <w:r w:rsidRPr="000B3169">
                          <w:rPr>
                            <w:sz w:val="18"/>
                            <w:szCs w:val="18"/>
                            <w:lang w:val="en-CA"/>
                          </w:rPr>
                          <w:t>|TAG_DBG_TIME|4|10|||||99:99:99|([0-</w:t>
                        </w:r>
                        <w:proofErr w:type="gramStart"/>
                        <w:r w:rsidRPr="000B3169">
                          <w:rPr>
                            <w:sz w:val="18"/>
                            <w:szCs w:val="18"/>
                            <w:lang w:val="en-CA"/>
                          </w:rPr>
                          <w:t>9]+</w:t>
                        </w:r>
                        <w:proofErr w:type="gramEnd"/>
                        <w:r w:rsidRPr="000B3169">
                          <w:rPr>
                            <w:sz w:val="18"/>
                            <w:szCs w:val="18"/>
                            <w:lang w:val="en-CA"/>
                          </w:rPr>
                          <w:t>:[0-9]+:[0-9]+).[0-9]+\s*\[DBG\s*\]\s|1|</w:t>
                        </w:r>
                      </w:p>
                      <w:p w14:paraId="76B6216D" w14:textId="77777777" w:rsidR="000B3169" w:rsidRPr="000B3169" w:rsidRDefault="000B3169" w:rsidP="000B3169">
                        <w:pPr>
                          <w:rPr>
                            <w:sz w:val="18"/>
                            <w:szCs w:val="18"/>
                            <w:lang w:val="en-CA"/>
                          </w:rPr>
                        </w:pPr>
                        <w:r w:rsidRPr="000A59D7">
                          <w:rPr>
                            <w:b/>
                            <w:bCs/>
                            <w:sz w:val="18"/>
                            <w:szCs w:val="18"/>
                            <w:lang w:val="en-CA"/>
                          </w:rPr>
                          <w:t>TAG_UTC_TIME_STR</w:t>
                        </w:r>
                        <w:r w:rsidRPr="000B3169">
                          <w:rPr>
                            <w:sz w:val="18"/>
                            <w:szCs w:val="18"/>
                            <w:lang w:val="en-CA"/>
                          </w:rPr>
                          <w:t>|TAG_UTC_TIME_STR|4|0|||||000000|[0-</w:t>
                        </w:r>
                        <w:proofErr w:type="gramStart"/>
                        <w:r w:rsidRPr="000B3169">
                          <w:rPr>
                            <w:sz w:val="18"/>
                            <w:szCs w:val="18"/>
                            <w:lang w:val="en-CA"/>
                          </w:rPr>
                          <w:t>9]+</w:t>
                        </w:r>
                        <w:proofErr w:type="gramEnd"/>
                        <w:r w:rsidRPr="000B3169">
                          <w:rPr>
                            <w:sz w:val="18"/>
                            <w:szCs w:val="18"/>
                            <w:lang w:val="en-CA"/>
                          </w:rPr>
                          <w:t>:[0-9]+:[0-9]+\.[0-9]+\s*\[APLA\s*\]\s\$UTC,[0-9]+,([0-9]+)\.|1|</w:t>
                        </w:r>
                      </w:p>
                      <w:p w14:paraId="442D3847" w14:textId="77777777" w:rsidR="000B3169" w:rsidRPr="000B3169" w:rsidRDefault="000B3169" w:rsidP="000B3169">
                        <w:pPr>
                          <w:rPr>
                            <w:sz w:val="18"/>
                            <w:szCs w:val="18"/>
                            <w:lang w:val="en-CA"/>
                          </w:rPr>
                        </w:pPr>
                        <w:r w:rsidRPr="000A59D7">
                          <w:rPr>
                            <w:b/>
                            <w:bCs/>
                            <w:sz w:val="18"/>
                            <w:szCs w:val="18"/>
                            <w:lang w:val="en-CA"/>
                          </w:rPr>
                          <w:t>TAG_OCR3_HEX</w:t>
                        </w:r>
                        <w:r w:rsidRPr="000B3169">
                          <w:rPr>
                            <w:sz w:val="18"/>
                            <w:szCs w:val="18"/>
                            <w:lang w:val="en-CA"/>
                          </w:rPr>
                          <w:t>|TAG_OCR3_HEX|4|0|||||-1|[0-</w:t>
                        </w:r>
                        <w:proofErr w:type="gramStart"/>
                        <w:r w:rsidRPr="000B3169">
                          <w:rPr>
                            <w:sz w:val="18"/>
                            <w:szCs w:val="18"/>
                            <w:lang w:val="en-CA"/>
                          </w:rPr>
                          <w:t>9]+</w:t>
                        </w:r>
                        <w:proofErr w:type="gramEnd"/>
                        <w:r w:rsidRPr="000B3169">
                          <w:rPr>
                            <w:sz w:val="18"/>
                            <w:szCs w:val="18"/>
                            <w:lang w:val="en-CA"/>
                          </w:rPr>
                          <w:t>:[0-9]+:[0-9]+.[0-9]+\s*\[OCR3\s*\]\s([0-9ABCDEF]+)|1|</w:t>
                        </w:r>
                      </w:p>
                      <w:p w14:paraId="15D4C201" w14:textId="77777777" w:rsidR="000B3169" w:rsidRPr="000B3169" w:rsidRDefault="000B3169" w:rsidP="000B3169">
                        <w:pPr>
                          <w:rPr>
                            <w:sz w:val="18"/>
                            <w:szCs w:val="18"/>
                            <w:lang w:val="en-CA"/>
                          </w:rPr>
                        </w:pPr>
                        <w:r w:rsidRPr="000A59D7">
                          <w:rPr>
                            <w:b/>
                            <w:bCs/>
                            <w:sz w:val="18"/>
                            <w:szCs w:val="18"/>
                            <w:lang w:val="en-CA"/>
                          </w:rPr>
                          <w:t>TAG_OCR1_HEX</w:t>
                        </w:r>
                        <w:r w:rsidRPr="000B3169">
                          <w:rPr>
                            <w:sz w:val="18"/>
                            <w:szCs w:val="18"/>
                            <w:lang w:val="en-CA"/>
                          </w:rPr>
                          <w:t>|TAG_OCR1_HEX|4|0|||||-1|[0-</w:t>
                        </w:r>
                        <w:proofErr w:type="gramStart"/>
                        <w:r w:rsidRPr="000B3169">
                          <w:rPr>
                            <w:sz w:val="18"/>
                            <w:szCs w:val="18"/>
                            <w:lang w:val="en-CA"/>
                          </w:rPr>
                          <w:t>9]+</w:t>
                        </w:r>
                        <w:proofErr w:type="gramEnd"/>
                        <w:r w:rsidRPr="000B3169">
                          <w:rPr>
                            <w:sz w:val="18"/>
                            <w:szCs w:val="18"/>
                            <w:lang w:val="en-CA"/>
                          </w:rPr>
                          <w:t>:[0-9]+:[0-9]+.[0-9]+\s*\[OCR1\s*\]\s([0-9ABCDEF]+)|1|</w:t>
                        </w:r>
                      </w:p>
                      <w:p w14:paraId="1E235B69" w14:textId="77777777" w:rsidR="000B3169" w:rsidRPr="000B3169" w:rsidRDefault="000B3169" w:rsidP="000B3169">
                        <w:pPr>
                          <w:rPr>
                            <w:sz w:val="18"/>
                            <w:szCs w:val="18"/>
                            <w:lang w:val="en-CA"/>
                          </w:rPr>
                        </w:pPr>
                        <w:r w:rsidRPr="000A59D7">
                          <w:rPr>
                            <w:b/>
                            <w:bCs/>
                            <w:sz w:val="18"/>
                            <w:szCs w:val="18"/>
                            <w:lang w:val="en-CA"/>
                          </w:rPr>
                          <w:t>TAG_OCR2_HEX</w:t>
                        </w:r>
                        <w:r w:rsidRPr="000B3169">
                          <w:rPr>
                            <w:sz w:val="18"/>
                            <w:szCs w:val="18"/>
                            <w:lang w:val="en-CA"/>
                          </w:rPr>
                          <w:t>|TAG_OCR2_HEX|4|0|||||-1|[0-</w:t>
                        </w:r>
                        <w:proofErr w:type="gramStart"/>
                        <w:r w:rsidRPr="000B3169">
                          <w:rPr>
                            <w:sz w:val="18"/>
                            <w:szCs w:val="18"/>
                            <w:lang w:val="en-CA"/>
                          </w:rPr>
                          <w:t>9]+</w:t>
                        </w:r>
                        <w:proofErr w:type="gramEnd"/>
                        <w:r w:rsidRPr="000B3169">
                          <w:rPr>
                            <w:sz w:val="18"/>
                            <w:szCs w:val="18"/>
                            <w:lang w:val="en-CA"/>
                          </w:rPr>
                          <w:t>:[0-9]+:[0-9]+.[0-9]+\s*\[OCR1\s*\]\s([0-9ABCDEF]+)|1|</w:t>
                        </w:r>
                      </w:p>
                      <w:p w14:paraId="4D7683B7" w14:textId="77777777" w:rsidR="000B3169" w:rsidRPr="000B3169" w:rsidRDefault="000B3169" w:rsidP="000B3169">
                        <w:pPr>
                          <w:rPr>
                            <w:sz w:val="18"/>
                            <w:szCs w:val="18"/>
                            <w:lang w:val="en-CA"/>
                          </w:rPr>
                        </w:pPr>
                        <w:r w:rsidRPr="000A59D7">
                          <w:rPr>
                            <w:b/>
                            <w:bCs/>
                            <w:sz w:val="18"/>
                            <w:szCs w:val="18"/>
                            <w:lang w:val="en-CA"/>
                          </w:rPr>
                          <w:t>TAG_ECO</w:t>
                        </w:r>
                        <w:r w:rsidRPr="000B3169">
                          <w:rPr>
                            <w:sz w:val="18"/>
                            <w:szCs w:val="18"/>
                            <w:lang w:val="en-CA"/>
                          </w:rPr>
                          <w:t>|TAG_ECO|4|8|||||-1|[0-</w:t>
                        </w:r>
                        <w:proofErr w:type="gramStart"/>
                        <w:r w:rsidRPr="000B3169">
                          <w:rPr>
                            <w:sz w:val="18"/>
                            <w:szCs w:val="18"/>
                            <w:lang w:val="en-CA"/>
                          </w:rPr>
                          <w:t>9]+</w:t>
                        </w:r>
                        <w:proofErr w:type="gramEnd"/>
                        <w:r w:rsidRPr="000B3169">
                          <w:rPr>
                            <w:sz w:val="18"/>
                            <w:szCs w:val="18"/>
                            <w:lang w:val="en-CA"/>
                          </w:rPr>
                          <w:t>:[0-9]+:[0-9]+\.[0-9]+\s*\[ECO\s*\]\s.+([0-9]{4})|1|</w:t>
                        </w:r>
                      </w:p>
                      <w:p w14:paraId="56A7E2A3" w14:textId="77777777" w:rsidR="000B3169" w:rsidRPr="000B3169" w:rsidRDefault="000B3169" w:rsidP="000B3169">
                        <w:pPr>
                          <w:rPr>
                            <w:sz w:val="18"/>
                            <w:szCs w:val="18"/>
                            <w:lang w:val="en-CA"/>
                          </w:rPr>
                        </w:pPr>
                        <w:r w:rsidRPr="000A59D7">
                          <w:rPr>
                            <w:b/>
                            <w:bCs/>
                            <w:sz w:val="18"/>
                            <w:szCs w:val="18"/>
                            <w:lang w:val="en-CA"/>
                          </w:rPr>
                          <w:t>TAG_CTD_HEX</w:t>
                        </w:r>
                        <w:r w:rsidRPr="000B3169">
                          <w:rPr>
                            <w:sz w:val="18"/>
                            <w:szCs w:val="18"/>
                            <w:lang w:val="en-CA"/>
                          </w:rPr>
                          <w:t>|TAG_CTD_HEX|4|0|||||-1|[0-</w:t>
                        </w:r>
                        <w:proofErr w:type="gramStart"/>
                        <w:r w:rsidRPr="000B3169">
                          <w:rPr>
                            <w:sz w:val="18"/>
                            <w:szCs w:val="18"/>
                            <w:lang w:val="en-CA"/>
                          </w:rPr>
                          <w:t>9]+</w:t>
                        </w:r>
                        <w:proofErr w:type="gramEnd"/>
                        <w:r w:rsidRPr="000B3169">
                          <w:rPr>
                            <w:sz w:val="18"/>
                            <w:szCs w:val="18"/>
                            <w:lang w:val="en-CA"/>
                          </w:rPr>
                          <w:t>:[0-9]+:[0-9]+.[0-9]+\s*\[CTD\s*\]\s[0-9ABCDEF]+([0-9ABCDEF]{4})|1|</w:t>
                        </w:r>
                      </w:p>
                      <w:p w14:paraId="01AE7B48" w14:textId="77777777" w:rsidR="000B3169" w:rsidRPr="000B3169" w:rsidRDefault="000B3169" w:rsidP="000B3169">
                        <w:pPr>
                          <w:rPr>
                            <w:sz w:val="18"/>
                            <w:szCs w:val="18"/>
                            <w:lang w:val="en-CA"/>
                          </w:rPr>
                        </w:pPr>
                        <w:r w:rsidRPr="000A59D7">
                          <w:rPr>
                            <w:b/>
                            <w:bCs/>
                            <w:sz w:val="18"/>
                            <w:szCs w:val="18"/>
                            <w:lang w:val="en-CA"/>
                          </w:rPr>
                          <w:t>TAG_OWL</w:t>
                        </w:r>
                        <w:r w:rsidRPr="000B3169">
                          <w:rPr>
                            <w:sz w:val="18"/>
                            <w:szCs w:val="18"/>
                            <w:lang w:val="en-CA"/>
                          </w:rPr>
                          <w:t>|TAG_OWL|4|8|||||-1|[0-</w:t>
                        </w:r>
                        <w:proofErr w:type="gramStart"/>
                        <w:r w:rsidRPr="000B3169">
                          <w:rPr>
                            <w:sz w:val="18"/>
                            <w:szCs w:val="18"/>
                            <w:lang w:val="en-CA"/>
                          </w:rPr>
                          <w:t>9]+</w:t>
                        </w:r>
                        <w:proofErr w:type="gramEnd"/>
                        <w:r w:rsidRPr="000B3169">
                          <w:rPr>
                            <w:sz w:val="18"/>
                            <w:szCs w:val="18"/>
                            <w:lang w:val="en-CA"/>
                          </w:rPr>
                          <w:t>:[0-9]+:[0-9]+\.[0-9]+\s*\[OWL\s*\]\s.+([0-9]{4,})|1|</w:t>
                        </w:r>
                      </w:p>
                      <w:p w14:paraId="1DBC3A7F" w14:textId="77777777" w:rsidR="000B3169" w:rsidRPr="000B3169" w:rsidRDefault="000B3169" w:rsidP="000B3169">
                        <w:pPr>
                          <w:rPr>
                            <w:sz w:val="18"/>
                            <w:szCs w:val="18"/>
                            <w:lang w:val="en-CA"/>
                          </w:rPr>
                        </w:pPr>
                        <w:r w:rsidRPr="000A59D7">
                          <w:rPr>
                            <w:b/>
                            <w:bCs/>
                            <w:sz w:val="18"/>
                            <w:szCs w:val="18"/>
                            <w:lang w:val="en-CA"/>
                          </w:rPr>
                          <w:t>TAG_GPS_QUALITY</w:t>
                        </w:r>
                        <w:r w:rsidRPr="000B3169">
                          <w:rPr>
                            <w:sz w:val="18"/>
                            <w:szCs w:val="18"/>
                            <w:lang w:val="en-CA"/>
                          </w:rPr>
                          <w:t>|TAG_GPS_QUALITY|4|6|||||-1|[0-9]+:[0-9]+:[0-9]+\.[0-9]+\s*\[APLA\s*\]\s\$INGGA\,[0-9]+\.[0-9]+\,[0-9]+\.[0-9]+\,.\,[0-9]+\.[0-9]+\,.\,([0-9])|1|</w:t>
                        </w:r>
                      </w:p>
                      <w:p w14:paraId="591CDC99" w14:textId="77777777" w:rsidR="000B3169" w:rsidRPr="000B3169" w:rsidRDefault="000B3169" w:rsidP="000B3169">
                        <w:pPr>
                          <w:rPr>
                            <w:sz w:val="18"/>
                            <w:szCs w:val="18"/>
                            <w:lang w:val="en-CA"/>
                          </w:rPr>
                        </w:pPr>
                        <w:r w:rsidRPr="000A59D7">
                          <w:rPr>
                            <w:b/>
                            <w:bCs/>
                            <w:sz w:val="18"/>
                            <w:szCs w:val="18"/>
                            <w:lang w:val="en-CA"/>
                          </w:rPr>
                          <w:t>TAG_GPS_NUMBER_OF_SATELLITES</w:t>
                        </w:r>
                        <w:r w:rsidRPr="000B3169">
                          <w:rPr>
                            <w:sz w:val="18"/>
                            <w:szCs w:val="18"/>
                            <w:lang w:val="en-CA"/>
                          </w:rPr>
                          <w:t>|TAG_GPS_NUMBER_OF_SATELLITES|4|8|||||0|[0-9]+:[0-9]+:[0-9]+\.[0-9]+\s*\[APLA\s*\]\s\$INGGA\,[0-9]+\.[0-9]+\,[0-9]+\.[0-9]+\,.\,[0-9]+\.[0-9]+\,.\,[0-9]\,([0-9]+)\,|1|</w:t>
                        </w:r>
                      </w:p>
                      <w:p w14:paraId="4347CED8" w14:textId="77777777" w:rsidR="000B3169" w:rsidRPr="000B3169" w:rsidRDefault="000B3169" w:rsidP="000B3169">
                        <w:pPr>
                          <w:rPr>
                            <w:sz w:val="18"/>
                            <w:szCs w:val="18"/>
                            <w:lang w:val="en-CA"/>
                          </w:rPr>
                        </w:pPr>
                        <w:r w:rsidRPr="000A59D7">
                          <w:rPr>
                            <w:b/>
                            <w:bCs/>
                            <w:sz w:val="18"/>
                            <w:szCs w:val="18"/>
                            <w:lang w:val="en-CA"/>
                          </w:rPr>
                          <w:t>TAG_GPS_DILUTION_OF_PRECISION</w:t>
                        </w:r>
                        <w:r w:rsidRPr="000B3169">
                          <w:rPr>
                            <w:sz w:val="18"/>
                            <w:szCs w:val="18"/>
                            <w:lang w:val="en-CA"/>
                          </w:rPr>
                          <w:t>|TAG_GPS_DILUTION_OF_PRECISION|4|5|||||-1|[0-9]+:[0-9]+:[0-9]+\.[0-9]+\s*\[APLA\s*\]\s\$INGGA\,[0-9]+\.[0-9]+\,[0-9]+\.[0-9]+\,.\,[0-9]+\.[0-9]+\,.\,[0-9]\,[0-9]+\,([0-9]+\.[0-9]+)\,|1|</w:t>
                        </w:r>
                      </w:p>
                      <w:p w14:paraId="34D71893" w14:textId="77777777" w:rsidR="000B3169" w:rsidRPr="000B3169" w:rsidRDefault="000B3169" w:rsidP="000B3169">
                        <w:pPr>
                          <w:rPr>
                            <w:sz w:val="18"/>
                            <w:szCs w:val="18"/>
                            <w:lang w:val="en-CA"/>
                          </w:rPr>
                        </w:pPr>
                        <w:r w:rsidRPr="000A59D7">
                          <w:rPr>
                            <w:b/>
                            <w:bCs/>
                            <w:sz w:val="18"/>
                            <w:szCs w:val="18"/>
                            <w:lang w:val="en-CA"/>
                          </w:rPr>
                          <w:t>TAG_GPS_ALTITUDE_METER</w:t>
                        </w:r>
                        <w:r w:rsidRPr="000B3169">
                          <w:rPr>
                            <w:sz w:val="18"/>
                            <w:szCs w:val="18"/>
                            <w:lang w:val="en-CA"/>
                          </w:rPr>
                          <w:t>|TAG_GPS_ALTITUDE_METER|4|5|||||-999|[0-9]+:[0-9]+:[0-9]+\.[0-9]+\s*\[APLA\s*\]\s\$INGGA\,[0-9]+\.[0-9]+\,[0-9]+\.[0-9]+\,.\,[0-9]+\.[0-9]+\,.\,[0-9]\,[0-9]+\,[0-9]+\.[0-9]+\,([0-9]+\.[0-9]+)\,|1|</w:t>
                        </w:r>
                      </w:p>
                      <w:p w14:paraId="3AD68CA7" w14:textId="77777777" w:rsidR="000B3169" w:rsidRPr="000B3169" w:rsidRDefault="000B3169" w:rsidP="000A59D7">
                        <w:pPr>
                          <w:keepLines/>
                          <w:suppressAutoHyphens/>
                          <w:rPr>
                            <w:sz w:val="18"/>
                            <w:szCs w:val="18"/>
                            <w:lang w:val="en-CA"/>
                          </w:rPr>
                        </w:pPr>
                        <w:r w:rsidRPr="000A59D7">
                          <w:rPr>
                            <w:b/>
                            <w:bCs/>
                            <w:sz w:val="18"/>
                            <w:szCs w:val="18"/>
                            <w:lang w:val="en-CA"/>
                          </w:rPr>
                          <w:t>TAG_GPS_HEADING</w:t>
                        </w:r>
                        <w:r w:rsidRPr="000B3169">
                          <w:rPr>
                            <w:sz w:val="18"/>
                            <w:szCs w:val="18"/>
                            <w:lang w:val="en-CA"/>
                          </w:rPr>
                          <w:t>|TAG_GPS_HEADING|4|5|||||-0,001|[0-9]+:[0-9]+:[0-9]+\.[0-9]+\s*\[APLA\s*\]\s\$PASHR,[0-9]+\.[0-9]+\,([0-9]+\.[0-9]+),|1|</w:t>
                        </w:r>
                      </w:p>
                      <w:p w14:paraId="53DEC6EC" w14:textId="77777777" w:rsidR="000B3169" w:rsidRPr="000B3169" w:rsidRDefault="000B3169" w:rsidP="000B3169">
                        <w:pPr>
                          <w:rPr>
                            <w:sz w:val="18"/>
                            <w:szCs w:val="18"/>
                            <w:lang w:val="en-CA"/>
                          </w:rPr>
                        </w:pPr>
                        <w:r w:rsidRPr="000A59D7">
                          <w:rPr>
                            <w:b/>
                            <w:bCs/>
                            <w:sz w:val="18"/>
                            <w:szCs w:val="18"/>
                            <w:lang w:val="en-CA"/>
                          </w:rPr>
                          <w:t>TAG_GPS_ROLL</w:t>
                        </w:r>
                        <w:r w:rsidRPr="000B3169">
                          <w:rPr>
                            <w:sz w:val="18"/>
                            <w:szCs w:val="18"/>
                            <w:lang w:val="en-CA"/>
                          </w:rPr>
                          <w:t>|TAG_GPS_ROLL|4|5|||||-90|[0-9]+:[0-9]+:[0-9]+\.[0-9]+\s*\[APLA\s*\]\s\$PASHR,[0-9]+\.[0-9]+\,[0-9]+\.[0-9]+,.,(-?[0-9]+\.[0-9]+),|1|</w:t>
                        </w:r>
                      </w:p>
                      <w:p w14:paraId="248226ED" w14:textId="77777777" w:rsidR="000B3169" w:rsidRPr="000B3169" w:rsidRDefault="000B3169" w:rsidP="000B3169">
                        <w:pPr>
                          <w:rPr>
                            <w:sz w:val="18"/>
                            <w:szCs w:val="18"/>
                            <w:lang w:val="en-CA"/>
                          </w:rPr>
                        </w:pPr>
                        <w:r w:rsidRPr="000A59D7">
                          <w:rPr>
                            <w:b/>
                            <w:bCs/>
                            <w:sz w:val="18"/>
                            <w:szCs w:val="18"/>
                            <w:lang w:val="en-CA"/>
                          </w:rPr>
                          <w:t>TAG_GPS_PITCH</w:t>
                        </w:r>
                        <w:r w:rsidRPr="000B3169">
                          <w:rPr>
                            <w:sz w:val="18"/>
                            <w:szCs w:val="18"/>
                            <w:lang w:val="en-CA"/>
                          </w:rPr>
                          <w:t>|TAG_GPS_PITCH|4|5|||||-90|[0-9]+:[0-9]+:[0-9]+\.[0-9]+\s*\[APLA\s*\]\s\$PASHR,[0-9]+\.[0-9]+\,[0-9]+\.[0-9]+,.,-?[0-9]+\.[0-9]+,(-?[0-9]+\.[0-9]+),|1|</w:t>
                        </w:r>
                      </w:p>
                      <w:p w14:paraId="301C07BF" w14:textId="77777777" w:rsidR="000B3169" w:rsidRPr="000B3169" w:rsidRDefault="000B3169" w:rsidP="000B3169">
                        <w:pPr>
                          <w:rPr>
                            <w:sz w:val="18"/>
                            <w:szCs w:val="18"/>
                            <w:lang w:val="en-CA"/>
                          </w:rPr>
                        </w:pPr>
                        <w:r w:rsidRPr="000A59D7">
                          <w:rPr>
                            <w:b/>
                            <w:bCs/>
                            <w:sz w:val="18"/>
                            <w:szCs w:val="18"/>
                            <w:lang w:val="en-CA"/>
                          </w:rPr>
                          <w:t>TAG_GPS_HEAVE</w:t>
                        </w:r>
                        <w:r w:rsidRPr="000B3169">
                          <w:rPr>
                            <w:sz w:val="18"/>
                            <w:szCs w:val="18"/>
                            <w:lang w:val="en-CA"/>
                          </w:rPr>
                          <w:t>|TAG_GPS_HEAVE|4|5|||||-9|[0-9]+:[0-9]+:[0-9]+\.[0-9]+\s*\[APLA\s*\]\s\$PASHR,[0-9]+\.[0-9]+\,[0-9]+\.[0-9]+,.,-?[0-9]+\.[0-9]+,-?[0-9]+\.[0-9]+,(-?[0-9]+\.[0-9]+),|1|</w:t>
                        </w:r>
                      </w:p>
                      <w:p w14:paraId="3E620653" w14:textId="77777777" w:rsidR="000B3169" w:rsidRPr="000B3169" w:rsidRDefault="000B3169" w:rsidP="000B3169">
                        <w:pPr>
                          <w:rPr>
                            <w:sz w:val="18"/>
                            <w:szCs w:val="18"/>
                            <w:lang w:val="en-CA"/>
                          </w:rPr>
                        </w:pPr>
                        <w:r w:rsidRPr="000A59D7">
                          <w:rPr>
                            <w:b/>
                            <w:bCs/>
                            <w:sz w:val="18"/>
                            <w:szCs w:val="18"/>
                            <w:lang w:val="en-CA"/>
                          </w:rPr>
                          <w:t>TAG_IMU_GNSS_QUALITY</w:t>
                        </w:r>
                        <w:r w:rsidRPr="000B3169">
                          <w:rPr>
                            <w:sz w:val="18"/>
                            <w:szCs w:val="18"/>
                            <w:lang w:val="en-CA"/>
                          </w:rPr>
                          <w:t>|TAG_IMU_GNSS_QUALITY|4|6|||||-1|[0-9]+:[0-9]+:[0-9]+\.[0-9]+\s*\[APLA\s*\]\s\$PASHR,[0-9]+\.[0-9]+\,[0-9]+\.[0-9]+,.,-?[0-9]+\.[0-9]+,-?[0-9]+\.[0-9]+,-?[0-9]+\.[0-9]+,[0-9]+\.[0-9]+,[0-9]+\.[0-9]+,[0-9]+\.[0-9]+,([0-9]),|1|</w:t>
                        </w:r>
                      </w:p>
                      <w:p w14:paraId="4770A1E6" w14:textId="3EE7D0CC" w:rsidR="000B3169" w:rsidRPr="000B3169" w:rsidRDefault="000B3169" w:rsidP="000B3169">
                        <w:pPr>
                          <w:rPr>
                            <w:sz w:val="18"/>
                            <w:szCs w:val="18"/>
                            <w:lang w:val="en-CA"/>
                          </w:rPr>
                        </w:pPr>
                        <w:r w:rsidRPr="000A59D7">
                          <w:rPr>
                            <w:b/>
                            <w:bCs/>
                            <w:sz w:val="18"/>
                            <w:szCs w:val="18"/>
                            <w:lang w:val="en-CA"/>
                          </w:rPr>
                          <w:t>TAG_IMU_ALIGN_STATUS</w:t>
                        </w:r>
                        <w:r w:rsidRPr="000B3169">
                          <w:rPr>
                            <w:sz w:val="18"/>
                            <w:szCs w:val="18"/>
                            <w:lang w:val="en-CA"/>
                          </w:rPr>
                          <w:t>|TAG_IMU_ALIGN_STATUS|4|6|||||-1|[0-9]+:[0-9]+:[0-9]+\.[0-9]+\s*\[APLA\s*\]\s\$PASHR,[0-9]+\.[0-9]+\,[0-9]+\.[0-9]+,.,-?[0-9]+\.[0-9]+,-?[0-9]+\.[0-9]+,-?[0-9]+\.[0-9]+,[0-9]+\.[0-9]+,[0-9]+\.[0-9]+,[0-9]+\.[0-9]+,([0-9]),|1|</w:t>
                        </w:r>
                      </w:p>
                    </w:txbxContent>
                  </v:textbox>
                </v:shape>
                <v:shape id="Zone de texte 32" o:spid="_x0000_s1030" type="#_x0000_t202" style="position:absolute;top:49911;width:64484;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2DEF0C0B" w14:textId="2F507D79" w:rsidR="000A59D7" w:rsidRPr="00036013" w:rsidRDefault="000A59D7" w:rsidP="000A59D7">
                        <w:pPr>
                          <w:pStyle w:val="Lgende"/>
                          <w:rPr>
                            <w:noProof/>
                          </w:rPr>
                        </w:pPr>
                        <w:bookmarkStart w:id="116" w:name="_Toc89455882"/>
                        <w:r>
                          <w:t xml:space="preserve">Table </w:t>
                        </w:r>
                        <w:r w:rsidR="0086573E">
                          <w:fldChar w:fldCharType="begin"/>
                        </w:r>
                        <w:r w:rsidR="0086573E">
                          <w:instrText xml:space="preserve"> SEQ Table \* ARABIC </w:instrText>
                        </w:r>
                        <w:r w:rsidR="0086573E">
                          <w:fldChar w:fldCharType="separate"/>
                        </w:r>
                        <w:r w:rsidR="006D7473">
                          <w:rPr>
                            <w:noProof/>
                          </w:rPr>
                          <w:t>2</w:t>
                        </w:r>
                        <w:r w:rsidR="0086573E">
                          <w:rPr>
                            <w:noProof/>
                          </w:rPr>
                          <w:fldChar w:fldCharType="end"/>
                        </w:r>
                        <w:r>
                          <w:t xml:space="preserve"> - </w:t>
                        </w:r>
                        <w:r w:rsidRPr="00CB59CC">
                          <w:t>Texte Paramètres de l'analyseur syntaxique (regular expression)</w:t>
                        </w:r>
                        <w:bookmarkEnd w:id="116"/>
                      </w:p>
                    </w:txbxContent>
                  </v:textbox>
                </v:shape>
                <w10:wrap type="square"/>
              </v:group>
            </w:pict>
          </mc:Fallback>
        </mc:AlternateContent>
      </w:r>
    </w:p>
    <w:p w14:paraId="3229E87E" w14:textId="6256A64A" w:rsidR="00064213" w:rsidRDefault="00064213" w:rsidP="00C22891">
      <w:pPr>
        <w:rPr>
          <w:b/>
          <w:bCs/>
          <w:sz w:val="18"/>
          <w:szCs w:val="18"/>
        </w:rPr>
      </w:pPr>
      <w:r>
        <w:rPr>
          <w:b/>
          <w:bCs/>
          <w:sz w:val="18"/>
          <w:szCs w:val="18"/>
        </w:rPr>
        <w:t xml:space="preserve">Voir la référence </w:t>
      </w:r>
      <w:hyperlink r:id="rId98" w:history="1">
        <w:r w:rsidRPr="00064213">
          <w:rPr>
            <w:rStyle w:val="Lienhypertexte"/>
            <w:b/>
            <w:bCs/>
            <w:sz w:val="18"/>
            <w:szCs w:val="18"/>
          </w:rPr>
          <w:t>regex101.com</w:t>
        </w:r>
      </w:hyperlink>
    </w:p>
    <w:p w14:paraId="1204C49B" w14:textId="77777777" w:rsidR="00064213" w:rsidRPr="00066C99" w:rsidRDefault="00064213" w:rsidP="00C22891">
      <w:pPr>
        <w:rPr>
          <w:b/>
          <w:bCs/>
          <w:sz w:val="18"/>
          <w:szCs w:val="18"/>
        </w:rPr>
      </w:pPr>
    </w:p>
    <w:p w14:paraId="4A73A6C8" w14:textId="77777777" w:rsidR="002371CB" w:rsidRPr="000B47D4" w:rsidRDefault="00C22891" w:rsidP="008D24C5">
      <w:pPr>
        <w:rPr>
          <w:b/>
          <w:bCs/>
          <w:sz w:val="18"/>
          <w:szCs w:val="18"/>
        </w:rPr>
      </w:pPr>
      <w:r w:rsidRPr="000B47D4">
        <w:rPr>
          <w:b/>
          <w:bCs/>
          <w:sz w:val="18"/>
          <w:szCs w:val="18"/>
        </w:rPr>
        <w:t>TAG_SUNA</w:t>
      </w:r>
    </w:p>
    <w:p w14:paraId="249BD192" w14:textId="2071595D" w:rsidR="00C22891" w:rsidRPr="000B47D4" w:rsidRDefault="00C22891" w:rsidP="008D24C5">
      <w:pPr>
        <w:rPr>
          <w:sz w:val="18"/>
          <w:szCs w:val="18"/>
        </w:rPr>
      </w:pPr>
      <w:r w:rsidRPr="000B47D4">
        <w:rPr>
          <w:sz w:val="18"/>
          <w:szCs w:val="18"/>
        </w:rPr>
        <w:t>[0-</w:t>
      </w:r>
      <w:proofErr w:type="gramStart"/>
      <w:r w:rsidRPr="000B47D4">
        <w:rPr>
          <w:sz w:val="18"/>
          <w:szCs w:val="18"/>
        </w:rPr>
        <w:t>9]+</w:t>
      </w:r>
      <w:proofErr w:type="gramEnd"/>
      <w:r w:rsidRPr="000B47D4">
        <w:rPr>
          <w:sz w:val="18"/>
          <w:szCs w:val="18"/>
        </w:rPr>
        <w:t>:[0-9]+:</w:t>
      </w:r>
      <w:r w:rsidRPr="000B47D4">
        <w:rPr>
          <w:color w:val="FF0000"/>
          <w:sz w:val="18"/>
          <w:szCs w:val="18"/>
        </w:rPr>
        <w:t>([0-9]+)</w:t>
      </w:r>
      <w:r w:rsidRPr="000B47D4">
        <w:rPr>
          <w:sz w:val="18"/>
          <w:szCs w:val="18"/>
        </w:rPr>
        <w:t>.[0-9]+\s*\[SUNA\s*\]\s</w:t>
      </w:r>
    </w:p>
    <w:p w14:paraId="765B2245" w14:textId="77777777" w:rsidR="00D107A3" w:rsidRPr="000B47D4" w:rsidRDefault="00D107A3" w:rsidP="008D24C5">
      <w:pPr>
        <w:rPr>
          <w:sz w:val="18"/>
          <w:szCs w:val="18"/>
        </w:rPr>
      </w:pPr>
    </w:p>
    <w:p w14:paraId="0CF69364" w14:textId="13E70656" w:rsidR="00064213" w:rsidRDefault="00EA218C" w:rsidP="008D24C5">
      <w:pPr>
        <w:ind w:firstLine="720"/>
        <w:rPr>
          <w:sz w:val="18"/>
          <w:szCs w:val="18"/>
        </w:rPr>
      </w:pPr>
      <w:r w:rsidRPr="00A94B77">
        <w:rPr>
          <w:sz w:val="18"/>
          <w:szCs w:val="18"/>
        </w:rPr>
        <w:t>Trouve</w:t>
      </w:r>
      <w:r w:rsidR="008D24C5" w:rsidRPr="00A94B77">
        <w:rPr>
          <w:sz w:val="18"/>
          <w:szCs w:val="18"/>
        </w:rPr>
        <w:t>r une suite de chiffre</w:t>
      </w:r>
      <w:r w:rsidR="00A94B77">
        <w:rPr>
          <w:sz w:val="18"/>
          <w:szCs w:val="18"/>
        </w:rPr>
        <w:t xml:space="preserve"> </w:t>
      </w:r>
      <w:r w:rsidR="003B24E7">
        <w:rPr>
          <w:sz w:val="18"/>
          <w:szCs w:val="18"/>
        </w:rPr>
        <w:t>la plus longue possibl</w:t>
      </w:r>
      <w:r w:rsidR="00381F67">
        <w:rPr>
          <w:sz w:val="18"/>
          <w:szCs w:val="18"/>
        </w:rPr>
        <w:t>e</w:t>
      </w:r>
      <w:r w:rsidR="006D20BC">
        <w:rPr>
          <w:sz w:val="18"/>
          <w:szCs w:val="18"/>
        </w:rPr>
        <w:t xml:space="preserve"> (Heure)</w:t>
      </w:r>
      <w:r w:rsidR="00E37ECF">
        <w:rPr>
          <w:sz w:val="18"/>
          <w:szCs w:val="18"/>
        </w:rPr>
        <w:tab/>
      </w:r>
      <w:r w:rsidR="00E37ECF">
        <w:rPr>
          <w:sz w:val="18"/>
          <w:szCs w:val="18"/>
        </w:rPr>
        <w:tab/>
      </w:r>
      <w:r w:rsidR="00E37ECF">
        <w:rPr>
          <w:sz w:val="18"/>
          <w:szCs w:val="18"/>
        </w:rPr>
        <w:tab/>
      </w:r>
      <w:r w:rsidR="008935F5">
        <w:rPr>
          <w:sz w:val="18"/>
          <w:szCs w:val="18"/>
        </w:rPr>
        <w:tab/>
      </w:r>
      <w:r w:rsidR="00F5090D">
        <w:rPr>
          <w:sz w:val="18"/>
          <w:szCs w:val="18"/>
        </w:rPr>
        <w:tab/>
      </w:r>
      <w:r w:rsidR="00E37ECF">
        <w:rPr>
          <w:sz w:val="18"/>
          <w:szCs w:val="18"/>
        </w:rPr>
        <w:tab/>
      </w:r>
      <w:r w:rsidR="00E37ECF" w:rsidRPr="006D20BC">
        <w:rPr>
          <w:b/>
          <w:bCs/>
          <w:sz w:val="18"/>
          <w:szCs w:val="18"/>
        </w:rPr>
        <w:t>[0-</w:t>
      </w:r>
      <w:proofErr w:type="gramStart"/>
      <w:r w:rsidR="00E37ECF" w:rsidRPr="006D20BC">
        <w:rPr>
          <w:b/>
          <w:bCs/>
          <w:sz w:val="18"/>
          <w:szCs w:val="18"/>
        </w:rPr>
        <w:t>9]+</w:t>
      </w:r>
      <w:proofErr w:type="gramEnd"/>
    </w:p>
    <w:p w14:paraId="545644DB" w14:textId="20EAD880" w:rsidR="003B24E7" w:rsidRDefault="003B24E7" w:rsidP="008D24C5">
      <w:pPr>
        <w:ind w:firstLine="720"/>
        <w:rPr>
          <w:sz w:val="18"/>
          <w:szCs w:val="18"/>
        </w:rPr>
      </w:pPr>
      <w:r>
        <w:rPr>
          <w:sz w:val="18"/>
          <w:szCs w:val="18"/>
        </w:rPr>
        <w:t>Suivi du caractère « : »</w:t>
      </w:r>
      <w:r w:rsidR="00E37ECF">
        <w:rPr>
          <w:sz w:val="18"/>
          <w:szCs w:val="18"/>
        </w:rPr>
        <w:tab/>
      </w:r>
      <w:r w:rsidR="00E37ECF">
        <w:rPr>
          <w:sz w:val="18"/>
          <w:szCs w:val="18"/>
        </w:rPr>
        <w:tab/>
      </w:r>
      <w:r w:rsidR="00E37ECF">
        <w:rPr>
          <w:sz w:val="18"/>
          <w:szCs w:val="18"/>
        </w:rPr>
        <w:tab/>
      </w:r>
      <w:r w:rsidR="00E37ECF">
        <w:rPr>
          <w:sz w:val="18"/>
          <w:szCs w:val="18"/>
        </w:rPr>
        <w:tab/>
      </w:r>
      <w:r w:rsidR="00E37ECF">
        <w:rPr>
          <w:sz w:val="18"/>
          <w:szCs w:val="18"/>
        </w:rPr>
        <w:tab/>
      </w:r>
      <w:r w:rsidR="00F5090D">
        <w:rPr>
          <w:sz w:val="18"/>
          <w:szCs w:val="18"/>
        </w:rPr>
        <w:tab/>
      </w:r>
      <w:r w:rsidR="00E37ECF">
        <w:rPr>
          <w:sz w:val="18"/>
          <w:szCs w:val="18"/>
        </w:rPr>
        <w:tab/>
      </w:r>
      <w:r w:rsidR="008935F5">
        <w:rPr>
          <w:sz w:val="18"/>
          <w:szCs w:val="18"/>
        </w:rPr>
        <w:tab/>
      </w:r>
      <w:r w:rsidR="00E37ECF">
        <w:rPr>
          <w:sz w:val="18"/>
          <w:szCs w:val="18"/>
        </w:rPr>
        <w:tab/>
      </w:r>
      <w:r w:rsidR="00E37ECF" w:rsidRPr="00E37ECF">
        <w:rPr>
          <w:b/>
          <w:bCs/>
          <w:sz w:val="18"/>
          <w:szCs w:val="18"/>
        </w:rPr>
        <w:t>:</w:t>
      </w:r>
    </w:p>
    <w:p w14:paraId="51F94CC5" w14:textId="1DDED3D6" w:rsidR="00381F67" w:rsidRDefault="00381F67" w:rsidP="00381F67">
      <w:pPr>
        <w:ind w:firstLine="720"/>
        <w:rPr>
          <w:sz w:val="18"/>
          <w:szCs w:val="18"/>
        </w:rPr>
      </w:pPr>
      <w:r>
        <w:rPr>
          <w:sz w:val="18"/>
          <w:szCs w:val="18"/>
        </w:rPr>
        <w:t xml:space="preserve">Suivi </w:t>
      </w:r>
      <w:r w:rsidR="00406818">
        <w:rPr>
          <w:sz w:val="18"/>
          <w:szCs w:val="18"/>
        </w:rPr>
        <w:t>d’</w:t>
      </w:r>
      <w:r w:rsidRPr="00A94B77">
        <w:rPr>
          <w:sz w:val="18"/>
          <w:szCs w:val="18"/>
        </w:rPr>
        <w:t>une suite de chiffre</w:t>
      </w:r>
      <w:r>
        <w:rPr>
          <w:sz w:val="18"/>
          <w:szCs w:val="18"/>
        </w:rPr>
        <w:t xml:space="preserve"> la plus longue possible</w:t>
      </w:r>
      <w:r w:rsidR="006D20BC">
        <w:rPr>
          <w:sz w:val="18"/>
          <w:szCs w:val="18"/>
        </w:rPr>
        <w:t xml:space="preserve"> (Minute)</w:t>
      </w:r>
      <w:r>
        <w:rPr>
          <w:sz w:val="18"/>
          <w:szCs w:val="18"/>
        </w:rPr>
        <w:t>.</w:t>
      </w:r>
      <w:r w:rsidR="009971CF">
        <w:rPr>
          <w:sz w:val="18"/>
          <w:szCs w:val="18"/>
        </w:rPr>
        <w:tab/>
      </w:r>
      <w:r w:rsidR="009971CF">
        <w:rPr>
          <w:sz w:val="18"/>
          <w:szCs w:val="18"/>
        </w:rPr>
        <w:tab/>
      </w:r>
      <w:r w:rsidR="009971CF">
        <w:rPr>
          <w:sz w:val="18"/>
          <w:szCs w:val="18"/>
        </w:rPr>
        <w:tab/>
      </w:r>
      <w:r w:rsidR="008935F5">
        <w:rPr>
          <w:sz w:val="18"/>
          <w:szCs w:val="18"/>
        </w:rPr>
        <w:tab/>
      </w:r>
      <w:r w:rsidR="009971CF">
        <w:rPr>
          <w:sz w:val="18"/>
          <w:szCs w:val="18"/>
        </w:rPr>
        <w:tab/>
      </w:r>
      <w:r w:rsidR="009971CF" w:rsidRPr="009971CF">
        <w:rPr>
          <w:b/>
          <w:bCs/>
          <w:sz w:val="18"/>
          <w:szCs w:val="18"/>
        </w:rPr>
        <w:t>[0-</w:t>
      </w:r>
      <w:proofErr w:type="gramStart"/>
      <w:r w:rsidR="009971CF" w:rsidRPr="009971CF">
        <w:rPr>
          <w:b/>
          <w:bCs/>
          <w:sz w:val="18"/>
          <w:szCs w:val="18"/>
        </w:rPr>
        <w:t>9]+</w:t>
      </w:r>
      <w:proofErr w:type="gramEnd"/>
    </w:p>
    <w:p w14:paraId="2722C749" w14:textId="174A0C7B" w:rsidR="009971CF" w:rsidRDefault="002676DD" w:rsidP="009971CF">
      <w:pPr>
        <w:ind w:firstLine="720"/>
        <w:rPr>
          <w:sz w:val="18"/>
          <w:szCs w:val="18"/>
        </w:rPr>
      </w:pPr>
      <w:r>
        <w:rPr>
          <w:sz w:val="18"/>
          <w:szCs w:val="18"/>
        </w:rPr>
        <w:t>Suivi du caractère « : »</w:t>
      </w:r>
      <w:r w:rsidR="009971CF">
        <w:rPr>
          <w:sz w:val="18"/>
          <w:szCs w:val="18"/>
        </w:rPr>
        <w:tab/>
      </w:r>
      <w:r w:rsidR="009971CF">
        <w:rPr>
          <w:sz w:val="18"/>
          <w:szCs w:val="18"/>
        </w:rPr>
        <w:tab/>
      </w:r>
      <w:r w:rsidR="009971CF">
        <w:rPr>
          <w:sz w:val="18"/>
          <w:szCs w:val="18"/>
        </w:rPr>
        <w:tab/>
      </w:r>
      <w:r w:rsidR="009971CF">
        <w:rPr>
          <w:sz w:val="18"/>
          <w:szCs w:val="18"/>
        </w:rPr>
        <w:tab/>
      </w:r>
      <w:r w:rsidR="009971CF">
        <w:rPr>
          <w:sz w:val="18"/>
          <w:szCs w:val="18"/>
        </w:rPr>
        <w:tab/>
      </w:r>
      <w:r w:rsidR="006D20BC">
        <w:rPr>
          <w:sz w:val="18"/>
          <w:szCs w:val="18"/>
        </w:rPr>
        <w:tab/>
      </w:r>
      <w:r w:rsidR="00F5090D">
        <w:rPr>
          <w:sz w:val="18"/>
          <w:szCs w:val="18"/>
        </w:rPr>
        <w:tab/>
      </w:r>
      <w:r w:rsidR="008935F5">
        <w:rPr>
          <w:sz w:val="18"/>
          <w:szCs w:val="18"/>
        </w:rPr>
        <w:tab/>
      </w:r>
      <w:r w:rsidR="009971CF">
        <w:rPr>
          <w:sz w:val="18"/>
          <w:szCs w:val="18"/>
        </w:rPr>
        <w:tab/>
      </w:r>
      <w:r w:rsidR="009971CF" w:rsidRPr="00F5090D">
        <w:rPr>
          <w:b/>
          <w:bCs/>
          <w:sz w:val="18"/>
          <w:szCs w:val="18"/>
        </w:rPr>
        <w:t>:</w:t>
      </w:r>
    </w:p>
    <w:p w14:paraId="2EAB273A" w14:textId="3A099A93" w:rsidR="002676DD" w:rsidRDefault="00442418" w:rsidP="008935F5">
      <w:pPr>
        <w:ind w:left="720" w:firstLine="720"/>
        <w:rPr>
          <w:sz w:val="18"/>
          <w:szCs w:val="18"/>
        </w:rPr>
      </w:pPr>
      <w:r>
        <w:rPr>
          <w:sz w:val="18"/>
          <w:szCs w:val="18"/>
        </w:rPr>
        <w:t>Suivi d’</w:t>
      </w:r>
      <w:r w:rsidR="002676DD" w:rsidRPr="00A94B77">
        <w:rPr>
          <w:sz w:val="18"/>
          <w:szCs w:val="18"/>
        </w:rPr>
        <w:t>une suite de chiffre</w:t>
      </w:r>
      <w:r w:rsidR="002676DD">
        <w:rPr>
          <w:sz w:val="18"/>
          <w:szCs w:val="18"/>
        </w:rPr>
        <w:t xml:space="preserve"> la plus longue possible</w:t>
      </w:r>
      <w:r w:rsidR="006D20BC">
        <w:rPr>
          <w:sz w:val="18"/>
          <w:szCs w:val="18"/>
        </w:rPr>
        <w:t xml:space="preserve"> (Seconde)</w:t>
      </w:r>
      <w:r w:rsidR="002676DD">
        <w:rPr>
          <w:sz w:val="18"/>
          <w:szCs w:val="18"/>
        </w:rPr>
        <w:t>.</w:t>
      </w:r>
      <w:r w:rsidR="00613BAC">
        <w:rPr>
          <w:sz w:val="18"/>
          <w:szCs w:val="18"/>
        </w:rPr>
        <w:tab/>
      </w:r>
      <w:r w:rsidR="00613BAC">
        <w:rPr>
          <w:sz w:val="18"/>
          <w:szCs w:val="18"/>
        </w:rPr>
        <w:tab/>
      </w:r>
      <w:r w:rsidR="00F5090D">
        <w:rPr>
          <w:sz w:val="18"/>
          <w:szCs w:val="18"/>
        </w:rPr>
        <w:tab/>
      </w:r>
      <w:r w:rsidR="00613BAC">
        <w:rPr>
          <w:sz w:val="18"/>
          <w:szCs w:val="18"/>
        </w:rPr>
        <w:tab/>
      </w:r>
      <w:r w:rsidR="00BF093D" w:rsidRPr="00276E72">
        <w:rPr>
          <w:b/>
          <w:bCs/>
          <w:color w:val="FF0000"/>
        </w:rPr>
        <w:t>(</w:t>
      </w:r>
      <w:r w:rsidR="00613BAC" w:rsidRPr="00276E72">
        <w:rPr>
          <w:b/>
          <w:bCs/>
          <w:sz w:val="18"/>
          <w:szCs w:val="18"/>
        </w:rPr>
        <w:t>[0-</w:t>
      </w:r>
      <w:proofErr w:type="gramStart"/>
      <w:r w:rsidR="00613BAC" w:rsidRPr="00276E72">
        <w:rPr>
          <w:b/>
          <w:bCs/>
          <w:sz w:val="18"/>
          <w:szCs w:val="18"/>
        </w:rPr>
        <w:t>9]+</w:t>
      </w:r>
      <w:proofErr w:type="gramEnd"/>
      <w:r w:rsidR="00BF093D" w:rsidRPr="00276E72">
        <w:rPr>
          <w:b/>
          <w:bCs/>
          <w:color w:val="FF0000"/>
        </w:rPr>
        <w:t>)</w:t>
      </w:r>
    </w:p>
    <w:p w14:paraId="0E1DE61F" w14:textId="73152620" w:rsidR="00DB5A90" w:rsidRDefault="00961FA9" w:rsidP="008935F5">
      <w:pPr>
        <w:ind w:left="720" w:firstLine="720"/>
        <w:rPr>
          <w:sz w:val="18"/>
          <w:szCs w:val="18"/>
        </w:rPr>
      </w:pPr>
      <w:r>
        <w:rPr>
          <w:sz w:val="18"/>
          <w:szCs w:val="18"/>
        </w:rPr>
        <w:t xml:space="preserve">ET </w:t>
      </w:r>
      <w:r w:rsidR="00102D40">
        <w:rPr>
          <w:sz w:val="18"/>
          <w:szCs w:val="18"/>
        </w:rPr>
        <w:t xml:space="preserve">en </w:t>
      </w:r>
      <w:r w:rsidR="00B723BF">
        <w:rPr>
          <w:sz w:val="18"/>
          <w:szCs w:val="18"/>
        </w:rPr>
        <w:t>utilisant les parenthèses</w:t>
      </w:r>
      <w:r w:rsidR="00F5090D">
        <w:rPr>
          <w:sz w:val="18"/>
          <w:szCs w:val="18"/>
        </w:rPr>
        <w:t>,</w:t>
      </w:r>
      <w:r w:rsidR="00B723BF">
        <w:rPr>
          <w:sz w:val="18"/>
          <w:szCs w:val="18"/>
        </w:rPr>
        <w:t xml:space="preserve"> </w:t>
      </w:r>
      <w:r>
        <w:rPr>
          <w:sz w:val="18"/>
          <w:szCs w:val="18"/>
        </w:rPr>
        <w:t>assign</w:t>
      </w:r>
      <w:r w:rsidR="00D747E0">
        <w:rPr>
          <w:sz w:val="18"/>
          <w:szCs w:val="18"/>
        </w:rPr>
        <w:t xml:space="preserve">er cette suite de caractères </w:t>
      </w:r>
      <w:r w:rsidR="00ED0014">
        <w:rPr>
          <w:sz w:val="18"/>
          <w:szCs w:val="18"/>
        </w:rPr>
        <w:t>à la variable TAG_SUNA</w:t>
      </w:r>
      <w:r w:rsidR="00F5090D">
        <w:rPr>
          <w:sz w:val="18"/>
          <w:szCs w:val="18"/>
        </w:rPr>
        <w:t>.</w:t>
      </w:r>
    </w:p>
    <w:p w14:paraId="5BACDEF5" w14:textId="0ECD88CD" w:rsidR="009A47BD" w:rsidRDefault="00613BAC" w:rsidP="009A47BD">
      <w:pPr>
        <w:ind w:firstLine="720"/>
        <w:rPr>
          <w:b/>
          <w:bCs/>
          <w:sz w:val="18"/>
          <w:szCs w:val="18"/>
        </w:rPr>
      </w:pPr>
      <w:r>
        <w:rPr>
          <w:sz w:val="18"/>
          <w:szCs w:val="18"/>
        </w:rPr>
        <w:t>S</w:t>
      </w:r>
      <w:r w:rsidR="009A47BD">
        <w:rPr>
          <w:sz w:val="18"/>
          <w:szCs w:val="18"/>
        </w:rPr>
        <w:t xml:space="preserve">uivi du caractère </w:t>
      </w:r>
      <w:proofErr w:type="gramStart"/>
      <w:r w:rsidR="009A47BD">
        <w:rPr>
          <w:sz w:val="18"/>
          <w:szCs w:val="18"/>
        </w:rPr>
        <w:t>« .</w:t>
      </w:r>
      <w:proofErr w:type="gramEnd"/>
      <w:r w:rsidR="009A47BD">
        <w:rPr>
          <w:sz w:val="18"/>
          <w:szCs w:val="18"/>
        </w:rPr>
        <w:t> »</w:t>
      </w:r>
      <w:r>
        <w:rPr>
          <w:sz w:val="18"/>
          <w:szCs w:val="18"/>
        </w:rPr>
        <w:tab/>
      </w:r>
      <w:r>
        <w:rPr>
          <w:sz w:val="18"/>
          <w:szCs w:val="18"/>
        </w:rPr>
        <w:tab/>
      </w:r>
      <w:r>
        <w:rPr>
          <w:sz w:val="18"/>
          <w:szCs w:val="18"/>
        </w:rPr>
        <w:tab/>
      </w:r>
      <w:r>
        <w:rPr>
          <w:sz w:val="18"/>
          <w:szCs w:val="18"/>
        </w:rPr>
        <w:tab/>
      </w:r>
      <w:r>
        <w:rPr>
          <w:sz w:val="18"/>
          <w:szCs w:val="18"/>
        </w:rPr>
        <w:tab/>
      </w:r>
      <w:r w:rsidR="00F5090D">
        <w:rPr>
          <w:sz w:val="18"/>
          <w:szCs w:val="18"/>
        </w:rPr>
        <w:tab/>
      </w:r>
      <w:r w:rsidR="008935F5">
        <w:rPr>
          <w:sz w:val="18"/>
          <w:szCs w:val="18"/>
        </w:rPr>
        <w:tab/>
      </w:r>
      <w:r>
        <w:rPr>
          <w:sz w:val="18"/>
          <w:szCs w:val="18"/>
        </w:rPr>
        <w:tab/>
      </w:r>
      <w:r>
        <w:rPr>
          <w:sz w:val="18"/>
          <w:szCs w:val="18"/>
        </w:rPr>
        <w:tab/>
      </w:r>
      <w:r w:rsidRPr="00613BAC">
        <w:rPr>
          <w:b/>
          <w:bCs/>
          <w:sz w:val="18"/>
          <w:szCs w:val="18"/>
        </w:rPr>
        <w:t>.</w:t>
      </w:r>
    </w:p>
    <w:p w14:paraId="229E03AF" w14:textId="7E05EA33" w:rsidR="006D20BC" w:rsidRDefault="006D20BC" w:rsidP="006D20BC">
      <w:pPr>
        <w:ind w:firstLine="720"/>
        <w:rPr>
          <w:sz w:val="18"/>
          <w:szCs w:val="18"/>
        </w:rPr>
      </w:pPr>
      <w:r w:rsidRPr="00A94B77">
        <w:rPr>
          <w:sz w:val="18"/>
          <w:szCs w:val="18"/>
        </w:rPr>
        <w:t>Trouver une suite de chiffre</w:t>
      </w:r>
      <w:r>
        <w:rPr>
          <w:sz w:val="18"/>
          <w:szCs w:val="18"/>
        </w:rPr>
        <w:t xml:space="preserve"> la plus longue possible (Centième seconde).</w:t>
      </w:r>
      <w:r>
        <w:rPr>
          <w:sz w:val="18"/>
          <w:szCs w:val="18"/>
        </w:rPr>
        <w:tab/>
      </w:r>
      <w:r w:rsidR="008935F5">
        <w:rPr>
          <w:sz w:val="18"/>
          <w:szCs w:val="18"/>
        </w:rPr>
        <w:tab/>
      </w:r>
      <w:r w:rsidR="00F5090D">
        <w:rPr>
          <w:sz w:val="18"/>
          <w:szCs w:val="18"/>
        </w:rPr>
        <w:tab/>
      </w:r>
      <w:r>
        <w:rPr>
          <w:sz w:val="18"/>
          <w:szCs w:val="18"/>
        </w:rPr>
        <w:tab/>
      </w:r>
      <w:r w:rsidRPr="00F5090D">
        <w:rPr>
          <w:b/>
          <w:bCs/>
          <w:sz w:val="18"/>
          <w:szCs w:val="18"/>
        </w:rPr>
        <w:t>[0-</w:t>
      </w:r>
      <w:proofErr w:type="gramStart"/>
      <w:r w:rsidRPr="00F5090D">
        <w:rPr>
          <w:b/>
          <w:bCs/>
          <w:sz w:val="18"/>
          <w:szCs w:val="18"/>
        </w:rPr>
        <w:t>9]+</w:t>
      </w:r>
      <w:proofErr w:type="gramEnd"/>
    </w:p>
    <w:p w14:paraId="0719DFEE" w14:textId="43F69C8A" w:rsidR="009A47BD" w:rsidRDefault="009A47BD" w:rsidP="009A47BD">
      <w:pPr>
        <w:ind w:firstLine="720"/>
        <w:rPr>
          <w:sz w:val="18"/>
          <w:szCs w:val="18"/>
        </w:rPr>
      </w:pPr>
      <w:r>
        <w:rPr>
          <w:sz w:val="18"/>
          <w:szCs w:val="18"/>
        </w:rPr>
        <w:t xml:space="preserve">Suivi </w:t>
      </w:r>
      <w:r w:rsidR="00A44EE7">
        <w:rPr>
          <w:sz w:val="18"/>
          <w:szCs w:val="18"/>
        </w:rPr>
        <w:t>d’un ou plusieurs caractère</w:t>
      </w:r>
      <w:r w:rsidR="000170D9">
        <w:rPr>
          <w:sz w:val="18"/>
          <w:szCs w:val="18"/>
        </w:rPr>
        <w:t xml:space="preserve">s d’espacement </w:t>
      </w:r>
      <w:proofErr w:type="gramStart"/>
      <w:r w:rsidR="000170D9">
        <w:rPr>
          <w:sz w:val="18"/>
          <w:szCs w:val="18"/>
        </w:rPr>
        <w:t>( SPACE</w:t>
      </w:r>
      <w:proofErr w:type="gramEnd"/>
      <w:r w:rsidR="000170D9">
        <w:rPr>
          <w:sz w:val="18"/>
          <w:szCs w:val="18"/>
        </w:rPr>
        <w:t>, TAB, etc. )</w:t>
      </w:r>
      <w:r w:rsidR="00613BAC">
        <w:rPr>
          <w:sz w:val="18"/>
          <w:szCs w:val="18"/>
        </w:rPr>
        <w:tab/>
      </w:r>
      <w:r w:rsidR="00613BAC">
        <w:rPr>
          <w:sz w:val="18"/>
          <w:szCs w:val="18"/>
        </w:rPr>
        <w:tab/>
      </w:r>
      <w:r w:rsidR="008935F5">
        <w:rPr>
          <w:sz w:val="18"/>
          <w:szCs w:val="18"/>
        </w:rPr>
        <w:tab/>
      </w:r>
      <w:r w:rsidR="00F5090D">
        <w:rPr>
          <w:sz w:val="18"/>
          <w:szCs w:val="18"/>
        </w:rPr>
        <w:tab/>
      </w:r>
      <w:r w:rsidR="00613BAC">
        <w:rPr>
          <w:sz w:val="18"/>
          <w:szCs w:val="18"/>
        </w:rPr>
        <w:tab/>
      </w:r>
      <w:r w:rsidR="00613BAC" w:rsidRPr="000B47D4">
        <w:rPr>
          <w:b/>
          <w:bCs/>
          <w:sz w:val="18"/>
          <w:szCs w:val="18"/>
        </w:rPr>
        <w:t>\s*</w:t>
      </w:r>
    </w:p>
    <w:p w14:paraId="566AE936" w14:textId="66E03744" w:rsidR="000C0261" w:rsidRDefault="000C0261" w:rsidP="009A47BD">
      <w:pPr>
        <w:ind w:firstLine="720"/>
        <w:rPr>
          <w:sz w:val="18"/>
          <w:szCs w:val="18"/>
        </w:rPr>
      </w:pPr>
      <w:r>
        <w:rPr>
          <w:sz w:val="18"/>
          <w:szCs w:val="18"/>
        </w:rPr>
        <w:t>Suivi de la chaîne de caractère [</w:t>
      </w:r>
      <w:proofErr w:type="gramStart"/>
      <w:r>
        <w:rPr>
          <w:sz w:val="18"/>
          <w:szCs w:val="18"/>
        </w:rPr>
        <w:t>SUNA ]</w:t>
      </w:r>
      <w:proofErr w:type="gramEnd"/>
      <w:r>
        <w:rPr>
          <w:sz w:val="18"/>
          <w:szCs w:val="18"/>
        </w:rPr>
        <w:t>.</w:t>
      </w:r>
      <w:r w:rsidR="00613BAC">
        <w:rPr>
          <w:sz w:val="18"/>
          <w:szCs w:val="18"/>
        </w:rPr>
        <w:tab/>
      </w:r>
      <w:r w:rsidR="00613BAC">
        <w:rPr>
          <w:sz w:val="18"/>
          <w:szCs w:val="18"/>
        </w:rPr>
        <w:tab/>
      </w:r>
      <w:r w:rsidR="00613BAC">
        <w:rPr>
          <w:sz w:val="18"/>
          <w:szCs w:val="18"/>
        </w:rPr>
        <w:tab/>
      </w:r>
      <w:r w:rsidR="00613BAC">
        <w:rPr>
          <w:sz w:val="18"/>
          <w:szCs w:val="18"/>
        </w:rPr>
        <w:tab/>
      </w:r>
      <w:r w:rsidR="00613BAC">
        <w:rPr>
          <w:sz w:val="18"/>
          <w:szCs w:val="18"/>
        </w:rPr>
        <w:tab/>
      </w:r>
      <w:r w:rsidR="008935F5">
        <w:rPr>
          <w:sz w:val="18"/>
          <w:szCs w:val="18"/>
        </w:rPr>
        <w:tab/>
      </w:r>
      <w:r w:rsidR="00F5090D">
        <w:rPr>
          <w:sz w:val="18"/>
          <w:szCs w:val="18"/>
        </w:rPr>
        <w:tab/>
      </w:r>
      <w:r w:rsidR="00613BAC">
        <w:rPr>
          <w:sz w:val="18"/>
          <w:szCs w:val="18"/>
        </w:rPr>
        <w:tab/>
      </w:r>
      <w:r w:rsidR="00613BAC" w:rsidRPr="00613BAC">
        <w:rPr>
          <w:b/>
          <w:bCs/>
          <w:sz w:val="18"/>
          <w:szCs w:val="18"/>
        </w:rPr>
        <w:t>\[SUNA\s*\]</w:t>
      </w:r>
    </w:p>
    <w:p w14:paraId="1FBE0EF1" w14:textId="5C05F9AA" w:rsidR="00E37ECF" w:rsidRDefault="00613BAC" w:rsidP="00E37ECF">
      <w:pPr>
        <w:ind w:firstLine="720"/>
        <w:rPr>
          <w:b/>
          <w:bCs/>
          <w:sz w:val="18"/>
          <w:szCs w:val="18"/>
          <w:lang w:val="en-CA"/>
        </w:rPr>
      </w:pPr>
      <w:r>
        <w:rPr>
          <w:sz w:val="18"/>
          <w:szCs w:val="18"/>
        </w:rPr>
        <w:t>S</w:t>
      </w:r>
      <w:r w:rsidR="00E37ECF">
        <w:rPr>
          <w:sz w:val="18"/>
          <w:szCs w:val="18"/>
        </w:rPr>
        <w:t>uivi d</w:t>
      </w:r>
      <w:r>
        <w:rPr>
          <w:sz w:val="18"/>
          <w:szCs w:val="18"/>
        </w:rPr>
        <w:t>’un</w:t>
      </w:r>
      <w:r w:rsidR="00E37ECF">
        <w:rPr>
          <w:sz w:val="18"/>
          <w:szCs w:val="18"/>
        </w:rPr>
        <w:t xml:space="preserve"> caractères d’espacement </w:t>
      </w:r>
      <w:proofErr w:type="gramStart"/>
      <w:r w:rsidR="00E37ECF">
        <w:rPr>
          <w:sz w:val="18"/>
          <w:szCs w:val="18"/>
        </w:rPr>
        <w:t>( SPACE</w:t>
      </w:r>
      <w:proofErr w:type="gramEnd"/>
      <w:r w:rsidR="00E37ECF">
        <w:rPr>
          <w:sz w:val="18"/>
          <w:szCs w:val="18"/>
        </w:rPr>
        <w:t>, TAB, etc. )</w:t>
      </w:r>
      <w:r>
        <w:rPr>
          <w:sz w:val="18"/>
          <w:szCs w:val="18"/>
        </w:rPr>
        <w:tab/>
      </w:r>
      <w:r>
        <w:rPr>
          <w:sz w:val="18"/>
          <w:szCs w:val="18"/>
        </w:rPr>
        <w:tab/>
      </w:r>
      <w:r>
        <w:rPr>
          <w:sz w:val="18"/>
          <w:szCs w:val="18"/>
        </w:rPr>
        <w:tab/>
      </w:r>
      <w:r w:rsidR="008935F5">
        <w:rPr>
          <w:sz w:val="18"/>
          <w:szCs w:val="18"/>
        </w:rPr>
        <w:tab/>
      </w:r>
      <w:r w:rsidR="00F5090D">
        <w:rPr>
          <w:sz w:val="18"/>
          <w:szCs w:val="18"/>
        </w:rPr>
        <w:tab/>
      </w:r>
      <w:r>
        <w:rPr>
          <w:sz w:val="18"/>
          <w:szCs w:val="18"/>
        </w:rPr>
        <w:tab/>
      </w:r>
      <w:r w:rsidRPr="00613BAC">
        <w:rPr>
          <w:b/>
          <w:bCs/>
          <w:sz w:val="18"/>
          <w:szCs w:val="18"/>
          <w:lang w:val="en-CA"/>
        </w:rPr>
        <w:t>\</w:t>
      </w:r>
      <w:r>
        <w:rPr>
          <w:b/>
          <w:bCs/>
          <w:sz w:val="18"/>
          <w:szCs w:val="18"/>
          <w:lang w:val="en-CA"/>
        </w:rPr>
        <w:t>s</w:t>
      </w:r>
    </w:p>
    <w:p w14:paraId="6C47DED9" w14:textId="5DF29AAE" w:rsidR="00963DDE" w:rsidRDefault="00963DDE">
      <w:pPr>
        <w:rPr>
          <w:b/>
          <w:bCs/>
          <w:sz w:val="18"/>
          <w:szCs w:val="18"/>
          <w:lang w:val="en-CA"/>
        </w:rPr>
      </w:pPr>
      <w:r>
        <w:rPr>
          <w:b/>
          <w:bCs/>
          <w:sz w:val="18"/>
          <w:szCs w:val="18"/>
          <w:lang w:val="en-CA"/>
        </w:rPr>
        <w:br w:type="page"/>
      </w:r>
    </w:p>
    <w:p w14:paraId="4A917E34" w14:textId="77777777" w:rsidR="002B4DB4" w:rsidRDefault="00C22891" w:rsidP="00C22891">
      <w:pPr>
        <w:rPr>
          <w:b/>
          <w:bCs/>
          <w:sz w:val="18"/>
          <w:szCs w:val="18"/>
          <w:lang w:val="en-CA"/>
        </w:rPr>
      </w:pPr>
      <w:r w:rsidRPr="003466CF">
        <w:rPr>
          <w:b/>
          <w:bCs/>
          <w:sz w:val="18"/>
          <w:szCs w:val="18"/>
          <w:lang w:val="en-CA"/>
        </w:rPr>
        <w:lastRenderedPageBreak/>
        <w:t>TAG_APLA_PASHR</w:t>
      </w:r>
    </w:p>
    <w:p w14:paraId="08C397D9" w14:textId="4AA379DD" w:rsidR="00C22891" w:rsidRDefault="00C22891" w:rsidP="002371CB">
      <w:pPr>
        <w:rPr>
          <w:sz w:val="18"/>
          <w:szCs w:val="18"/>
          <w:lang w:val="en-CA"/>
        </w:rPr>
      </w:pPr>
      <w:r w:rsidRPr="003466CF">
        <w:rPr>
          <w:sz w:val="18"/>
          <w:szCs w:val="18"/>
          <w:lang w:val="en-CA"/>
        </w:rPr>
        <w:t>[0-</w:t>
      </w:r>
      <w:proofErr w:type="gramStart"/>
      <w:r w:rsidRPr="003466CF">
        <w:rPr>
          <w:sz w:val="18"/>
          <w:szCs w:val="18"/>
          <w:lang w:val="en-CA"/>
        </w:rPr>
        <w:t>9]+</w:t>
      </w:r>
      <w:proofErr w:type="gramEnd"/>
      <w:r w:rsidRPr="003466CF">
        <w:rPr>
          <w:sz w:val="18"/>
          <w:szCs w:val="18"/>
          <w:lang w:val="en-CA"/>
        </w:rPr>
        <w:t>:[0-9]+:[0-9]+\.[0-9]+\s*\[APLA\s*\]\s\$PASHR,</w:t>
      </w:r>
      <w:r w:rsidRPr="004B3BF7">
        <w:rPr>
          <w:color w:val="FF0000"/>
          <w:sz w:val="18"/>
          <w:szCs w:val="18"/>
          <w:lang w:val="en-CA"/>
        </w:rPr>
        <w:t>([0-9]+)</w:t>
      </w:r>
      <w:r w:rsidRPr="003466CF">
        <w:rPr>
          <w:sz w:val="18"/>
          <w:szCs w:val="18"/>
          <w:lang w:val="en-CA"/>
        </w:rPr>
        <w:t>\.[0-9]+\,</w:t>
      </w:r>
    </w:p>
    <w:p w14:paraId="76B5A7C2" w14:textId="77777777" w:rsidR="00963DDE" w:rsidRPr="008D24C5" w:rsidRDefault="00963DDE" w:rsidP="00963DDE">
      <w:pPr>
        <w:rPr>
          <w:sz w:val="18"/>
          <w:szCs w:val="18"/>
          <w:lang w:val="en-CA"/>
        </w:rPr>
      </w:pPr>
    </w:p>
    <w:p w14:paraId="31F1AA33" w14:textId="77777777" w:rsidR="00963DDE" w:rsidRDefault="00963DDE" w:rsidP="00963DDE">
      <w:pPr>
        <w:ind w:firstLine="720"/>
        <w:rPr>
          <w:sz w:val="18"/>
          <w:szCs w:val="18"/>
        </w:rPr>
      </w:pPr>
      <w:r w:rsidRPr="00A94B77">
        <w:rPr>
          <w:sz w:val="18"/>
          <w:szCs w:val="18"/>
        </w:rPr>
        <w:t>Trouver une suite de chiffre</w:t>
      </w:r>
      <w:r>
        <w:rPr>
          <w:sz w:val="18"/>
          <w:szCs w:val="18"/>
        </w:rPr>
        <w:t xml:space="preserve"> la plus longue possible (Heure)</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6D20BC">
        <w:rPr>
          <w:b/>
          <w:bCs/>
          <w:sz w:val="18"/>
          <w:szCs w:val="18"/>
        </w:rPr>
        <w:t>[0-</w:t>
      </w:r>
      <w:proofErr w:type="gramStart"/>
      <w:r w:rsidRPr="006D20BC">
        <w:rPr>
          <w:b/>
          <w:bCs/>
          <w:sz w:val="18"/>
          <w:szCs w:val="18"/>
        </w:rPr>
        <w:t>9]+</w:t>
      </w:r>
      <w:proofErr w:type="gramEnd"/>
    </w:p>
    <w:p w14:paraId="1F1B2F96" w14:textId="77777777" w:rsidR="00963DDE" w:rsidRDefault="00963DDE" w:rsidP="00963DDE">
      <w:pPr>
        <w:ind w:firstLine="720"/>
        <w:rPr>
          <w:sz w:val="18"/>
          <w:szCs w:val="18"/>
        </w:rPr>
      </w:pPr>
      <w:r>
        <w:rPr>
          <w:sz w:val="18"/>
          <w:szCs w:val="18"/>
        </w:rPr>
        <w:t>Suivi du caractère « :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E37ECF">
        <w:rPr>
          <w:b/>
          <w:bCs/>
          <w:sz w:val="18"/>
          <w:szCs w:val="18"/>
        </w:rPr>
        <w:t>:</w:t>
      </w:r>
    </w:p>
    <w:p w14:paraId="70FD44C9" w14:textId="4CA6FBC9" w:rsidR="00963DDE" w:rsidRDefault="00963DDE" w:rsidP="00963DDE">
      <w:pPr>
        <w:ind w:firstLine="720"/>
        <w:rPr>
          <w:sz w:val="18"/>
          <w:szCs w:val="18"/>
        </w:rPr>
      </w:pPr>
      <w:r>
        <w:rPr>
          <w:sz w:val="18"/>
          <w:szCs w:val="18"/>
        </w:rPr>
        <w:t xml:space="preserve">Suivi </w:t>
      </w:r>
      <w:r w:rsidR="00484427">
        <w:rPr>
          <w:sz w:val="18"/>
          <w:szCs w:val="18"/>
        </w:rPr>
        <w:t>d’</w:t>
      </w:r>
      <w:r w:rsidRPr="00A94B77">
        <w:rPr>
          <w:sz w:val="18"/>
          <w:szCs w:val="18"/>
        </w:rPr>
        <w:t>une suite de chiffre</w:t>
      </w:r>
      <w:r>
        <w:rPr>
          <w:sz w:val="18"/>
          <w:szCs w:val="18"/>
        </w:rPr>
        <w:t xml:space="preserve"> la plus longue possible (Minute).</w:t>
      </w:r>
      <w:r>
        <w:rPr>
          <w:sz w:val="18"/>
          <w:szCs w:val="18"/>
        </w:rPr>
        <w:tab/>
      </w:r>
      <w:r>
        <w:rPr>
          <w:sz w:val="18"/>
          <w:szCs w:val="18"/>
        </w:rPr>
        <w:tab/>
      </w:r>
      <w:r>
        <w:rPr>
          <w:sz w:val="18"/>
          <w:szCs w:val="18"/>
        </w:rPr>
        <w:tab/>
      </w:r>
      <w:r>
        <w:rPr>
          <w:sz w:val="18"/>
          <w:szCs w:val="18"/>
        </w:rPr>
        <w:tab/>
      </w:r>
      <w:r>
        <w:rPr>
          <w:sz w:val="18"/>
          <w:szCs w:val="18"/>
        </w:rPr>
        <w:tab/>
      </w:r>
      <w:r w:rsidRPr="009971CF">
        <w:rPr>
          <w:b/>
          <w:bCs/>
          <w:sz w:val="18"/>
          <w:szCs w:val="18"/>
        </w:rPr>
        <w:t>[0-</w:t>
      </w:r>
      <w:proofErr w:type="gramStart"/>
      <w:r w:rsidRPr="009971CF">
        <w:rPr>
          <w:b/>
          <w:bCs/>
          <w:sz w:val="18"/>
          <w:szCs w:val="18"/>
        </w:rPr>
        <w:t>9]+</w:t>
      </w:r>
      <w:proofErr w:type="gramEnd"/>
    </w:p>
    <w:p w14:paraId="3F44D52C" w14:textId="77777777" w:rsidR="00963DDE" w:rsidRDefault="00963DDE" w:rsidP="00963DDE">
      <w:pPr>
        <w:ind w:firstLine="720"/>
        <w:rPr>
          <w:sz w:val="18"/>
          <w:szCs w:val="18"/>
        </w:rPr>
      </w:pPr>
      <w:r>
        <w:rPr>
          <w:sz w:val="18"/>
          <w:szCs w:val="18"/>
        </w:rPr>
        <w:t>Suivi du caractère « :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F5090D">
        <w:rPr>
          <w:b/>
          <w:bCs/>
          <w:sz w:val="18"/>
          <w:szCs w:val="18"/>
        </w:rPr>
        <w:t>:</w:t>
      </w:r>
    </w:p>
    <w:p w14:paraId="4EB2C017" w14:textId="5013009C" w:rsidR="00963DDE" w:rsidRDefault="00963DDE" w:rsidP="00EF0AC9">
      <w:pPr>
        <w:ind w:firstLine="720"/>
        <w:rPr>
          <w:sz w:val="18"/>
          <w:szCs w:val="18"/>
        </w:rPr>
      </w:pPr>
      <w:r w:rsidRPr="00A94B77">
        <w:rPr>
          <w:sz w:val="18"/>
          <w:szCs w:val="18"/>
        </w:rPr>
        <w:t>Trouver une suite de chiffre</w:t>
      </w:r>
      <w:r>
        <w:rPr>
          <w:sz w:val="18"/>
          <w:szCs w:val="18"/>
        </w:rPr>
        <w:t xml:space="preserve"> la plus longue possible (Seconde).</w:t>
      </w:r>
      <w:r>
        <w:rPr>
          <w:sz w:val="18"/>
          <w:szCs w:val="18"/>
        </w:rPr>
        <w:tab/>
      </w:r>
      <w:r>
        <w:rPr>
          <w:sz w:val="18"/>
          <w:szCs w:val="18"/>
        </w:rPr>
        <w:tab/>
      </w:r>
      <w:r w:rsidR="00EF0AC9">
        <w:rPr>
          <w:sz w:val="18"/>
          <w:szCs w:val="18"/>
        </w:rPr>
        <w:tab/>
      </w:r>
      <w:r>
        <w:rPr>
          <w:sz w:val="18"/>
          <w:szCs w:val="18"/>
        </w:rPr>
        <w:tab/>
      </w:r>
      <w:r>
        <w:rPr>
          <w:sz w:val="18"/>
          <w:szCs w:val="18"/>
        </w:rPr>
        <w:tab/>
      </w:r>
      <w:r w:rsidRPr="00276E72">
        <w:rPr>
          <w:b/>
          <w:bCs/>
          <w:sz w:val="18"/>
          <w:szCs w:val="18"/>
        </w:rPr>
        <w:t>[0-</w:t>
      </w:r>
      <w:proofErr w:type="gramStart"/>
      <w:r w:rsidRPr="00276E72">
        <w:rPr>
          <w:b/>
          <w:bCs/>
          <w:sz w:val="18"/>
          <w:szCs w:val="18"/>
        </w:rPr>
        <w:t>9]+</w:t>
      </w:r>
      <w:proofErr w:type="gramEnd"/>
    </w:p>
    <w:p w14:paraId="5F8B72E0" w14:textId="77777777" w:rsidR="00963DDE" w:rsidRDefault="00963DDE" w:rsidP="00963DDE">
      <w:pPr>
        <w:ind w:firstLine="720"/>
        <w:rPr>
          <w:b/>
          <w:bCs/>
          <w:sz w:val="18"/>
          <w:szCs w:val="18"/>
        </w:rPr>
      </w:pPr>
      <w:r>
        <w:rPr>
          <w:sz w:val="18"/>
          <w:szCs w:val="18"/>
        </w:rPr>
        <w:t xml:space="preserve">Suivi du caractère </w:t>
      </w:r>
      <w:proofErr w:type="gramStart"/>
      <w:r>
        <w:rPr>
          <w:sz w:val="18"/>
          <w:szCs w:val="18"/>
        </w:rPr>
        <w:t>« .</w:t>
      </w:r>
      <w:proofErr w:type="gramEnd"/>
      <w:r>
        <w:rPr>
          <w:sz w:val="18"/>
          <w:szCs w:val="18"/>
        </w:rPr>
        <w:t>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613BAC">
        <w:rPr>
          <w:b/>
          <w:bCs/>
          <w:sz w:val="18"/>
          <w:szCs w:val="18"/>
        </w:rPr>
        <w:t>.</w:t>
      </w:r>
    </w:p>
    <w:p w14:paraId="03C2DF09" w14:textId="77777777" w:rsidR="00963DDE" w:rsidRDefault="00963DDE" w:rsidP="00963DDE">
      <w:pPr>
        <w:ind w:firstLine="720"/>
        <w:rPr>
          <w:sz w:val="18"/>
          <w:szCs w:val="18"/>
        </w:rPr>
      </w:pPr>
      <w:r w:rsidRPr="00A94B77">
        <w:rPr>
          <w:sz w:val="18"/>
          <w:szCs w:val="18"/>
        </w:rPr>
        <w:t>Trouver une suite de chiffre</w:t>
      </w:r>
      <w:r>
        <w:rPr>
          <w:sz w:val="18"/>
          <w:szCs w:val="18"/>
        </w:rPr>
        <w:t xml:space="preserve"> la plus longue possible (Centième seconde).</w:t>
      </w:r>
      <w:r>
        <w:rPr>
          <w:sz w:val="18"/>
          <w:szCs w:val="18"/>
        </w:rPr>
        <w:tab/>
      </w:r>
      <w:r>
        <w:rPr>
          <w:sz w:val="18"/>
          <w:szCs w:val="18"/>
        </w:rPr>
        <w:tab/>
      </w:r>
      <w:r>
        <w:rPr>
          <w:sz w:val="18"/>
          <w:szCs w:val="18"/>
        </w:rPr>
        <w:tab/>
      </w:r>
      <w:r>
        <w:rPr>
          <w:sz w:val="18"/>
          <w:szCs w:val="18"/>
        </w:rPr>
        <w:tab/>
      </w:r>
      <w:r w:rsidRPr="00F5090D">
        <w:rPr>
          <w:b/>
          <w:bCs/>
          <w:sz w:val="18"/>
          <w:szCs w:val="18"/>
        </w:rPr>
        <w:t>[0-</w:t>
      </w:r>
      <w:proofErr w:type="gramStart"/>
      <w:r w:rsidRPr="00F5090D">
        <w:rPr>
          <w:b/>
          <w:bCs/>
          <w:sz w:val="18"/>
          <w:szCs w:val="18"/>
        </w:rPr>
        <w:t>9]+</w:t>
      </w:r>
      <w:proofErr w:type="gramEnd"/>
    </w:p>
    <w:p w14:paraId="65F2FFB5" w14:textId="77777777" w:rsidR="00963DDE" w:rsidRDefault="00963DDE" w:rsidP="00963DDE">
      <w:pPr>
        <w:ind w:firstLine="720"/>
        <w:rPr>
          <w:sz w:val="18"/>
          <w:szCs w:val="18"/>
        </w:rPr>
      </w:pPr>
      <w:r>
        <w:rPr>
          <w:sz w:val="18"/>
          <w:szCs w:val="18"/>
        </w:rPr>
        <w:t xml:space="preserve">Suivi d’un ou plusieurs caractères d’espacement </w:t>
      </w:r>
      <w:proofErr w:type="gramStart"/>
      <w:r>
        <w:rPr>
          <w:sz w:val="18"/>
          <w:szCs w:val="18"/>
        </w:rPr>
        <w:t>( SPACE</w:t>
      </w:r>
      <w:proofErr w:type="gramEnd"/>
      <w:r>
        <w:rPr>
          <w:sz w:val="18"/>
          <w:szCs w:val="18"/>
        </w:rPr>
        <w:t>, TAB, etc. )</w:t>
      </w:r>
      <w:r>
        <w:rPr>
          <w:sz w:val="18"/>
          <w:szCs w:val="18"/>
        </w:rPr>
        <w:tab/>
      </w:r>
      <w:r>
        <w:rPr>
          <w:sz w:val="18"/>
          <w:szCs w:val="18"/>
        </w:rPr>
        <w:tab/>
      </w:r>
      <w:r>
        <w:rPr>
          <w:sz w:val="18"/>
          <w:szCs w:val="18"/>
        </w:rPr>
        <w:tab/>
      </w:r>
      <w:r>
        <w:rPr>
          <w:sz w:val="18"/>
          <w:szCs w:val="18"/>
        </w:rPr>
        <w:tab/>
      </w:r>
      <w:r>
        <w:rPr>
          <w:sz w:val="18"/>
          <w:szCs w:val="18"/>
        </w:rPr>
        <w:tab/>
      </w:r>
      <w:r w:rsidRPr="00963DDE">
        <w:rPr>
          <w:b/>
          <w:bCs/>
          <w:sz w:val="18"/>
          <w:szCs w:val="18"/>
        </w:rPr>
        <w:t>\s*</w:t>
      </w:r>
    </w:p>
    <w:p w14:paraId="3648BFBC" w14:textId="401414D5" w:rsidR="00963DDE" w:rsidRDefault="00963DDE" w:rsidP="00963DDE">
      <w:pPr>
        <w:ind w:firstLine="720"/>
        <w:rPr>
          <w:sz w:val="18"/>
          <w:szCs w:val="18"/>
        </w:rPr>
      </w:pPr>
      <w:r>
        <w:rPr>
          <w:sz w:val="18"/>
          <w:szCs w:val="18"/>
        </w:rPr>
        <w:t>Suivi de la chaîne de caractère</w:t>
      </w:r>
      <w:proofErr w:type="gramStart"/>
      <w:r>
        <w:rPr>
          <w:sz w:val="18"/>
          <w:szCs w:val="18"/>
        </w:rPr>
        <w:t xml:space="preserve"> </w:t>
      </w:r>
      <w:r w:rsidR="0011654E">
        <w:rPr>
          <w:sz w:val="18"/>
          <w:szCs w:val="18"/>
        </w:rPr>
        <w:t>«</w:t>
      </w:r>
      <w:r>
        <w:rPr>
          <w:sz w:val="18"/>
          <w:szCs w:val="18"/>
        </w:rPr>
        <w:t>[</w:t>
      </w:r>
      <w:proofErr w:type="gramEnd"/>
      <w:r w:rsidR="00321F10">
        <w:rPr>
          <w:sz w:val="18"/>
          <w:szCs w:val="18"/>
        </w:rPr>
        <w:t>APLA</w:t>
      </w:r>
      <w:r>
        <w:rPr>
          <w:sz w:val="18"/>
          <w:szCs w:val="18"/>
        </w:rPr>
        <w:t xml:space="preserve"> ]</w:t>
      </w:r>
      <w:r w:rsidR="0011654E">
        <w:rPr>
          <w:sz w:val="18"/>
          <w:szCs w:val="18"/>
        </w:rPr>
        <w:t>»</w:t>
      </w:r>
      <w:r>
        <w:rPr>
          <w:sz w:val="18"/>
          <w:szCs w:val="18"/>
        </w:rPr>
        <w:t>.</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613BAC">
        <w:rPr>
          <w:b/>
          <w:bCs/>
          <w:sz w:val="18"/>
          <w:szCs w:val="18"/>
        </w:rPr>
        <w:t>\[</w:t>
      </w:r>
      <w:r w:rsidR="00321F10">
        <w:rPr>
          <w:b/>
          <w:bCs/>
          <w:sz w:val="18"/>
          <w:szCs w:val="18"/>
        </w:rPr>
        <w:t>APLA\</w:t>
      </w:r>
      <w:r w:rsidRPr="00613BAC">
        <w:rPr>
          <w:b/>
          <w:bCs/>
          <w:sz w:val="18"/>
          <w:szCs w:val="18"/>
        </w:rPr>
        <w:t>]</w:t>
      </w:r>
    </w:p>
    <w:p w14:paraId="1FF0683D" w14:textId="3B285EA4" w:rsidR="00963DDE" w:rsidRPr="0011654E" w:rsidRDefault="00963DDE" w:rsidP="00963DDE">
      <w:pPr>
        <w:ind w:firstLine="720"/>
        <w:rPr>
          <w:b/>
          <w:bCs/>
          <w:sz w:val="18"/>
          <w:szCs w:val="18"/>
        </w:rPr>
      </w:pPr>
      <w:r>
        <w:rPr>
          <w:sz w:val="18"/>
          <w:szCs w:val="18"/>
        </w:rPr>
        <w:t>Suivi d</w:t>
      </w:r>
      <w:r w:rsidR="00321F10">
        <w:rPr>
          <w:sz w:val="18"/>
          <w:szCs w:val="18"/>
        </w:rPr>
        <w:t>’au moins u</w:t>
      </w:r>
      <w:r>
        <w:rPr>
          <w:sz w:val="18"/>
          <w:szCs w:val="18"/>
        </w:rPr>
        <w:t xml:space="preserve">n caractère d’espacement </w:t>
      </w:r>
      <w:proofErr w:type="gramStart"/>
      <w:r>
        <w:rPr>
          <w:sz w:val="18"/>
          <w:szCs w:val="18"/>
        </w:rPr>
        <w:t>( SPACE</w:t>
      </w:r>
      <w:proofErr w:type="gramEnd"/>
      <w:r>
        <w:rPr>
          <w:sz w:val="18"/>
          <w:szCs w:val="18"/>
        </w:rPr>
        <w:t>, TAB, etc. )</w:t>
      </w:r>
      <w:r>
        <w:rPr>
          <w:sz w:val="18"/>
          <w:szCs w:val="18"/>
        </w:rPr>
        <w:tab/>
      </w:r>
      <w:r>
        <w:rPr>
          <w:sz w:val="18"/>
          <w:szCs w:val="18"/>
        </w:rPr>
        <w:tab/>
      </w:r>
      <w:r>
        <w:rPr>
          <w:sz w:val="18"/>
          <w:szCs w:val="18"/>
        </w:rPr>
        <w:tab/>
      </w:r>
      <w:r>
        <w:rPr>
          <w:sz w:val="18"/>
          <w:szCs w:val="18"/>
        </w:rPr>
        <w:tab/>
      </w:r>
      <w:r>
        <w:rPr>
          <w:sz w:val="18"/>
          <w:szCs w:val="18"/>
        </w:rPr>
        <w:tab/>
      </w:r>
      <w:r w:rsidRPr="0011654E">
        <w:rPr>
          <w:b/>
          <w:bCs/>
          <w:sz w:val="18"/>
          <w:szCs w:val="18"/>
        </w:rPr>
        <w:t>\s</w:t>
      </w:r>
    </w:p>
    <w:p w14:paraId="63E3B710" w14:textId="77A986AA" w:rsidR="00937C65" w:rsidRDefault="00937C65" w:rsidP="00484427">
      <w:pPr>
        <w:ind w:firstLine="720"/>
        <w:rPr>
          <w:b/>
          <w:bCs/>
          <w:sz w:val="18"/>
          <w:szCs w:val="18"/>
        </w:rPr>
      </w:pPr>
      <w:r>
        <w:rPr>
          <w:sz w:val="18"/>
          <w:szCs w:val="18"/>
        </w:rPr>
        <w:t>Suivi de la chaîne de caractère</w:t>
      </w:r>
      <w:proofErr w:type="gramStart"/>
      <w:r>
        <w:rPr>
          <w:sz w:val="18"/>
          <w:szCs w:val="18"/>
        </w:rPr>
        <w:t xml:space="preserve"> </w:t>
      </w:r>
      <w:r w:rsidR="0011654E">
        <w:rPr>
          <w:sz w:val="18"/>
          <w:szCs w:val="18"/>
        </w:rPr>
        <w:t>«$</w:t>
      </w:r>
      <w:proofErr w:type="gramEnd"/>
      <w:r w:rsidR="0011654E">
        <w:rPr>
          <w:sz w:val="18"/>
          <w:szCs w:val="18"/>
        </w:rPr>
        <w:t>PASHR</w:t>
      </w:r>
      <w:r w:rsidR="008B77BF">
        <w:rPr>
          <w:sz w:val="18"/>
          <w:szCs w:val="18"/>
        </w:rPr>
        <w:t>,</w:t>
      </w:r>
      <w:r w:rsidR="00B67AA8">
        <w:rPr>
          <w:sz w:val="18"/>
          <w:szCs w:val="18"/>
        </w:rPr>
        <w:t>»</w:t>
      </w:r>
      <w:r>
        <w:rPr>
          <w:sz w:val="18"/>
          <w:szCs w:val="18"/>
        </w:rPr>
        <w:t>.</w:t>
      </w:r>
      <w:r>
        <w:rPr>
          <w:sz w:val="18"/>
          <w:szCs w:val="18"/>
        </w:rPr>
        <w:tab/>
      </w:r>
      <w:r>
        <w:rPr>
          <w:sz w:val="18"/>
          <w:szCs w:val="18"/>
        </w:rPr>
        <w:tab/>
      </w:r>
      <w:r w:rsidR="00484427">
        <w:rPr>
          <w:sz w:val="18"/>
          <w:szCs w:val="18"/>
        </w:rPr>
        <w:tab/>
      </w:r>
      <w:r>
        <w:rPr>
          <w:sz w:val="18"/>
          <w:szCs w:val="18"/>
        </w:rPr>
        <w:tab/>
      </w:r>
      <w:r>
        <w:rPr>
          <w:sz w:val="18"/>
          <w:szCs w:val="18"/>
        </w:rPr>
        <w:tab/>
      </w:r>
      <w:r>
        <w:rPr>
          <w:sz w:val="18"/>
          <w:szCs w:val="18"/>
        </w:rPr>
        <w:tab/>
      </w:r>
      <w:r>
        <w:rPr>
          <w:sz w:val="18"/>
          <w:szCs w:val="18"/>
        </w:rPr>
        <w:tab/>
      </w:r>
      <w:r w:rsidR="00B67AA8" w:rsidRPr="00EF0AC9">
        <w:rPr>
          <w:b/>
          <w:bCs/>
          <w:sz w:val="18"/>
          <w:szCs w:val="18"/>
        </w:rPr>
        <w:t>\$PASHR,</w:t>
      </w:r>
    </w:p>
    <w:p w14:paraId="5207A7BA" w14:textId="3DA02FAE" w:rsidR="00EF0AC9" w:rsidRDefault="00EF0AC9" w:rsidP="00484427">
      <w:pPr>
        <w:ind w:left="720" w:firstLine="720"/>
        <w:rPr>
          <w:b/>
          <w:bCs/>
          <w:sz w:val="18"/>
          <w:szCs w:val="18"/>
        </w:rPr>
      </w:pPr>
      <w:r>
        <w:rPr>
          <w:sz w:val="18"/>
          <w:szCs w:val="18"/>
        </w:rPr>
        <w:t xml:space="preserve">Suivi </w:t>
      </w:r>
      <w:r w:rsidRPr="00A94B77">
        <w:rPr>
          <w:sz w:val="18"/>
          <w:szCs w:val="18"/>
        </w:rPr>
        <w:t>une suite de chiffre</w:t>
      </w:r>
      <w:r>
        <w:rPr>
          <w:sz w:val="18"/>
          <w:szCs w:val="18"/>
        </w:rPr>
        <w:t xml:space="preserve"> la plus longue possible (</w:t>
      </w:r>
      <w:r w:rsidR="00E36A6B">
        <w:rPr>
          <w:sz w:val="18"/>
          <w:szCs w:val="18"/>
        </w:rPr>
        <w:t>Temps UTC</w:t>
      </w:r>
      <w:r>
        <w:rPr>
          <w:sz w:val="18"/>
          <w:szCs w:val="18"/>
        </w:rPr>
        <w:t>).</w:t>
      </w:r>
      <w:r>
        <w:rPr>
          <w:sz w:val="18"/>
          <w:szCs w:val="18"/>
        </w:rPr>
        <w:tab/>
      </w:r>
      <w:r>
        <w:rPr>
          <w:sz w:val="18"/>
          <w:szCs w:val="18"/>
        </w:rPr>
        <w:tab/>
      </w:r>
      <w:r>
        <w:rPr>
          <w:sz w:val="18"/>
          <w:szCs w:val="18"/>
        </w:rPr>
        <w:tab/>
      </w:r>
      <w:r>
        <w:rPr>
          <w:sz w:val="18"/>
          <w:szCs w:val="18"/>
        </w:rPr>
        <w:tab/>
      </w:r>
      <w:r w:rsidRPr="00AF27B2">
        <w:rPr>
          <w:b/>
          <w:bCs/>
          <w:color w:val="FF0000"/>
        </w:rPr>
        <w:t>(</w:t>
      </w:r>
      <w:r w:rsidRPr="009971CF">
        <w:rPr>
          <w:b/>
          <w:bCs/>
          <w:sz w:val="18"/>
          <w:szCs w:val="18"/>
        </w:rPr>
        <w:t>[0-</w:t>
      </w:r>
      <w:proofErr w:type="gramStart"/>
      <w:r w:rsidRPr="009971CF">
        <w:rPr>
          <w:b/>
          <w:bCs/>
          <w:sz w:val="18"/>
          <w:szCs w:val="18"/>
        </w:rPr>
        <w:t>9]+</w:t>
      </w:r>
      <w:proofErr w:type="gramEnd"/>
      <w:r w:rsidRPr="00AF27B2">
        <w:rPr>
          <w:b/>
          <w:bCs/>
          <w:color w:val="FF0000"/>
        </w:rPr>
        <w:t>)</w:t>
      </w:r>
    </w:p>
    <w:p w14:paraId="2433F0CC" w14:textId="77777777" w:rsidR="00484427" w:rsidRDefault="00484427" w:rsidP="00484427">
      <w:pPr>
        <w:ind w:left="720" w:firstLine="720"/>
        <w:rPr>
          <w:sz w:val="18"/>
          <w:szCs w:val="18"/>
        </w:rPr>
      </w:pPr>
      <w:r>
        <w:rPr>
          <w:sz w:val="18"/>
          <w:szCs w:val="18"/>
        </w:rPr>
        <w:t>ET en utilisant les parenthèses, assigner cette suite de caractères à la variable TAG_APLA_PASHR.</w:t>
      </w:r>
    </w:p>
    <w:p w14:paraId="5A00D884" w14:textId="7515FBD9" w:rsidR="00EF0AC9" w:rsidRPr="00105247" w:rsidRDefault="00105247" w:rsidP="00963DDE">
      <w:pPr>
        <w:ind w:firstLine="720"/>
        <w:rPr>
          <w:b/>
          <w:bCs/>
          <w:sz w:val="18"/>
          <w:szCs w:val="18"/>
        </w:rPr>
      </w:pPr>
      <w:r>
        <w:rPr>
          <w:sz w:val="18"/>
          <w:szCs w:val="18"/>
        </w:rPr>
        <w:t xml:space="preserve">Suivi du caractère </w:t>
      </w:r>
      <w:proofErr w:type="gramStart"/>
      <w:r>
        <w:rPr>
          <w:sz w:val="18"/>
          <w:szCs w:val="18"/>
        </w:rPr>
        <w:t>« .</w:t>
      </w:r>
      <w:proofErr w:type="gramEnd"/>
      <w:r>
        <w:rPr>
          <w:sz w:val="18"/>
          <w:szCs w:val="18"/>
        </w:rPr>
        <w:t>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008B77BF" w:rsidRPr="00105247">
        <w:rPr>
          <w:b/>
          <w:bCs/>
          <w:sz w:val="18"/>
          <w:szCs w:val="18"/>
        </w:rPr>
        <w:t>\.</w:t>
      </w:r>
    </w:p>
    <w:p w14:paraId="346D3DAA" w14:textId="06FE7FFF" w:rsidR="00FA6DFD" w:rsidRDefault="00FA6DFD" w:rsidP="00FA6DFD">
      <w:pPr>
        <w:ind w:firstLine="720"/>
        <w:rPr>
          <w:sz w:val="18"/>
          <w:szCs w:val="18"/>
        </w:rPr>
      </w:pPr>
      <w:r>
        <w:rPr>
          <w:sz w:val="18"/>
          <w:szCs w:val="18"/>
        </w:rPr>
        <w:t>Suivi d’</w:t>
      </w:r>
      <w:r w:rsidRPr="00A94B77">
        <w:rPr>
          <w:sz w:val="18"/>
          <w:szCs w:val="18"/>
        </w:rPr>
        <w:t>une suite de chiffre</w:t>
      </w:r>
      <w:r>
        <w:rPr>
          <w:sz w:val="18"/>
          <w:szCs w:val="18"/>
        </w:rPr>
        <w:t xml:space="preserve"> la plus longue possible (</w:t>
      </w:r>
      <w:r w:rsidR="00A57154">
        <w:rPr>
          <w:sz w:val="18"/>
          <w:szCs w:val="18"/>
        </w:rPr>
        <w:t>Temps UTC partie fractionnaire</w:t>
      </w:r>
      <w:r>
        <w:rPr>
          <w:sz w:val="18"/>
          <w:szCs w:val="18"/>
        </w:rPr>
        <w:t>).</w:t>
      </w:r>
      <w:r>
        <w:rPr>
          <w:sz w:val="18"/>
          <w:szCs w:val="18"/>
        </w:rPr>
        <w:tab/>
      </w:r>
      <w:r>
        <w:rPr>
          <w:sz w:val="18"/>
          <w:szCs w:val="18"/>
        </w:rPr>
        <w:tab/>
      </w:r>
      <w:r>
        <w:rPr>
          <w:sz w:val="18"/>
          <w:szCs w:val="18"/>
        </w:rPr>
        <w:tab/>
      </w:r>
      <w:r w:rsidRPr="009971CF">
        <w:rPr>
          <w:b/>
          <w:bCs/>
          <w:sz w:val="18"/>
          <w:szCs w:val="18"/>
        </w:rPr>
        <w:t>[0-</w:t>
      </w:r>
      <w:proofErr w:type="gramStart"/>
      <w:r w:rsidRPr="009971CF">
        <w:rPr>
          <w:b/>
          <w:bCs/>
          <w:sz w:val="18"/>
          <w:szCs w:val="18"/>
        </w:rPr>
        <w:t>9]+</w:t>
      </w:r>
      <w:proofErr w:type="gramEnd"/>
    </w:p>
    <w:p w14:paraId="16C39FA2" w14:textId="6B5B49E8" w:rsidR="00937C65" w:rsidRPr="00FA6DFD" w:rsidRDefault="00FA6DFD" w:rsidP="00963DDE">
      <w:pPr>
        <w:ind w:firstLine="720"/>
        <w:rPr>
          <w:b/>
          <w:bCs/>
          <w:sz w:val="18"/>
          <w:szCs w:val="18"/>
        </w:rPr>
      </w:pPr>
      <w:r>
        <w:rPr>
          <w:sz w:val="18"/>
          <w:szCs w:val="18"/>
        </w:rPr>
        <w:t>Suivi du caractère «</w:t>
      </w:r>
      <w:proofErr w:type="gramStart"/>
      <w:r>
        <w:rPr>
          <w:sz w:val="18"/>
          <w:szCs w:val="18"/>
        </w:rPr>
        <w:t>,»</w:t>
      </w:r>
      <w:proofErr w:type="gramEnd"/>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008B77BF" w:rsidRPr="00FA6DFD">
        <w:rPr>
          <w:b/>
          <w:bCs/>
          <w:sz w:val="18"/>
          <w:szCs w:val="18"/>
        </w:rPr>
        <w:t>\,</w:t>
      </w:r>
    </w:p>
    <w:p w14:paraId="1E4EA9CF" w14:textId="77777777" w:rsidR="00963DDE" w:rsidRPr="0011654E" w:rsidRDefault="00963DDE" w:rsidP="00C22891">
      <w:pPr>
        <w:rPr>
          <w:sz w:val="18"/>
          <w:szCs w:val="18"/>
        </w:rPr>
      </w:pPr>
    </w:p>
    <w:p w14:paraId="4D18B249" w14:textId="77777777" w:rsidR="002B4DB4" w:rsidRPr="000B47D4" w:rsidRDefault="00C22891" w:rsidP="00C22891">
      <w:pPr>
        <w:rPr>
          <w:b/>
          <w:bCs/>
          <w:sz w:val="18"/>
          <w:szCs w:val="18"/>
        </w:rPr>
      </w:pPr>
      <w:r w:rsidRPr="000B47D4">
        <w:rPr>
          <w:b/>
          <w:bCs/>
          <w:sz w:val="18"/>
          <w:szCs w:val="18"/>
        </w:rPr>
        <w:t>TAG_UTC_DATE_STR</w:t>
      </w:r>
    </w:p>
    <w:p w14:paraId="24D96D3B" w14:textId="2663F2A0" w:rsidR="00C22891" w:rsidRPr="00DA6135" w:rsidRDefault="00C22891" w:rsidP="002371CB">
      <w:pPr>
        <w:rPr>
          <w:sz w:val="18"/>
          <w:szCs w:val="18"/>
          <w:lang w:val="en-CA"/>
        </w:rPr>
      </w:pPr>
      <w:r w:rsidRPr="00DA6135">
        <w:rPr>
          <w:sz w:val="18"/>
          <w:szCs w:val="18"/>
          <w:lang w:val="en-CA"/>
        </w:rPr>
        <w:t>[0-</w:t>
      </w:r>
      <w:proofErr w:type="gramStart"/>
      <w:r w:rsidRPr="00DA6135">
        <w:rPr>
          <w:sz w:val="18"/>
          <w:szCs w:val="18"/>
          <w:lang w:val="en-CA"/>
        </w:rPr>
        <w:t>9]+</w:t>
      </w:r>
      <w:proofErr w:type="gramEnd"/>
      <w:r w:rsidRPr="00DA6135">
        <w:rPr>
          <w:sz w:val="18"/>
          <w:szCs w:val="18"/>
          <w:lang w:val="en-CA"/>
        </w:rPr>
        <w:t>:[0-9]+:[0-9]+\.[0-9]+\s*\[APLA\s*\]\s\$UTC,</w:t>
      </w:r>
      <w:r w:rsidRPr="00DA6135">
        <w:rPr>
          <w:color w:val="FF0000"/>
          <w:sz w:val="18"/>
          <w:szCs w:val="18"/>
          <w:lang w:val="en-CA"/>
        </w:rPr>
        <w:t>([0-9]+)</w:t>
      </w:r>
      <w:r w:rsidRPr="00DA6135">
        <w:rPr>
          <w:sz w:val="18"/>
          <w:szCs w:val="18"/>
          <w:lang w:val="en-CA"/>
        </w:rPr>
        <w:t>,[0-9]+\.[0-9]+</w:t>
      </w:r>
    </w:p>
    <w:p w14:paraId="5BF3E428" w14:textId="3684B284" w:rsidR="003B5E55" w:rsidRPr="00DA6135" w:rsidRDefault="003B5E55" w:rsidP="00C22891">
      <w:pPr>
        <w:rPr>
          <w:sz w:val="18"/>
          <w:szCs w:val="18"/>
          <w:lang w:val="en-CA"/>
        </w:rPr>
      </w:pPr>
    </w:p>
    <w:p w14:paraId="0E184D1F" w14:textId="77777777" w:rsidR="002B4DB4" w:rsidRDefault="00C22891" w:rsidP="00C22891">
      <w:pPr>
        <w:rPr>
          <w:b/>
          <w:bCs/>
          <w:sz w:val="18"/>
          <w:szCs w:val="18"/>
          <w:lang w:val="en-CA"/>
        </w:rPr>
      </w:pPr>
      <w:r w:rsidRPr="000A59D7">
        <w:rPr>
          <w:b/>
          <w:bCs/>
          <w:sz w:val="18"/>
          <w:szCs w:val="18"/>
          <w:lang w:val="en-CA"/>
        </w:rPr>
        <w:t>TAG_DBG_TIME</w:t>
      </w:r>
    </w:p>
    <w:p w14:paraId="44403C09" w14:textId="0FCB2D27" w:rsidR="00C22891" w:rsidRDefault="00C22891" w:rsidP="002371CB">
      <w:pPr>
        <w:rPr>
          <w:sz w:val="18"/>
          <w:szCs w:val="18"/>
          <w:lang w:val="en-CA"/>
        </w:rPr>
      </w:pPr>
      <w:r w:rsidRPr="006E4FB7">
        <w:rPr>
          <w:color w:val="FF0000"/>
          <w:sz w:val="18"/>
          <w:szCs w:val="18"/>
          <w:lang w:val="en-CA"/>
        </w:rPr>
        <w:t>([0-</w:t>
      </w:r>
      <w:proofErr w:type="gramStart"/>
      <w:r w:rsidRPr="006E4FB7">
        <w:rPr>
          <w:color w:val="FF0000"/>
          <w:sz w:val="18"/>
          <w:szCs w:val="18"/>
          <w:lang w:val="en-CA"/>
        </w:rPr>
        <w:t>9]+</w:t>
      </w:r>
      <w:proofErr w:type="gramEnd"/>
      <w:r w:rsidRPr="006E4FB7">
        <w:rPr>
          <w:color w:val="FF0000"/>
          <w:sz w:val="18"/>
          <w:szCs w:val="18"/>
          <w:lang w:val="en-CA"/>
        </w:rPr>
        <w:t>:[0-9]+:[0-9]+)</w:t>
      </w:r>
      <w:r w:rsidRPr="000B3169">
        <w:rPr>
          <w:sz w:val="18"/>
          <w:szCs w:val="18"/>
          <w:lang w:val="en-CA"/>
        </w:rPr>
        <w:t>.[0-9]+\s*\[DBG\s*\]\s</w:t>
      </w:r>
    </w:p>
    <w:p w14:paraId="6C57A808" w14:textId="77777777" w:rsidR="003B5E55" w:rsidRPr="000B3169" w:rsidRDefault="003B5E55" w:rsidP="00C22891">
      <w:pPr>
        <w:rPr>
          <w:sz w:val="18"/>
          <w:szCs w:val="18"/>
          <w:lang w:val="en-CA"/>
        </w:rPr>
      </w:pPr>
    </w:p>
    <w:p w14:paraId="33159253" w14:textId="77777777" w:rsidR="002B4DB4" w:rsidRDefault="00C22891" w:rsidP="00C22891">
      <w:pPr>
        <w:rPr>
          <w:b/>
          <w:bCs/>
          <w:sz w:val="18"/>
          <w:szCs w:val="18"/>
          <w:lang w:val="en-CA"/>
        </w:rPr>
      </w:pPr>
      <w:r w:rsidRPr="000A59D7">
        <w:rPr>
          <w:b/>
          <w:bCs/>
          <w:sz w:val="18"/>
          <w:szCs w:val="18"/>
          <w:lang w:val="en-CA"/>
        </w:rPr>
        <w:t>TAG_UTC_TIME_STR</w:t>
      </w:r>
    </w:p>
    <w:p w14:paraId="6F4C09AC" w14:textId="029FE8B6" w:rsidR="00C22891" w:rsidRDefault="00C22891" w:rsidP="002371CB">
      <w:pPr>
        <w:rPr>
          <w:sz w:val="18"/>
          <w:szCs w:val="18"/>
          <w:lang w:val="en-CA"/>
        </w:rPr>
      </w:pPr>
      <w:r w:rsidRPr="000B3169">
        <w:rPr>
          <w:sz w:val="18"/>
          <w:szCs w:val="18"/>
          <w:lang w:val="en-CA"/>
        </w:rPr>
        <w:t>[0-</w:t>
      </w:r>
      <w:proofErr w:type="gramStart"/>
      <w:r w:rsidRPr="000B3169">
        <w:rPr>
          <w:sz w:val="18"/>
          <w:szCs w:val="18"/>
          <w:lang w:val="en-CA"/>
        </w:rPr>
        <w:t>9]+</w:t>
      </w:r>
      <w:proofErr w:type="gramEnd"/>
      <w:r w:rsidRPr="000B3169">
        <w:rPr>
          <w:sz w:val="18"/>
          <w:szCs w:val="18"/>
          <w:lang w:val="en-CA"/>
        </w:rPr>
        <w:t>:[0-9]+:[0-9]+\.[0-9]+\s*\[APLA\s*\]\s\$UTC,[0-9]+,</w:t>
      </w:r>
      <w:r w:rsidRPr="006E4FB7">
        <w:rPr>
          <w:color w:val="FF0000"/>
          <w:sz w:val="18"/>
          <w:szCs w:val="18"/>
          <w:lang w:val="en-CA"/>
        </w:rPr>
        <w:t>([0-9]+)</w:t>
      </w:r>
      <w:r w:rsidRPr="000B3169">
        <w:rPr>
          <w:sz w:val="18"/>
          <w:szCs w:val="18"/>
          <w:lang w:val="en-CA"/>
        </w:rPr>
        <w:t>\.</w:t>
      </w:r>
    </w:p>
    <w:p w14:paraId="1D8B67BB" w14:textId="77777777" w:rsidR="00577BF3" w:rsidRDefault="00577BF3" w:rsidP="00C22891">
      <w:pPr>
        <w:rPr>
          <w:sz w:val="18"/>
          <w:szCs w:val="18"/>
          <w:lang w:val="en-CA"/>
        </w:rPr>
      </w:pPr>
    </w:p>
    <w:p w14:paraId="1C8E403E" w14:textId="77777777" w:rsidR="00047746" w:rsidRDefault="00577BF3" w:rsidP="00577BF3">
      <w:pPr>
        <w:rPr>
          <w:b/>
          <w:bCs/>
          <w:sz w:val="18"/>
          <w:szCs w:val="18"/>
          <w:lang w:val="en-CA"/>
        </w:rPr>
      </w:pPr>
      <w:r w:rsidRPr="000A59D7">
        <w:rPr>
          <w:b/>
          <w:bCs/>
          <w:sz w:val="18"/>
          <w:szCs w:val="18"/>
          <w:lang w:val="en-CA"/>
        </w:rPr>
        <w:t>TAG_OCR1_HEX</w:t>
      </w:r>
    </w:p>
    <w:p w14:paraId="0626782E" w14:textId="67B9ABA4" w:rsidR="00577BF3" w:rsidRDefault="00577BF3" w:rsidP="002371CB">
      <w:pPr>
        <w:rPr>
          <w:sz w:val="18"/>
          <w:szCs w:val="18"/>
          <w:lang w:val="en-CA"/>
        </w:rPr>
      </w:pPr>
      <w:r w:rsidRPr="000B3169">
        <w:rPr>
          <w:sz w:val="18"/>
          <w:szCs w:val="18"/>
          <w:lang w:val="en-CA"/>
        </w:rPr>
        <w:t>[0-</w:t>
      </w:r>
      <w:proofErr w:type="gramStart"/>
      <w:r w:rsidRPr="000B3169">
        <w:rPr>
          <w:sz w:val="18"/>
          <w:szCs w:val="18"/>
          <w:lang w:val="en-CA"/>
        </w:rPr>
        <w:t>9]+</w:t>
      </w:r>
      <w:proofErr w:type="gramEnd"/>
      <w:r w:rsidRPr="000B3169">
        <w:rPr>
          <w:sz w:val="18"/>
          <w:szCs w:val="18"/>
          <w:lang w:val="en-CA"/>
        </w:rPr>
        <w:t>:[0-9]+:[0-9]+.[0-9]+\s*\[OCR1\s*\]\s</w:t>
      </w:r>
      <w:r w:rsidRPr="006E4FB7">
        <w:rPr>
          <w:color w:val="FF0000"/>
          <w:sz w:val="18"/>
          <w:szCs w:val="18"/>
          <w:lang w:val="en-CA"/>
        </w:rPr>
        <w:t>([0-9ABCDEF]+)</w:t>
      </w:r>
    </w:p>
    <w:p w14:paraId="490838DC" w14:textId="2D9DCC78" w:rsidR="003B5E55" w:rsidRDefault="003B5E55" w:rsidP="00C22891">
      <w:pPr>
        <w:rPr>
          <w:sz w:val="18"/>
          <w:szCs w:val="18"/>
          <w:lang w:val="en-CA"/>
        </w:rPr>
      </w:pPr>
    </w:p>
    <w:p w14:paraId="24A69476" w14:textId="77777777" w:rsidR="00047746" w:rsidRDefault="00577BF3" w:rsidP="00577BF3">
      <w:pPr>
        <w:rPr>
          <w:b/>
          <w:bCs/>
          <w:sz w:val="18"/>
          <w:szCs w:val="18"/>
          <w:lang w:val="en-CA"/>
        </w:rPr>
      </w:pPr>
      <w:r w:rsidRPr="000A59D7">
        <w:rPr>
          <w:b/>
          <w:bCs/>
          <w:sz w:val="18"/>
          <w:szCs w:val="18"/>
          <w:lang w:val="en-CA"/>
        </w:rPr>
        <w:t>TAG_OCR2_HEX</w:t>
      </w:r>
    </w:p>
    <w:p w14:paraId="0AFA7D52" w14:textId="7D911119" w:rsidR="00577BF3" w:rsidRPr="000B3169" w:rsidRDefault="00577BF3" w:rsidP="002371CB">
      <w:pPr>
        <w:rPr>
          <w:sz w:val="18"/>
          <w:szCs w:val="18"/>
          <w:lang w:val="en-CA"/>
        </w:rPr>
      </w:pPr>
      <w:r w:rsidRPr="000B3169">
        <w:rPr>
          <w:sz w:val="18"/>
          <w:szCs w:val="18"/>
          <w:lang w:val="en-CA"/>
        </w:rPr>
        <w:t>[0-</w:t>
      </w:r>
      <w:proofErr w:type="gramStart"/>
      <w:r w:rsidRPr="000B3169">
        <w:rPr>
          <w:sz w:val="18"/>
          <w:szCs w:val="18"/>
          <w:lang w:val="en-CA"/>
        </w:rPr>
        <w:t>9]+</w:t>
      </w:r>
      <w:proofErr w:type="gramEnd"/>
      <w:r w:rsidRPr="000B3169">
        <w:rPr>
          <w:sz w:val="18"/>
          <w:szCs w:val="18"/>
          <w:lang w:val="en-CA"/>
        </w:rPr>
        <w:t>:[0-9]+:[0-9]+.[0-9]+\s*\[OCR1\s*\]\s</w:t>
      </w:r>
      <w:r w:rsidRPr="006E4FB7">
        <w:rPr>
          <w:color w:val="FF0000"/>
          <w:sz w:val="18"/>
          <w:szCs w:val="18"/>
          <w:lang w:val="en-CA"/>
        </w:rPr>
        <w:t>([0-9ABCDEF]+)</w:t>
      </w:r>
    </w:p>
    <w:p w14:paraId="3CA8AA66" w14:textId="77777777" w:rsidR="00577BF3" w:rsidRPr="000B3169" w:rsidRDefault="00577BF3" w:rsidP="00C22891">
      <w:pPr>
        <w:rPr>
          <w:sz w:val="18"/>
          <w:szCs w:val="18"/>
          <w:lang w:val="en-CA"/>
        </w:rPr>
      </w:pPr>
    </w:p>
    <w:p w14:paraId="249CE2E4" w14:textId="77777777" w:rsidR="00047746" w:rsidRDefault="00C22891" w:rsidP="00C22891">
      <w:pPr>
        <w:rPr>
          <w:b/>
          <w:bCs/>
          <w:sz w:val="18"/>
          <w:szCs w:val="18"/>
          <w:lang w:val="en-CA"/>
        </w:rPr>
      </w:pPr>
      <w:r w:rsidRPr="000A59D7">
        <w:rPr>
          <w:b/>
          <w:bCs/>
          <w:sz w:val="18"/>
          <w:szCs w:val="18"/>
          <w:lang w:val="en-CA"/>
        </w:rPr>
        <w:t>TAG_OCR3_HEX</w:t>
      </w:r>
    </w:p>
    <w:p w14:paraId="531BF49C" w14:textId="54643D9F" w:rsidR="00C22891" w:rsidRDefault="00C22891" w:rsidP="002371CB">
      <w:pPr>
        <w:rPr>
          <w:sz w:val="18"/>
          <w:szCs w:val="18"/>
          <w:lang w:val="en-CA"/>
        </w:rPr>
      </w:pPr>
      <w:r w:rsidRPr="000B3169">
        <w:rPr>
          <w:sz w:val="18"/>
          <w:szCs w:val="18"/>
          <w:lang w:val="en-CA"/>
        </w:rPr>
        <w:t>[0-</w:t>
      </w:r>
      <w:proofErr w:type="gramStart"/>
      <w:r w:rsidRPr="000B3169">
        <w:rPr>
          <w:sz w:val="18"/>
          <w:szCs w:val="18"/>
          <w:lang w:val="en-CA"/>
        </w:rPr>
        <w:t>9]+</w:t>
      </w:r>
      <w:proofErr w:type="gramEnd"/>
      <w:r w:rsidRPr="000B3169">
        <w:rPr>
          <w:sz w:val="18"/>
          <w:szCs w:val="18"/>
          <w:lang w:val="en-CA"/>
        </w:rPr>
        <w:t>:[0-9]+:[0-9]+.[0-9]+\s*\[OCR3\s*\]\s</w:t>
      </w:r>
      <w:r w:rsidRPr="006E4FB7">
        <w:rPr>
          <w:color w:val="FF0000"/>
          <w:sz w:val="18"/>
          <w:szCs w:val="18"/>
          <w:lang w:val="en-CA"/>
        </w:rPr>
        <w:t>([0-9ABCDEF]+)</w:t>
      </w:r>
    </w:p>
    <w:p w14:paraId="6CDA152A" w14:textId="77777777" w:rsidR="00577BF3" w:rsidRPr="000B3169" w:rsidRDefault="00577BF3" w:rsidP="00C22891">
      <w:pPr>
        <w:rPr>
          <w:sz w:val="18"/>
          <w:szCs w:val="18"/>
          <w:lang w:val="en-CA"/>
        </w:rPr>
      </w:pPr>
    </w:p>
    <w:p w14:paraId="236A93DC" w14:textId="77777777" w:rsidR="00047746" w:rsidRDefault="00C22891" w:rsidP="00C22891">
      <w:pPr>
        <w:rPr>
          <w:b/>
          <w:bCs/>
          <w:sz w:val="18"/>
          <w:szCs w:val="18"/>
          <w:lang w:val="en-CA"/>
        </w:rPr>
      </w:pPr>
      <w:r w:rsidRPr="000A59D7">
        <w:rPr>
          <w:b/>
          <w:bCs/>
          <w:sz w:val="18"/>
          <w:szCs w:val="18"/>
          <w:lang w:val="en-CA"/>
        </w:rPr>
        <w:t>TAG_ECO</w:t>
      </w:r>
    </w:p>
    <w:p w14:paraId="3760E1A0" w14:textId="01B450EC" w:rsidR="00C22891" w:rsidRDefault="00C22891" w:rsidP="002371CB">
      <w:pPr>
        <w:rPr>
          <w:sz w:val="18"/>
          <w:szCs w:val="18"/>
          <w:lang w:val="en-CA"/>
        </w:rPr>
      </w:pPr>
      <w:r w:rsidRPr="000B3169">
        <w:rPr>
          <w:sz w:val="18"/>
          <w:szCs w:val="18"/>
          <w:lang w:val="en-CA"/>
        </w:rPr>
        <w:t>[0-</w:t>
      </w:r>
      <w:proofErr w:type="gramStart"/>
      <w:r w:rsidRPr="000B3169">
        <w:rPr>
          <w:sz w:val="18"/>
          <w:szCs w:val="18"/>
          <w:lang w:val="en-CA"/>
        </w:rPr>
        <w:t>9]+</w:t>
      </w:r>
      <w:proofErr w:type="gramEnd"/>
      <w:r w:rsidRPr="000B3169">
        <w:rPr>
          <w:sz w:val="18"/>
          <w:szCs w:val="18"/>
          <w:lang w:val="en-CA"/>
        </w:rPr>
        <w:t>:[0-9]+:[0-9]+\.[0-9]+\s*\[ECO\s*\]\s.+</w:t>
      </w:r>
      <w:r w:rsidRPr="006E4FB7">
        <w:rPr>
          <w:color w:val="FF0000"/>
          <w:sz w:val="18"/>
          <w:szCs w:val="18"/>
          <w:lang w:val="en-CA"/>
        </w:rPr>
        <w:t>([0-9]{4})</w:t>
      </w:r>
    </w:p>
    <w:p w14:paraId="1C3F365A" w14:textId="77777777" w:rsidR="002B4DB4" w:rsidRPr="000B3169" w:rsidRDefault="002B4DB4" w:rsidP="00C22891">
      <w:pPr>
        <w:rPr>
          <w:sz w:val="18"/>
          <w:szCs w:val="18"/>
          <w:lang w:val="en-CA"/>
        </w:rPr>
      </w:pPr>
    </w:p>
    <w:p w14:paraId="427B4374" w14:textId="77777777" w:rsidR="00047746" w:rsidRDefault="00C22891" w:rsidP="00C22891">
      <w:pPr>
        <w:rPr>
          <w:b/>
          <w:bCs/>
          <w:sz w:val="18"/>
          <w:szCs w:val="18"/>
          <w:lang w:val="en-CA"/>
        </w:rPr>
      </w:pPr>
      <w:r w:rsidRPr="000A59D7">
        <w:rPr>
          <w:b/>
          <w:bCs/>
          <w:sz w:val="18"/>
          <w:szCs w:val="18"/>
          <w:lang w:val="en-CA"/>
        </w:rPr>
        <w:t>TAG_CTD_HEX</w:t>
      </w:r>
    </w:p>
    <w:p w14:paraId="1ABC9BAE" w14:textId="65477730" w:rsidR="00C22891" w:rsidRDefault="00C22891" w:rsidP="002371CB">
      <w:pPr>
        <w:rPr>
          <w:sz w:val="18"/>
          <w:szCs w:val="18"/>
          <w:lang w:val="en-CA"/>
        </w:rPr>
      </w:pPr>
      <w:r w:rsidRPr="000B3169">
        <w:rPr>
          <w:sz w:val="18"/>
          <w:szCs w:val="18"/>
          <w:lang w:val="en-CA"/>
        </w:rPr>
        <w:t>[0-</w:t>
      </w:r>
      <w:proofErr w:type="gramStart"/>
      <w:r w:rsidRPr="000B3169">
        <w:rPr>
          <w:sz w:val="18"/>
          <w:szCs w:val="18"/>
          <w:lang w:val="en-CA"/>
        </w:rPr>
        <w:t>9]+</w:t>
      </w:r>
      <w:proofErr w:type="gramEnd"/>
      <w:r w:rsidRPr="000B3169">
        <w:rPr>
          <w:sz w:val="18"/>
          <w:szCs w:val="18"/>
          <w:lang w:val="en-CA"/>
        </w:rPr>
        <w:t>:[0-9]+:[0-9]+.[0-9]+\s*\[CTD\s*\]\s[0-9ABCDEF]+</w:t>
      </w:r>
      <w:r w:rsidRPr="006E4FB7">
        <w:rPr>
          <w:color w:val="FF0000"/>
          <w:sz w:val="18"/>
          <w:szCs w:val="18"/>
          <w:lang w:val="en-CA"/>
        </w:rPr>
        <w:t>([0-9ABCDEF]{4})</w:t>
      </w:r>
    </w:p>
    <w:p w14:paraId="4868AE09" w14:textId="77777777" w:rsidR="002B4DB4" w:rsidRPr="000B3169" w:rsidRDefault="002B4DB4" w:rsidP="00C22891">
      <w:pPr>
        <w:rPr>
          <w:sz w:val="18"/>
          <w:szCs w:val="18"/>
          <w:lang w:val="en-CA"/>
        </w:rPr>
      </w:pPr>
    </w:p>
    <w:p w14:paraId="65D379CD" w14:textId="77777777" w:rsidR="00047746" w:rsidRDefault="00C22891" w:rsidP="00C22891">
      <w:pPr>
        <w:rPr>
          <w:b/>
          <w:bCs/>
          <w:sz w:val="18"/>
          <w:szCs w:val="18"/>
          <w:lang w:val="en-CA"/>
        </w:rPr>
      </w:pPr>
      <w:r w:rsidRPr="000A59D7">
        <w:rPr>
          <w:b/>
          <w:bCs/>
          <w:sz w:val="18"/>
          <w:szCs w:val="18"/>
          <w:lang w:val="en-CA"/>
        </w:rPr>
        <w:t>TAG_OWL</w:t>
      </w:r>
    </w:p>
    <w:p w14:paraId="50AD32E8" w14:textId="6DC62702" w:rsidR="00C22891" w:rsidRDefault="00C22891" w:rsidP="002371CB">
      <w:pPr>
        <w:rPr>
          <w:sz w:val="18"/>
          <w:szCs w:val="18"/>
          <w:lang w:val="en-CA"/>
        </w:rPr>
      </w:pPr>
      <w:r w:rsidRPr="000B3169">
        <w:rPr>
          <w:sz w:val="18"/>
          <w:szCs w:val="18"/>
          <w:lang w:val="en-CA"/>
        </w:rPr>
        <w:t>[0-</w:t>
      </w:r>
      <w:proofErr w:type="gramStart"/>
      <w:r w:rsidRPr="000B3169">
        <w:rPr>
          <w:sz w:val="18"/>
          <w:szCs w:val="18"/>
          <w:lang w:val="en-CA"/>
        </w:rPr>
        <w:t>9]+</w:t>
      </w:r>
      <w:proofErr w:type="gramEnd"/>
      <w:r w:rsidRPr="000B3169">
        <w:rPr>
          <w:sz w:val="18"/>
          <w:szCs w:val="18"/>
          <w:lang w:val="en-CA"/>
        </w:rPr>
        <w:t>:[0-9]+:[0-9]+\.[0-9]+\s*\[OWL\s*\]\s.+</w:t>
      </w:r>
      <w:r w:rsidRPr="006E4FB7">
        <w:rPr>
          <w:color w:val="FF0000"/>
          <w:sz w:val="18"/>
          <w:szCs w:val="18"/>
          <w:lang w:val="en-CA"/>
        </w:rPr>
        <w:t>([0-9]{4,})</w:t>
      </w:r>
    </w:p>
    <w:p w14:paraId="366F74AA" w14:textId="77777777" w:rsidR="002B4DB4" w:rsidRPr="000B3169" w:rsidRDefault="002B4DB4" w:rsidP="00C22891">
      <w:pPr>
        <w:rPr>
          <w:sz w:val="18"/>
          <w:szCs w:val="18"/>
          <w:lang w:val="en-CA"/>
        </w:rPr>
      </w:pPr>
    </w:p>
    <w:p w14:paraId="5C9E5877" w14:textId="77777777" w:rsidR="00047746" w:rsidRDefault="00C22891" w:rsidP="00C22891">
      <w:pPr>
        <w:rPr>
          <w:b/>
          <w:bCs/>
          <w:sz w:val="18"/>
          <w:szCs w:val="18"/>
          <w:lang w:val="en-CA"/>
        </w:rPr>
      </w:pPr>
      <w:r w:rsidRPr="000A59D7">
        <w:rPr>
          <w:b/>
          <w:bCs/>
          <w:sz w:val="18"/>
          <w:szCs w:val="18"/>
          <w:lang w:val="en-CA"/>
        </w:rPr>
        <w:t>TAG_GPS_QUALITY</w:t>
      </w:r>
    </w:p>
    <w:p w14:paraId="1F86E02D" w14:textId="4DDAC402" w:rsidR="00C22891" w:rsidRDefault="00C22891" w:rsidP="002371CB">
      <w:pPr>
        <w:rPr>
          <w:sz w:val="18"/>
          <w:szCs w:val="18"/>
          <w:lang w:val="en-CA"/>
        </w:rPr>
      </w:pPr>
      <w:r w:rsidRPr="000B3169">
        <w:rPr>
          <w:sz w:val="18"/>
          <w:szCs w:val="18"/>
          <w:lang w:val="en-CA"/>
        </w:rPr>
        <w:t>[0-9]+:[0-9]+:[0-9]+\.[0-9]+\s*\[APLA\s*\]\s\$INGGA\,[0-9]+\.[0-9]+\,[0-9]+\.[0-9]+\,.\,[0-9]+\.[0-9]+\,.\,</w:t>
      </w:r>
      <w:r w:rsidRPr="006E4FB7">
        <w:rPr>
          <w:color w:val="FF0000"/>
          <w:sz w:val="18"/>
          <w:szCs w:val="18"/>
          <w:lang w:val="en-CA"/>
        </w:rPr>
        <w:t>([0-9])</w:t>
      </w:r>
    </w:p>
    <w:p w14:paraId="231BFAE2" w14:textId="77777777" w:rsidR="002B4DB4" w:rsidRPr="000B3169" w:rsidRDefault="002B4DB4" w:rsidP="00C22891">
      <w:pPr>
        <w:rPr>
          <w:sz w:val="18"/>
          <w:szCs w:val="18"/>
          <w:lang w:val="en-CA"/>
        </w:rPr>
      </w:pPr>
    </w:p>
    <w:p w14:paraId="713082C1" w14:textId="77777777" w:rsidR="00047746" w:rsidRDefault="00C22891" w:rsidP="00C22891">
      <w:pPr>
        <w:rPr>
          <w:b/>
          <w:bCs/>
          <w:sz w:val="18"/>
          <w:szCs w:val="18"/>
          <w:lang w:val="en-CA"/>
        </w:rPr>
      </w:pPr>
      <w:r w:rsidRPr="000A59D7">
        <w:rPr>
          <w:b/>
          <w:bCs/>
          <w:sz w:val="18"/>
          <w:szCs w:val="18"/>
          <w:lang w:val="en-CA"/>
        </w:rPr>
        <w:t>TAG_GPS_NUMBER_OF_SATELLITES</w:t>
      </w:r>
    </w:p>
    <w:p w14:paraId="1452D56C" w14:textId="4446A57D" w:rsidR="00C22891" w:rsidRDefault="00C22891" w:rsidP="002371CB">
      <w:pPr>
        <w:rPr>
          <w:sz w:val="18"/>
          <w:szCs w:val="18"/>
          <w:lang w:val="en-CA"/>
        </w:rPr>
      </w:pPr>
      <w:r w:rsidRPr="000B3169">
        <w:rPr>
          <w:sz w:val="18"/>
          <w:szCs w:val="18"/>
          <w:lang w:val="en-CA"/>
        </w:rPr>
        <w:t>[0-9]+:[0-9]+:[0-9]+\.[0-9]+\s*\[APLA\s*\]\s\$INGGA\,[0-9]+\.[0-9]+\,[0-9]+\.[0-9]+\,.\,[0-9]+\.[0-9]+\,.\,[0-9]\,</w:t>
      </w:r>
      <w:r w:rsidRPr="006E4FB7">
        <w:rPr>
          <w:color w:val="FF0000"/>
          <w:sz w:val="18"/>
          <w:szCs w:val="18"/>
          <w:lang w:val="en-CA"/>
        </w:rPr>
        <w:t>([0-9]+)</w:t>
      </w:r>
      <w:r w:rsidRPr="000B3169">
        <w:rPr>
          <w:sz w:val="18"/>
          <w:szCs w:val="18"/>
          <w:lang w:val="en-CA"/>
        </w:rPr>
        <w:t>\,</w:t>
      </w:r>
    </w:p>
    <w:p w14:paraId="5AD6F7F0" w14:textId="77777777" w:rsidR="00047746" w:rsidRPr="000B3169" w:rsidRDefault="00047746" w:rsidP="00047746">
      <w:pPr>
        <w:ind w:firstLine="720"/>
        <w:rPr>
          <w:sz w:val="18"/>
          <w:szCs w:val="18"/>
          <w:lang w:val="en-CA"/>
        </w:rPr>
      </w:pPr>
    </w:p>
    <w:p w14:paraId="0AF2BA38" w14:textId="77777777" w:rsidR="00047746" w:rsidRDefault="00C22891" w:rsidP="00C22891">
      <w:pPr>
        <w:rPr>
          <w:b/>
          <w:bCs/>
          <w:sz w:val="18"/>
          <w:szCs w:val="18"/>
          <w:lang w:val="en-CA"/>
        </w:rPr>
      </w:pPr>
      <w:r w:rsidRPr="000A59D7">
        <w:rPr>
          <w:b/>
          <w:bCs/>
          <w:sz w:val="18"/>
          <w:szCs w:val="18"/>
          <w:lang w:val="en-CA"/>
        </w:rPr>
        <w:t>TAG_GPS_DILUTION_OF_PRECISION</w:t>
      </w:r>
    </w:p>
    <w:p w14:paraId="48D2571E" w14:textId="04F19DFD" w:rsidR="00C22891" w:rsidRDefault="00C22891" w:rsidP="002371CB">
      <w:pPr>
        <w:rPr>
          <w:sz w:val="18"/>
          <w:szCs w:val="18"/>
          <w:lang w:val="en-CA"/>
        </w:rPr>
      </w:pPr>
      <w:r w:rsidRPr="000B3169">
        <w:rPr>
          <w:sz w:val="18"/>
          <w:szCs w:val="18"/>
          <w:lang w:val="en-CA"/>
        </w:rPr>
        <w:t>[0-9]+:[0-9]+:[0-9]+\.[0-9]+\s*\[APLA\s*\]\s\$INGGA\,[0-9]+\.[0-9]+\,[0-9]+\.[0-9]+\,.\,[0-9]+\.[0-9]+\,.\,[0-9]\,[0-9]+\,</w:t>
      </w:r>
      <w:r w:rsidRPr="006E4FB7">
        <w:rPr>
          <w:color w:val="FF0000"/>
          <w:sz w:val="18"/>
          <w:szCs w:val="18"/>
          <w:lang w:val="en-CA"/>
        </w:rPr>
        <w:t>([0-9]+\.[0-9]+)</w:t>
      </w:r>
      <w:r w:rsidRPr="000B3169">
        <w:rPr>
          <w:sz w:val="18"/>
          <w:szCs w:val="18"/>
          <w:lang w:val="en-CA"/>
        </w:rPr>
        <w:t>\,</w:t>
      </w:r>
    </w:p>
    <w:p w14:paraId="152E6C21" w14:textId="77777777" w:rsidR="002371CB" w:rsidRPr="000B3169" w:rsidRDefault="002371CB" w:rsidP="002371CB">
      <w:pPr>
        <w:rPr>
          <w:sz w:val="18"/>
          <w:szCs w:val="18"/>
          <w:lang w:val="en-CA"/>
        </w:rPr>
      </w:pPr>
    </w:p>
    <w:p w14:paraId="0CE3A472" w14:textId="77777777" w:rsidR="00675EBC" w:rsidRDefault="00C22891" w:rsidP="00C22891">
      <w:pPr>
        <w:rPr>
          <w:b/>
          <w:bCs/>
          <w:sz w:val="18"/>
          <w:szCs w:val="18"/>
          <w:lang w:val="en-CA"/>
        </w:rPr>
      </w:pPr>
      <w:r w:rsidRPr="000A59D7">
        <w:rPr>
          <w:b/>
          <w:bCs/>
          <w:sz w:val="18"/>
          <w:szCs w:val="18"/>
          <w:lang w:val="en-CA"/>
        </w:rPr>
        <w:t>TAG_GPS_ALTITUDE_METER</w:t>
      </w:r>
    </w:p>
    <w:p w14:paraId="4864ED4B" w14:textId="69CC50AB" w:rsidR="00C22891" w:rsidRDefault="00C22891" w:rsidP="00C22891">
      <w:pPr>
        <w:rPr>
          <w:sz w:val="18"/>
          <w:szCs w:val="18"/>
          <w:lang w:val="en-CA"/>
        </w:rPr>
      </w:pPr>
      <w:r w:rsidRPr="000B3169">
        <w:rPr>
          <w:sz w:val="18"/>
          <w:szCs w:val="18"/>
          <w:lang w:val="en-CA"/>
        </w:rPr>
        <w:t>[0-9]+:[0-9]+:[0-9]+\.[0-9]+\s*\[APLA\s*\]\s\$INGGA\,[0-9]+\.[0-9]+\,[0-9]+\.[0-9]+\,.\,[0-9]+\.[0-9]+\,.\,[0-9]\,[0-9]+\,[0-9]+\.[0-9]+\,</w:t>
      </w:r>
      <w:r w:rsidRPr="006E4FB7">
        <w:rPr>
          <w:color w:val="FF0000"/>
          <w:sz w:val="18"/>
          <w:szCs w:val="18"/>
          <w:lang w:val="en-CA"/>
        </w:rPr>
        <w:t>([0-9]+\.[0-9]+)</w:t>
      </w:r>
      <w:r w:rsidRPr="000B3169">
        <w:rPr>
          <w:sz w:val="18"/>
          <w:szCs w:val="18"/>
          <w:lang w:val="en-CA"/>
        </w:rPr>
        <w:t>\,</w:t>
      </w:r>
    </w:p>
    <w:p w14:paraId="70BC319B" w14:textId="77777777" w:rsidR="00675EBC" w:rsidRPr="000B3169" w:rsidRDefault="00675EBC" w:rsidP="00C22891">
      <w:pPr>
        <w:rPr>
          <w:sz w:val="18"/>
          <w:szCs w:val="18"/>
          <w:lang w:val="en-CA"/>
        </w:rPr>
      </w:pPr>
    </w:p>
    <w:p w14:paraId="575146E4" w14:textId="77777777" w:rsidR="00675EBC" w:rsidRDefault="00C22891" w:rsidP="00C22891">
      <w:pPr>
        <w:keepLines/>
        <w:suppressAutoHyphens/>
        <w:rPr>
          <w:b/>
          <w:bCs/>
          <w:sz w:val="18"/>
          <w:szCs w:val="18"/>
          <w:lang w:val="en-CA"/>
        </w:rPr>
      </w:pPr>
      <w:r w:rsidRPr="000A59D7">
        <w:rPr>
          <w:b/>
          <w:bCs/>
          <w:sz w:val="18"/>
          <w:szCs w:val="18"/>
          <w:lang w:val="en-CA"/>
        </w:rPr>
        <w:t>TAG_GPS_HEADING</w:t>
      </w:r>
    </w:p>
    <w:p w14:paraId="62F03674" w14:textId="5E3F8DB4" w:rsidR="00C22891" w:rsidRDefault="00C22891" w:rsidP="00C22891">
      <w:pPr>
        <w:keepLines/>
        <w:suppressAutoHyphens/>
        <w:rPr>
          <w:sz w:val="18"/>
          <w:szCs w:val="18"/>
          <w:lang w:val="en-CA"/>
        </w:rPr>
      </w:pPr>
      <w:r w:rsidRPr="000B3169">
        <w:rPr>
          <w:sz w:val="18"/>
          <w:szCs w:val="18"/>
          <w:lang w:val="en-CA"/>
        </w:rPr>
        <w:t>[0-</w:t>
      </w:r>
      <w:proofErr w:type="gramStart"/>
      <w:r w:rsidRPr="000B3169">
        <w:rPr>
          <w:sz w:val="18"/>
          <w:szCs w:val="18"/>
          <w:lang w:val="en-CA"/>
        </w:rPr>
        <w:t>9]+</w:t>
      </w:r>
      <w:proofErr w:type="gramEnd"/>
      <w:r w:rsidRPr="000B3169">
        <w:rPr>
          <w:sz w:val="18"/>
          <w:szCs w:val="18"/>
          <w:lang w:val="en-CA"/>
        </w:rPr>
        <w:t>:[0-9]+:[0-9]+\.[0-9]+\s*\[APLA\s*\]\s\$PASHR,[0-9]+\.[0-9]+\,</w:t>
      </w:r>
      <w:r w:rsidRPr="006E4FB7">
        <w:rPr>
          <w:color w:val="FF0000"/>
          <w:sz w:val="18"/>
          <w:szCs w:val="18"/>
          <w:lang w:val="en-CA"/>
        </w:rPr>
        <w:t>([0-9]+\.[0-9]+)</w:t>
      </w:r>
      <w:r w:rsidRPr="000B3169">
        <w:rPr>
          <w:sz w:val="18"/>
          <w:szCs w:val="18"/>
          <w:lang w:val="en-CA"/>
        </w:rPr>
        <w:t>,</w:t>
      </w:r>
    </w:p>
    <w:p w14:paraId="1E32FF1A" w14:textId="7C201A91" w:rsidR="00675EBC" w:rsidRPr="000B3169" w:rsidRDefault="00675EBC" w:rsidP="00C22891">
      <w:pPr>
        <w:keepLines/>
        <w:suppressAutoHyphens/>
        <w:rPr>
          <w:sz w:val="18"/>
          <w:szCs w:val="18"/>
          <w:lang w:val="en-CA"/>
        </w:rPr>
      </w:pPr>
      <w:r>
        <w:rPr>
          <w:sz w:val="18"/>
          <w:szCs w:val="18"/>
          <w:lang w:val="en-CA"/>
        </w:rPr>
        <w:lastRenderedPageBreak/>
        <w:br/>
      </w:r>
    </w:p>
    <w:p w14:paraId="0384E4E0" w14:textId="31A0AD2B" w:rsidR="00675EBC" w:rsidRDefault="00C22891" w:rsidP="00C22891">
      <w:pPr>
        <w:rPr>
          <w:b/>
          <w:bCs/>
          <w:sz w:val="18"/>
          <w:szCs w:val="18"/>
          <w:lang w:val="en-CA"/>
        </w:rPr>
      </w:pPr>
      <w:r w:rsidRPr="000A59D7">
        <w:rPr>
          <w:b/>
          <w:bCs/>
          <w:sz w:val="18"/>
          <w:szCs w:val="18"/>
          <w:lang w:val="en-CA"/>
        </w:rPr>
        <w:t>TAG_GPS_ROLL</w:t>
      </w:r>
    </w:p>
    <w:p w14:paraId="3465E2AC" w14:textId="309E33FB" w:rsidR="00C22891" w:rsidRDefault="00675EBC" w:rsidP="00C22891">
      <w:pPr>
        <w:rPr>
          <w:sz w:val="18"/>
          <w:szCs w:val="18"/>
          <w:lang w:val="en-CA"/>
        </w:rPr>
      </w:pPr>
      <w:r w:rsidRPr="000B3169">
        <w:rPr>
          <w:sz w:val="18"/>
          <w:szCs w:val="18"/>
          <w:lang w:val="en-CA"/>
        </w:rPr>
        <w:t xml:space="preserve"> </w:t>
      </w:r>
      <w:r w:rsidR="00C22891" w:rsidRPr="000B3169">
        <w:rPr>
          <w:sz w:val="18"/>
          <w:szCs w:val="18"/>
          <w:lang w:val="en-CA"/>
        </w:rPr>
        <w:t>[0-</w:t>
      </w:r>
      <w:proofErr w:type="gramStart"/>
      <w:r w:rsidR="00C22891" w:rsidRPr="000B3169">
        <w:rPr>
          <w:sz w:val="18"/>
          <w:szCs w:val="18"/>
          <w:lang w:val="en-CA"/>
        </w:rPr>
        <w:t>9]+</w:t>
      </w:r>
      <w:proofErr w:type="gramEnd"/>
      <w:r w:rsidR="00C22891" w:rsidRPr="000B3169">
        <w:rPr>
          <w:sz w:val="18"/>
          <w:szCs w:val="18"/>
          <w:lang w:val="en-CA"/>
        </w:rPr>
        <w:t>:[0-9]+:[0-9]+\.[0-9]+\s*\[APLA\s*\]\s\$PASHR,[0-9]+\.[0-9]+\,[0-9]+\.[0-9]+,.,</w:t>
      </w:r>
      <w:r w:rsidR="00C22891" w:rsidRPr="006E4FB7">
        <w:rPr>
          <w:color w:val="FF0000"/>
          <w:sz w:val="18"/>
          <w:szCs w:val="18"/>
          <w:lang w:val="en-CA"/>
        </w:rPr>
        <w:t>(-?[0-9]+\.[0-9]+)</w:t>
      </w:r>
      <w:r w:rsidR="00C22891" w:rsidRPr="000B3169">
        <w:rPr>
          <w:sz w:val="18"/>
          <w:szCs w:val="18"/>
          <w:lang w:val="en-CA"/>
        </w:rPr>
        <w:t>,</w:t>
      </w:r>
    </w:p>
    <w:p w14:paraId="403CE8E5" w14:textId="77777777" w:rsidR="00675EBC" w:rsidRPr="000B3169" w:rsidRDefault="00675EBC" w:rsidP="00C22891">
      <w:pPr>
        <w:rPr>
          <w:sz w:val="18"/>
          <w:szCs w:val="18"/>
          <w:lang w:val="en-CA"/>
        </w:rPr>
      </w:pPr>
    </w:p>
    <w:p w14:paraId="22E9BD7D" w14:textId="77777777" w:rsidR="00675EBC" w:rsidRDefault="00C22891" w:rsidP="00C22891">
      <w:pPr>
        <w:rPr>
          <w:b/>
          <w:bCs/>
          <w:sz w:val="18"/>
          <w:szCs w:val="18"/>
          <w:lang w:val="en-CA"/>
        </w:rPr>
      </w:pPr>
      <w:r w:rsidRPr="000A59D7">
        <w:rPr>
          <w:b/>
          <w:bCs/>
          <w:sz w:val="18"/>
          <w:szCs w:val="18"/>
          <w:lang w:val="en-CA"/>
        </w:rPr>
        <w:t>TAG_GPS_PITCH</w:t>
      </w:r>
    </w:p>
    <w:p w14:paraId="43B5B4DB" w14:textId="5337DED8" w:rsidR="00C22891" w:rsidRDefault="00C22891" w:rsidP="00C22891">
      <w:pPr>
        <w:rPr>
          <w:sz w:val="18"/>
          <w:szCs w:val="18"/>
          <w:lang w:val="en-CA"/>
        </w:rPr>
      </w:pPr>
      <w:r w:rsidRPr="000B3169">
        <w:rPr>
          <w:sz w:val="18"/>
          <w:szCs w:val="18"/>
          <w:lang w:val="en-CA"/>
        </w:rPr>
        <w:t>[0-9]+:[0-9]+:[0-9]+\.[0-9]+\s*\[APLA\s*\]\s\$PASHR,[0-9]+\.[0-9]+\,[0-9]+\.[0-9]+,.,-?[0-9]+\.[0-9]+,</w:t>
      </w:r>
      <w:r w:rsidRPr="006E4FB7">
        <w:rPr>
          <w:color w:val="FF0000"/>
          <w:sz w:val="18"/>
          <w:szCs w:val="18"/>
          <w:lang w:val="en-CA"/>
        </w:rPr>
        <w:t>(-?[0-9]+\.[0-9]+)</w:t>
      </w:r>
      <w:r w:rsidRPr="000B3169">
        <w:rPr>
          <w:sz w:val="18"/>
          <w:szCs w:val="18"/>
          <w:lang w:val="en-CA"/>
        </w:rPr>
        <w:t>,</w:t>
      </w:r>
    </w:p>
    <w:p w14:paraId="44FD893B" w14:textId="77777777" w:rsidR="00675EBC" w:rsidRPr="000B3169" w:rsidRDefault="00675EBC" w:rsidP="00C22891">
      <w:pPr>
        <w:rPr>
          <w:sz w:val="18"/>
          <w:szCs w:val="18"/>
          <w:lang w:val="en-CA"/>
        </w:rPr>
      </w:pPr>
    </w:p>
    <w:p w14:paraId="6BACEAEF" w14:textId="77777777" w:rsidR="00675EBC" w:rsidRDefault="00C22891" w:rsidP="00C22891">
      <w:pPr>
        <w:rPr>
          <w:b/>
          <w:bCs/>
          <w:sz w:val="18"/>
          <w:szCs w:val="18"/>
          <w:lang w:val="en-CA"/>
        </w:rPr>
      </w:pPr>
      <w:r w:rsidRPr="000A59D7">
        <w:rPr>
          <w:b/>
          <w:bCs/>
          <w:sz w:val="18"/>
          <w:szCs w:val="18"/>
          <w:lang w:val="en-CA"/>
        </w:rPr>
        <w:t>TAG_GPS_HEAVE</w:t>
      </w:r>
    </w:p>
    <w:p w14:paraId="2CE7FD44" w14:textId="26AC6712" w:rsidR="00C22891" w:rsidRDefault="00675EBC" w:rsidP="00C22891">
      <w:pPr>
        <w:rPr>
          <w:sz w:val="18"/>
          <w:szCs w:val="18"/>
          <w:lang w:val="en-CA"/>
        </w:rPr>
      </w:pPr>
      <w:r w:rsidRPr="000B3169">
        <w:rPr>
          <w:sz w:val="18"/>
          <w:szCs w:val="18"/>
          <w:lang w:val="en-CA"/>
        </w:rPr>
        <w:t xml:space="preserve"> </w:t>
      </w:r>
      <w:r w:rsidR="00C22891" w:rsidRPr="000B3169">
        <w:rPr>
          <w:sz w:val="18"/>
          <w:szCs w:val="18"/>
          <w:lang w:val="en-CA"/>
        </w:rPr>
        <w:t>[0-9]+:[0-9]+:[0-9]+\.[0-9]+\s*\[APLA\s*\]\s\$PASHR,[0-9]+\.[0-9]+\,[0-9]+\.[0-9]+,.,-?[0-9]+\.[0-9]+,-?[0-9]+\.[0-9]+,</w:t>
      </w:r>
      <w:r w:rsidR="00C22891" w:rsidRPr="006E4FB7">
        <w:rPr>
          <w:color w:val="FF0000"/>
          <w:sz w:val="18"/>
          <w:szCs w:val="18"/>
          <w:lang w:val="en-CA"/>
        </w:rPr>
        <w:t>(-?[0-9]+\.[0-9]+)</w:t>
      </w:r>
      <w:r w:rsidR="00C22891" w:rsidRPr="000B3169">
        <w:rPr>
          <w:sz w:val="18"/>
          <w:szCs w:val="18"/>
          <w:lang w:val="en-CA"/>
        </w:rPr>
        <w:t>,</w:t>
      </w:r>
    </w:p>
    <w:p w14:paraId="04DD2B8F" w14:textId="77777777" w:rsidR="00022034" w:rsidRPr="000B3169" w:rsidRDefault="00022034" w:rsidP="00C22891">
      <w:pPr>
        <w:rPr>
          <w:sz w:val="18"/>
          <w:szCs w:val="18"/>
          <w:lang w:val="en-CA"/>
        </w:rPr>
      </w:pPr>
    </w:p>
    <w:p w14:paraId="3AC92EBE" w14:textId="77777777" w:rsidR="00022034" w:rsidRDefault="00C22891" w:rsidP="00C22891">
      <w:pPr>
        <w:rPr>
          <w:b/>
          <w:bCs/>
          <w:sz w:val="18"/>
          <w:szCs w:val="18"/>
          <w:lang w:val="en-CA"/>
        </w:rPr>
      </w:pPr>
      <w:r w:rsidRPr="000A59D7">
        <w:rPr>
          <w:b/>
          <w:bCs/>
          <w:sz w:val="18"/>
          <w:szCs w:val="18"/>
          <w:lang w:val="en-CA"/>
        </w:rPr>
        <w:t>TAG_IMU_GNSS_QUALITY</w:t>
      </w:r>
    </w:p>
    <w:p w14:paraId="5AEBED06" w14:textId="7835A490" w:rsidR="00C22891" w:rsidRDefault="00C22891" w:rsidP="00C22891">
      <w:pPr>
        <w:rPr>
          <w:sz w:val="18"/>
          <w:szCs w:val="18"/>
          <w:lang w:val="en-CA"/>
        </w:rPr>
      </w:pPr>
      <w:r w:rsidRPr="000B3169">
        <w:rPr>
          <w:sz w:val="18"/>
          <w:szCs w:val="18"/>
          <w:lang w:val="en-CA"/>
        </w:rPr>
        <w:t>[0-9]+:[0-9]+:[0-9]+\.[0-9]+\s*\[APLA\s*\]\s\$PASHR,[0-9]+\.[0-9]+\,[0-9]+\.[0-9]+,.,-?[0-9]+\.[0-9]+,-?[0-9]+\.[0-9]+,-?[0-9]+\.[0-9]+,[0-9]+\.[0-9]+,[0-9]+\.[0-9]+,[0-9]+\.[0-9]+,</w:t>
      </w:r>
      <w:r w:rsidRPr="006E4FB7">
        <w:rPr>
          <w:color w:val="FF0000"/>
          <w:sz w:val="18"/>
          <w:szCs w:val="18"/>
          <w:lang w:val="en-CA"/>
        </w:rPr>
        <w:t>([0-9])</w:t>
      </w:r>
      <w:r w:rsidRPr="000B3169">
        <w:rPr>
          <w:sz w:val="18"/>
          <w:szCs w:val="18"/>
          <w:lang w:val="en-CA"/>
        </w:rPr>
        <w:t>,</w:t>
      </w:r>
    </w:p>
    <w:p w14:paraId="44A9B71E" w14:textId="77777777" w:rsidR="00022034" w:rsidRPr="000B3169" w:rsidRDefault="00022034" w:rsidP="00C22891">
      <w:pPr>
        <w:rPr>
          <w:sz w:val="18"/>
          <w:szCs w:val="18"/>
          <w:lang w:val="en-CA"/>
        </w:rPr>
      </w:pPr>
    </w:p>
    <w:p w14:paraId="3FC563A5" w14:textId="77777777" w:rsidR="00022034" w:rsidRDefault="00C22891" w:rsidP="00C22891">
      <w:pPr>
        <w:rPr>
          <w:b/>
          <w:bCs/>
          <w:sz w:val="18"/>
          <w:szCs w:val="18"/>
          <w:lang w:val="en-CA"/>
        </w:rPr>
      </w:pPr>
      <w:r w:rsidRPr="000A59D7">
        <w:rPr>
          <w:b/>
          <w:bCs/>
          <w:sz w:val="18"/>
          <w:szCs w:val="18"/>
          <w:lang w:val="en-CA"/>
        </w:rPr>
        <w:t>TAG_IMU_ALIGN_STATUS</w:t>
      </w:r>
    </w:p>
    <w:p w14:paraId="27F0D86C" w14:textId="68350E77" w:rsidR="00C22891" w:rsidRDefault="00C22891" w:rsidP="00C22891">
      <w:pPr>
        <w:rPr>
          <w:sz w:val="18"/>
          <w:szCs w:val="18"/>
          <w:lang w:val="en-CA"/>
        </w:rPr>
      </w:pPr>
      <w:r w:rsidRPr="000B3169">
        <w:rPr>
          <w:sz w:val="18"/>
          <w:szCs w:val="18"/>
          <w:lang w:val="en-CA"/>
        </w:rPr>
        <w:t>[0-9]+:[0-9]+:[0-9]+\.[0-9]+\s*\[APLA\s*\]\s\$PASHR,[0-9]+\.[0-9]+\,[0-9]+\.[0-9]+,.,-?[0-9]+\.[0-9]+,-?[0-9]+\.[0-9]+,-?[0-9]+\.[0-9]+,[0-9]+\.[0-9]+,[0-9]+\.[0-9]+,[0-9]+\.[0-9]+,</w:t>
      </w:r>
      <w:r w:rsidRPr="006E4FB7">
        <w:rPr>
          <w:color w:val="FF0000"/>
          <w:sz w:val="18"/>
          <w:szCs w:val="18"/>
          <w:lang w:val="en-CA"/>
        </w:rPr>
        <w:t>([0-9])</w:t>
      </w:r>
      <w:r w:rsidRPr="000B3169">
        <w:rPr>
          <w:sz w:val="18"/>
          <w:szCs w:val="18"/>
          <w:lang w:val="en-CA"/>
        </w:rPr>
        <w:t>,</w:t>
      </w:r>
    </w:p>
    <w:p w14:paraId="5678E80F" w14:textId="2A8B73A5" w:rsidR="00725803" w:rsidRDefault="00725803" w:rsidP="00C22891">
      <w:pPr>
        <w:rPr>
          <w:sz w:val="18"/>
          <w:szCs w:val="18"/>
          <w:lang w:val="en-CA"/>
        </w:rPr>
      </w:pPr>
    </w:p>
    <w:p w14:paraId="42E051CA" w14:textId="32AE8BD9" w:rsidR="00725803" w:rsidRDefault="00725803" w:rsidP="00C22891">
      <w:pPr>
        <w:rPr>
          <w:sz w:val="18"/>
          <w:szCs w:val="18"/>
          <w:lang w:val="en-CA"/>
        </w:rPr>
      </w:pPr>
    </w:p>
    <w:p w14:paraId="6D37D906" w14:textId="22C132B7" w:rsidR="00725803" w:rsidRDefault="00CD5E1C" w:rsidP="00C22891">
      <w:pPr>
        <w:rPr>
          <w:sz w:val="18"/>
          <w:szCs w:val="18"/>
        </w:rPr>
      </w:pPr>
      <w:r w:rsidRPr="00CD5E1C">
        <w:rPr>
          <w:sz w:val="18"/>
          <w:szCs w:val="18"/>
        </w:rPr>
        <w:t>Aide</w:t>
      </w:r>
      <w:proofErr w:type="gramStart"/>
      <w:r w:rsidRPr="00CD5E1C">
        <w:rPr>
          <w:sz w:val="18"/>
          <w:szCs w:val="18"/>
        </w:rPr>
        <w:t xml:space="preserve"> «Expression</w:t>
      </w:r>
      <w:proofErr w:type="gramEnd"/>
      <w:r w:rsidRPr="00CD5E1C">
        <w:rPr>
          <w:sz w:val="18"/>
          <w:szCs w:val="18"/>
        </w:rPr>
        <w:t xml:space="preserve"> </w:t>
      </w:r>
      <w:proofErr w:type="spellStart"/>
      <w:r w:rsidRPr="00CD5E1C">
        <w:rPr>
          <w:sz w:val="18"/>
          <w:szCs w:val="18"/>
        </w:rPr>
        <w:t>Régul</w:t>
      </w:r>
      <w:r>
        <w:rPr>
          <w:sz w:val="18"/>
          <w:szCs w:val="18"/>
        </w:rPr>
        <w:t>ìère</w:t>
      </w:r>
      <w:proofErr w:type="spellEnd"/>
      <w:r>
        <w:rPr>
          <w:sz w:val="18"/>
          <w:szCs w:val="18"/>
        </w:rPr>
        <w:t xml:space="preserve"> (Regular </w:t>
      </w:r>
      <w:proofErr w:type="spellStart"/>
      <w:r>
        <w:rPr>
          <w:sz w:val="18"/>
          <w:szCs w:val="18"/>
        </w:rPr>
        <w:t>Expresion</w:t>
      </w:r>
      <w:proofErr w:type="spellEnd"/>
      <w:r>
        <w:rPr>
          <w:sz w:val="18"/>
          <w:szCs w:val="18"/>
        </w:rPr>
        <w:t>)»</w:t>
      </w:r>
    </w:p>
    <w:p w14:paraId="68C367C7" w14:textId="2B711A35" w:rsidR="00CD5E1C" w:rsidRDefault="00CD5E1C" w:rsidP="00C22891">
      <w:pPr>
        <w:rPr>
          <w:sz w:val="18"/>
          <w:szCs w:val="18"/>
        </w:rPr>
      </w:pPr>
    </w:p>
    <w:p w14:paraId="2D071FB9" w14:textId="783D55C5" w:rsidR="00CD5E1C" w:rsidRDefault="00884910" w:rsidP="00884910">
      <w:pPr>
        <w:pStyle w:val="Paragraphedeliste"/>
        <w:numPr>
          <w:ilvl w:val="0"/>
          <w:numId w:val="45"/>
        </w:numPr>
        <w:rPr>
          <w:sz w:val="18"/>
          <w:szCs w:val="18"/>
        </w:rPr>
      </w:pPr>
      <w:r w:rsidRPr="00DB52B7">
        <w:rPr>
          <w:sz w:val="18"/>
          <w:szCs w:val="18"/>
        </w:rPr>
        <w:t>[0-</w:t>
      </w:r>
      <w:proofErr w:type="gramStart"/>
      <w:r w:rsidRPr="00DB52B7">
        <w:rPr>
          <w:sz w:val="18"/>
          <w:szCs w:val="18"/>
        </w:rPr>
        <w:t>9]+</w:t>
      </w:r>
      <w:proofErr w:type="gramEnd"/>
      <w:r w:rsidRPr="00DB52B7">
        <w:rPr>
          <w:sz w:val="18"/>
          <w:szCs w:val="18"/>
        </w:rPr>
        <w:tab/>
      </w:r>
      <w:r w:rsidRPr="00DB52B7">
        <w:rPr>
          <w:sz w:val="18"/>
          <w:szCs w:val="18"/>
        </w:rPr>
        <w:tab/>
      </w:r>
      <w:r w:rsidR="00A56F4F">
        <w:rPr>
          <w:sz w:val="18"/>
          <w:szCs w:val="18"/>
        </w:rPr>
        <w:t xml:space="preserve">+ </w:t>
      </w:r>
      <w:r w:rsidR="008A2D5E" w:rsidRPr="00DB52B7">
        <w:rPr>
          <w:sz w:val="18"/>
          <w:szCs w:val="18"/>
        </w:rPr>
        <w:t xml:space="preserve">Un ou plusieurs </w:t>
      </w:r>
      <w:r w:rsidR="0028036D">
        <w:rPr>
          <w:sz w:val="18"/>
          <w:szCs w:val="18"/>
        </w:rPr>
        <w:t>caractères</w:t>
      </w:r>
      <w:r w:rsidR="0073395D" w:rsidRPr="00DB52B7">
        <w:rPr>
          <w:sz w:val="18"/>
          <w:szCs w:val="18"/>
        </w:rPr>
        <w:t xml:space="preserve"> </w:t>
      </w:r>
      <w:r w:rsidR="00DB52B7" w:rsidRPr="00DB52B7">
        <w:rPr>
          <w:sz w:val="18"/>
          <w:szCs w:val="18"/>
        </w:rPr>
        <w:t>contigüe</w:t>
      </w:r>
      <w:r w:rsidR="000F79F0">
        <w:rPr>
          <w:sz w:val="18"/>
          <w:szCs w:val="18"/>
        </w:rPr>
        <w:t>s</w:t>
      </w:r>
      <w:r w:rsidR="00DB52B7" w:rsidRPr="00DB52B7">
        <w:rPr>
          <w:sz w:val="18"/>
          <w:szCs w:val="18"/>
        </w:rPr>
        <w:t xml:space="preserve"> </w:t>
      </w:r>
      <w:r w:rsidR="008C2EC7">
        <w:rPr>
          <w:sz w:val="18"/>
          <w:szCs w:val="18"/>
        </w:rPr>
        <w:t xml:space="preserve">compris </w:t>
      </w:r>
      <w:r w:rsidR="004B67C1">
        <w:rPr>
          <w:sz w:val="18"/>
          <w:szCs w:val="18"/>
        </w:rPr>
        <w:t>d</w:t>
      </w:r>
      <w:r w:rsidR="00CB7475">
        <w:rPr>
          <w:sz w:val="18"/>
          <w:szCs w:val="18"/>
        </w:rPr>
        <w:t>ans</w:t>
      </w:r>
      <w:r w:rsidR="004B67C1">
        <w:rPr>
          <w:sz w:val="18"/>
          <w:szCs w:val="18"/>
        </w:rPr>
        <w:t xml:space="preserve"> </w:t>
      </w:r>
      <w:r w:rsidR="008C2EC7">
        <w:rPr>
          <w:sz w:val="18"/>
          <w:szCs w:val="18"/>
        </w:rPr>
        <w:t>0</w:t>
      </w:r>
      <w:r w:rsidR="004B67C1">
        <w:rPr>
          <w:sz w:val="18"/>
          <w:szCs w:val="18"/>
        </w:rPr>
        <w:t>,1,2,3,4,5,6,7,8</w:t>
      </w:r>
      <w:r w:rsidR="00163A1E">
        <w:rPr>
          <w:sz w:val="18"/>
          <w:szCs w:val="18"/>
        </w:rPr>
        <w:t>,</w:t>
      </w:r>
      <w:r w:rsidR="008C2EC7">
        <w:rPr>
          <w:sz w:val="18"/>
          <w:szCs w:val="18"/>
        </w:rPr>
        <w:t xml:space="preserve"> 9</w:t>
      </w:r>
      <w:r w:rsidR="00DB52B7">
        <w:rPr>
          <w:sz w:val="18"/>
          <w:szCs w:val="18"/>
        </w:rPr>
        <w:t>.</w:t>
      </w:r>
    </w:p>
    <w:p w14:paraId="0F6BC218" w14:textId="27C5AA20" w:rsidR="00CB7475" w:rsidRDefault="00DB52B7" w:rsidP="00CB7475">
      <w:pPr>
        <w:pStyle w:val="Paragraphedeliste"/>
        <w:numPr>
          <w:ilvl w:val="0"/>
          <w:numId w:val="45"/>
        </w:numPr>
        <w:rPr>
          <w:sz w:val="18"/>
          <w:szCs w:val="18"/>
        </w:rPr>
      </w:pPr>
      <w:r w:rsidRPr="00CB7475">
        <w:rPr>
          <w:sz w:val="18"/>
          <w:szCs w:val="18"/>
        </w:rPr>
        <w:t>[0-9]</w:t>
      </w:r>
      <w:r w:rsidR="000044BB" w:rsidRPr="00CB7475">
        <w:rPr>
          <w:sz w:val="18"/>
          <w:szCs w:val="18"/>
        </w:rPr>
        <w:t>?</w:t>
      </w:r>
      <w:r w:rsidRPr="00CB7475">
        <w:rPr>
          <w:sz w:val="18"/>
          <w:szCs w:val="18"/>
        </w:rPr>
        <w:tab/>
      </w:r>
      <w:r w:rsidRPr="00CB7475">
        <w:rPr>
          <w:sz w:val="18"/>
          <w:szCs w:val="18"/>
        </w:rPr>
        <w:tab/>
      </w:r>
      <w:r w:rsidR="00A56F4F">
        <w:rPr>
          <w:sz w:val="18"/>
          <w:szCs w:val="18"/>
        </w:rPr>
        <w:t xml:space="preserve">? </w:t>
      </w:r>
      <w:r w:rsidR="000044BB" w:rsidRPr="00CB7475">
        <w:rPr>
          <w:sz w:val="18"/>
          <w:szCs w:val="18"/>
        </w:rPr>
        <w:t xml:space="preserve">Zéro ou </w:t>
      </w:r>
      <w:proofErr w:type="gramStart"/>
      <w:r w:rsidR="000044BB" w:rsidRPr="00CB7475">
        <w:rPr>
          <w:sz w:val="18"/>
          <w:szCs w:val="18"/>
        </w:rPr>
        <w:t>u</w:t>
      </w:r>
      <w:r w:rsidRPr="00CB7475">
        <w:rPr>
          <w:sz w:val="18"/>
          <w:szCs w:val="18"/>
        </w:rPr>
        <w:t xml:space="preserve">n </w:t>
      </w:r>
      <w:r w:rsidR="0028036D">
        <w:rPr>
          <w:sz w:val="18"/>
          <w:szCs w:val="18"/>
        </w:rPr>
        <w:t xml:space="preserve">caractères </w:t>
      </w:r>
      <w:r w:rsidR="00CB7475">
        <w:rPr>
          <w:sz w:val="18"/>
          <w:szCs w:val="18"/>
        </w:rPr>
        <w:t>compris</w:t>
      </w:r>
      <w:proofErr w:type="gramEnd"/>
      <w:r w:rsidR="00CB7475">
        <w:rPr>
          <w:sz w:val="18"/>
          <w:szCs w:val="18"/>
        </w:rPr>
        <w:t xml:space="preserve"> dans 0,1,2,3,4,5,6,7,8</w:t>
      </w:r>
      <w:r w:rsidR="00163A1E">
        <w:rPr>
          <w:sz w:val="18"/>
          <w:szCs w:val="18"/>
        </w:rPr>
        <w:t>,9</w:t>
      </w:r>
      <w:r w:rsidR="00CB7475">
        <w:rPr>
          <w:sz w:val="18"/>
          <w:szCs w:val="18"/>
        </w:rPr>
        <w:t>.</w:t>
      </w:r>
    </w:p>
    <w:p w14:paraId="221CBE28" w14:textId="515FCAEC" w:rsidR="000F79F0" w:rsidRDefault="000F79F0" w:rsidP="000F79F0">
      <w:pPr>
        <w:pStyle w:val="Paragraphedeliste"/>
        <w:numPr>
          <w:ilvl w:val="0"/>
          <w:numId w:val="45"/>
        </w:numPr>
        <w:rPr>
          <w:sz w:val="18"/>
          <w:szCs w:val="18"/>
        </w:rPr>
      </w:pPr>
      <w:r w:rsidRPr="00DB52B7">
        <w:rPr>
          <w:sz w:val="18"/>
          <w:szCs w:val="18"/>
        </w:rPr>
        <w:t>[0-</w:t>
      </w:r>
      <w:proofErr w:type="gramStart"/>
      <w:r w:rsidRPr="00DB52B7">
        <w:rPr>
          <w:sz w:val="18"/>
          <w:szCs w:val="18"/>
        </w:rPr>
        <w:t>9]</w:t>
      </w:r>
      <w:r>
        <w:rPr>
          <w:sz w:val="18"/>
          <w:szCs w:val="18"/>
        </w:rPr>
        <w:t>*</w:t>
      </w:r>
      <w:proofErr w:type="gramEnd"/>
      <w:r w:rsidRPr="00DB52B7">
        <w:rPr>
          <w:sz w:val="18"/>
          <w:szCs w:val="18"/>
        </w:rPr>
        <w:tab/>
      </w:r>
      <w:r w:rsidRPr="00DB52B7">
        <w:rPr>
          <w:sz w:val="18"/>
          <w:szCs w:val="18"/>
        </w:rPr>
        <w:tab/>
      </w:r>
      <w:r w:rsidR="00A56F4F">
        <w:rPr>
          <w:sz w:val="18"/>
          <w:szCs w:val="18"/>
        </w:rPr>
        <w:t xml:space="preserve">* </w:t>
      </w:r>
      <w:r>
        <w:rPr>
          <w:sz w:val="18"/>
          <w:szCs w:val="18"/>
        </w:rPr>
        <w:t xml:space="preserve">Zéro </w:t>
      </w:r>
      <w:r w:rsidRPr="00DB52B7">
        <w:rPr>
          <w:sz w:val="18"/>
          <w:szCs w:val="18"/>
        </w:rPr>
        <w:t xml:space="preserve">ou plusieurs </w:t>
      </w:r>
      <w:r w:rsidR="0028036D">
        <w:rPr>
          <w:sz w:val="18"/>
          <w:szCs w:val="18"/>
        </w:rPr>
        <w:t>caractères</w:t>
      </w:r>
      <w:r w:rsidR="0028036D" w:rsidRPr="00DB52B7">
        <w:rPr>
          <w:sz w:val="18"/>
          <w:szCs w:val="18"/>
        </w:rPr>
        <w:t xml:space="preserve"> </w:t>
      </w:r>
      <w:r w:rsidRPr="00DB52B7">
        <w:rPr>
          <w:sz w:val="18"/>
          <w:szCs w:val="18"/>
        </w:rPr>
        <w:t>contigüe</w:t>
      </w:r>
      <w:r>
        <w:rPr>
          <w:sz w:val="18"/>
          <w:szCs w:val="18"/>
        </w:rPr>
        <w:t>s</w:t>
      </w:r>
      <w:r w:rsidRPr="00DB52B7">
        <w:rPr>
          <w:sz w:val="18"/>
          <w:szCs w:val="18"/>
        </w:rPr>
        <w:t xml:space="preserve"> </w:t>
      </w:r>
      <w:r>
        <w:rPr>
          <w:sz w:val="18"/>
          <w:szCs w:val="18"/>
        </w:rPr>
        <w:t>compris dans 0,1,2,3,4,5,6,7,8</w:t>
      </w:r>
      <w:r w:rsidR="00163A1E">
        <w:rPr>
          <w:sz w:val="18"/>
          <w:szCs w:val="18"/>
        </w:rPr>
        <w:t>,</w:t>
      </w:r>
      <w:r>
        <w:rPr>
          <w:sz w:val="18"/>
          <w:szCs w:val="18"/>
        </w:rPr>
        <w:t>9.</w:t>
      </w:r>
    </w:p>
    <w:p w14:paraId="62C04728" w14:textId="5E994827" w:rsidR="0023641A" w:rsidRDefault="00F11930" w:rsidP="0023641A">
      <w:pPr>
        <w:pStyle w:val="Paragraphedeliste"/>
        <w:numPr>
          <w:ilvl w:val="0"/>
          <w:numId w:val="45"/>
        </w:numPr>
        <w:rPr>
          <w:sz w:val="18"/>
          <w:szCs w:val="18"/>
        </w:rPr>
      </w:pPr>
      <w:r w:rsidRPr="0023641A">
        <w:rPr>
          <w:sz w:val="18"/>
          <w:szCs w:val="18"/>
        </w:rPr>
        <w:t>[0-9]{4}</w:t>
      </w:r>
      <w:r w:rsidRPr="0023641A">
        <w:rPr>
          <w:sz w:val="18"/>
          <w:szCs w:val="18"/>
        </w:rPr>
        <w:tab/>
      </w:r>
      <w:r w:rsidRPr="0023641A">
        <w:rPr>
          <w:sz w:val="18"/>
          <w:szCs w:val="18"/>
        </w:rPr>
        <w:tab/>
      </w:r>
      <w:r w:rsidR="00AF17F1">
        <w:rPr>
          <w:sz w:val="18"/>
          <w:szCs w:val="18"/>
        </w:rPr>
        <w:t xml:space="preserve">{4} </w:t>
      </w:r>
      <w:r w:rsidRPr="0023641A">
        <w:rPr>
          <w:sz w:val="18"/>
          <w:szCs w:val="18"/>
        </w:rPr>
        <w:t xml:space="preserve">Exactement </w:t>
      </w:r>
      <w:r w:rsidR="0023641A" w:rsidRPr="0023641A">
        <w:rPr>
          <w:sz w:val="18"/>
          <w:szCs w:val="18"/>
        </w:rPr>
        <w:t xml:space="preserve">4 </w:t>
      </w:r>
      <w:r w:rsidR="0028036D">
        <w:rPr>
          <w:sz w:val="18"/>
          <w:szCs w:val="18"/>
        </w:rPr>
        <w:t>caractères</w:t>
      </w:r>
      <w:r w:rsidR="0028036D" w:rsidRPr="00DB52B7">
        <w:rPr>
          <w:sz w:val="18"/>
          <w:szCs w:val="18"/>
        </w:rPr>
        <w:t xml:space="preserve"> </w:t>
      </w:r>
      <w:r w:rsidR="0023641A" w:rsidRPr="00DB52B7">
        <w:rPr>
          <w:sz w:val="18"/>
          <w:szCs w:val="18"/>
        </w:rPr>
        <w:t>contigüe</w:t>
      </w:r>
      <w:r w:rsidR="0023641A">
        <w:rPr>
          <w:sz w:val="18"/>
          <w:szCs w:val="18"/>
        </w:rPr>
        <w:t>s</w:t>
      </w:r>
      <w:r w:rsidR="0023641A" w:rsidRPr="00DB52B7">
        <w:rPr>
          <w:sz w:val="18"/>
          <w:szCs w:val="18"/>
        </w:rPr>
        <w:t xml:space="preserve"> </w:t>
      </w:r>
      <w:r w:rsidR="0023641A">
        <w:rPr>
          <w:sz w:val="18"/>
          <w:szCs w:val="18"/>
        </w:rPr>
        <w:t>compris dans 0,1,2,3,4,5,6,7,8</w:t>
      </w:r>
      <w:r w:rsidR="00163A1E">
        <w:rPr>
          <w:sz w:val="18"/>
          <w:szCs w:val="18"/>
        </w:rPr>
        <w:t>,</w:t>
      </w:r>
      <w:r w:rsidR="0023641A">
        <w:rPr>
          <w:sz w:val="18"/>
          <w:szCs w:val="18"/>
        </w:rPr>
        <w:t>9.</w:t>
      </w:r>
    </w:p>
    <w:p w14:paraId="7B17A57A" w14:textId="3695F434" w:rsidR="00C97B24" w:rsidRPr="00C97B24" w:rsidRDefault="00C97B24" w:rsidP="00C97B24">
      <w:pPr>
        <w:pStyle w:val="Paragraphedeliste"/>
        <w:numPr>
          <w:ilvl w:val="0"/>
          <w:numId w:val="45"/>
        </w:numPr>
        <w:rPr>
          <w:sz w:val="18"/>
          <w:szCs w:val="18"/>
        </w:rPr>
      </w:pPr>
      <w:r w:rsidRPr="00C97B24">
        <w:rPr>
          <w:sz w:val="18"/>
          <w:szCs w:val="18"/>
        </w:rPr>
        <w:t>[0-9ABCDEF]{4}</w:t>
      </w:r>
      <w:r w:rsidRPr="00C97B24">
        <w:rPr>
          <w:sz w:val="18"/>
          <w:szCs w:val="18"/>
        </w:rPr>
        <w:tab/>
      </w:r>
      <w:r>
        <w:rPr>
          <w:sz w:val="18"/>
          <w:szCs w:val="18"/>
        </w:rPr>
        <w:t xml:space="preserve">{4} </w:t>
      </w:r>
      <w:r w:rsidRPr="0023641A">
        <w:rPr>
          <w:sz w:val="18"/>
          <w:szCs w:val="18"/>
        </w:rPr>
        <w:t xml:space="preserve">Exactement 4 </w:t>
      </w:r>
      <w:r w:rsidR="0028036D">
        <w:rPr>
          <w:sz w:val="18"/>
          <w:szCs w:val="18"/>
        </w:rPr>
        <w:t>caractères</w:t>
      </w:r>
      <w:r w:rsidRPr="0023641A">
        <w:rPr>
          <w:sz w:val="18"/>
          <w:szCs w:val="18"/>
        </w:rPr>
        <w:t xml:space="preserve"> </w:t>
      </w:r>
      <w:r w:rsidRPr="00DB52B7">
        <w:rPr>
          <w:sz w:val="18"/>
          <w:szCs w:val="18"/>
        </w:rPr>
        <w:t>contigüe</w:t>
      </w:r>
      <w:r>
        <w:rPr>
          <w:sz w:val="18"/>
          <w:szCs w:val="18"/>
        </w:rPr>
        <w:t>s</w:t>
      </w:r>
      <w:r w:rsidRPr="00DB52B7">
        <w:rPr>
          <w:sz w:val="18"/>
          <w:szCs w:val="18"/>
        </w:rPr>
        <w:t xml:space="preserve"> </w:t>
      </w:r>
      <w:r>
        <w:rPr>
          <w:sz w:val="18"/>
          <w:szCs w:val="18"/>
        </w:rPr>
        <w:t>compris dans 0,1,2,3,4,5,6,7,8</w:t>
      </w:r>
      <w:r w:rsidR="00163A1E">
        <w:rPr>
          <w:sz w:val="18"/>
          <w:szCs w:val="18"/>
        </w:rPr>
        <w:t>,</w:t>
      </w:r>
      <w:proofErr w:type="gramStart"/>
      <w:r w:rsidR="00163A1E">
        <w:rPr>
          <w:sz w:val="18"/>
          <w:szCs w:val="18"/>
        </w:rPr>
        <w:t>9,A</w:t>
      </w:r>
      <w:proofErr w:type="gramEnd"/>
      <w:r w:rsidR="00163A1E">
        <w:rPr>
          <w:sz w:val="18"/>
          <w:szCs w:val="18"/>
        </w:rPr>
        <w:t>,B,C,D,E,F</w:t>
      </w:r>
      <w:r w:rsidR="00797376">
        <w:rPr>
          <w:sz w:val="18"/>
          <w:szCs w:val="18"/>
        </w:rPr>
        <w:t>.</w:t>
      </w:r>
    </w:p>
    <w:p w14:paraId="6567D3D1" w14:textId="515A325E" w:rsidR="007D0717" w:rsidRPr="007D0717" w:rsidRDefault="00AE08B8" w:rsidP="00884910">
      <w:pPr>
        <w:pStyle w:val="Paragraphedeliste"/>
        <w:numPr>
          <w:ilvl w:val="0"/>
          <w:numId w:val="45"/>
        </w:numPr>
        <w:rPr>
          <w:sz w:val="18"/>
          <w:szCs w:val="18"/>
        </w:rPr>
      </w:pPr>
      <w:r w:rsidRPr="007D0717">
        <w:rPr>
          <w:sz w:val="18"/>
          <w:szCs w:val="18"/>
        </w:rPr>
        <w:t>[A-Z]</w:t>
      </w:r>
      <w:r w:rsidRPr="007D0717">
        <w:rPr>
          <w:sz w:val="18"/>
          <w:szCs w:val="18"/>
        </w:rPr>
        <w:tab/>
      </w:r>
      <w:r w:rsidRPr="007D0717">
        <w:rPr>
          <w:sz w:val="18"/>
          <w:szCs w:val="18"/>
        </w:rPr>
        <w:tab/>
        <w:t>Exactement une lettre</w:t>
      </w:r>
      <w:r w:rsidR="007D0717" w:rsidRPr="007D0717">
        <w:rPr>
          <w:sz w:val="18"/>
          <w:szCs w:val="18"/>
        </w:rPr>
        <w:t xml:space="preserve"> majuscule comprise entre A et Z</w:t>
      </w:r>
      <w:r w:rsidR="007D0717">
        <w:rPr>
          <w:sz w:val="18"/>
          <w:szCs w:val="18"/>
        </w:rPr>
        <w:t>.</w:t>
      </w:r>
    </w:p>
    <w:p w14:paraId="3B80CA6E" w14:textId="58998DBF" w:rsidR="007D0717" w:rsidRPr="007D0717" w:rsidRDefault="007D0717" w:rsidP="007D0717">
      <w:pPr>
        <w:pStyle w:val="Paragraphedeliste"/>
        <w:numPr>
          <w:ilvl w:val="0"/>
          <w:numId w:val="45"/>
        </w:numPr>
        <w:rPr>
          <w:sz w:val="18"/>
          <w:szCs w:val="18"/>
        </w:rPr>
      </w:pPr>
      <w:r w:rsidRPr="007D0717">
        <w:rPr>
          <w:sz w:val="18"/>
          <w:szCs w:val="18"/>
        </w:rPr>
        <w:t>[</w:t>
      </w:r>
      <w:proofErr w:type="gramStart"/>
      <w:r>
        <w:rPr>
          <w:sz w:val="18"/>
          <w:szCs w:val="18"/>
        </w:rPr>
        <w:t>a</w:t>
      </w:r>
      <w:proofErr w:type="gramEnd"/>
      <w:r w:rsidRPr="007D0717">
        <w:rPr>
          <w:sz w:val="18"/>
          <w:szCs w:val="18"/>
        </w:rPr>
        <w:t>-</w:t>
      </w:r>
      <w:r>
        <w:rPr>
          <w:sz w:val="18"/>
          <w:szCs w:val="18"/>
        </w:rPr>
        <w:t>z</w:t>
      </w:r>
      <w:r w:rsidRPr="007D0717">
        <w:rPr>
          <w:sz w:val="18"/>
          <w:szCs w:val="18"/>
        </w:rPr>
        <w:t>]</w:t>
      </w:r>
      <w:r w:rsidRPr="007D0717">
        <w:rPr>
          <w:sz w:val="18"/>
          <w:szCs w:val="18"/>
        </w:rPr>
        <w:tab/>
      </w:r>
      <w:r w:rsidRPr="007D0717">
        <w:rPr>
          <w:sz w:val="18"/>
          <w:szCs w:val="18"/>
        </w:rPr>
        <w:tab/>
        <w:t xml:space="preserve">Exactement une lettre </w:t>
      </w:r>
      <w:r>
        <w:rPr>
          <w:sz w:val="18"/>
          <w:szCs w:val="18"/>
        </w:rPr>
        <w:t>minusc</w:t>
      </w:r>
      <w:r w:rsidR="00C24523">
        <w:rPr>
          <w:sz w:val="18"/>
          <w:szCs w:val="18"/>
        </w:rPr>
        <w:t>ule</w:t>
      </w:r>
      <w:r w:rsidRPr="007D0717">
        <w:rPr>
          <w:sz w:val="18"/>
          <w:szCs w:val="18"/>
        </w:rPr>
        <w:t xml:space="preserve"> comprise entre A et Z</w:t>
      </w:r>
      <w:r>
        <w:rPr>
          <w:sz w:val="18"/>
          <w:szCs w:val="18"/>
        </w:rPr>
        <w:t>.</w:t>
      </w:r>
    </w:p>
    <w:p w14:paraId="44F2A825" w14:textId="56DC2742" w:rsidR="00C24523" w:rsidRPr="007D0717" w:rsidRDefault="00C24523" w:rsidP="00C24523">
      <w:pPr>
        <w:pStyle w:val="Paragraphedeliste"/>
        <w:numPr>
          <w:ilvl w:val="0"/>
          <w:numId w:val="45"/>
        </w:numPr>
        <w:rPr>
          <w:sz w:val="18"/>
          <w:szCs w:val="18"/>
        </w:rPr>
      </w:pPr>
      <w:r w:rsidRPr="007D0717">
        <w:rPr>
          <w:sz w:val="18"/>
          <w:szCs w:val="18"/>
        </w:rPr>
        <w:t>[</w:t>
      </w:r>
      <w:proofErr w:type="gramStart"/>
      <w:r>
        <w:rPr>
          <w:sz w:val="18"/>
          <w:szCs w:val="18"/>
        </w:rPr>
        <w:t>a</w:t>
      </w:r>
      <w:proofErr w:type="gramEnd"/>
      <w:r w:rsidRPr="007D0717">
        <w:rPr>
          <w:sz w:val="18"/>
          <w:szCs w:val="18"/>
        </w:rPr>
        <w:t>-</w:t>
      </w:r>
      <w:proofErr w:type="spellStart"/>
      <w:r>
        <w:rPr>
          <w:sz w:val="18"/>
          <w:szCs w:val="18"/>
        </w:rPr>
        <w:t>zA</w:t>
      </w:r>
      <w:proofErr w:type="spellEnd"/>
      <w:r>
        <w:rPr>
          <w:sz w:val="18"/>
          <w:szCs w:val="18"/>
        </w:rPr>
        <w:t>-Z</w:t>
      </w:r>
      <w:r w:rsidRPr="007D0717">
        <w:rPr>
          <w:sz w:val="18"/>
          <w:szCs w:val="18"/>
        </w:rPr>
        <w:t>]</w:t>
      </w:r>
      <w:r w:rsidRPr="007D0717">
        <w:rPr>
          <w:sz w:val="18"/>
          <w:szCs w:val="18"/>
        </w:rPr>
        <w:tab/>
      </w:r>
      <w:r w:rsidRPr="007D0717">
        <w:rPr>
          <w:sz w:val="18"/>
          <w:szCs w:val="18"/>
        </w:rPr>
        <w:tab/>
        <w:t xml:space="preserve">Exactement une lettre </w:t>
      </w:r>
      <w:r>
        <w:rPr>
          <w:sz w:val="18"/>
          <w:szCs w:val="18"/>
        </w:rPr>
        <w:t>minuscule</w:t>
      </w:r>
      <w:r w:rsidRPr="007D0717">
        <w:rPr>
          <w:sz w:val="18"/>
          <w:szCs w:val="18"/>
        </w:rPr>
        <w:t xml:space="preserve"> </w:t>
      </w:r>
      <w:r>
        <w:rPr>
          <w:sz w:val="18"/>
          <w:szCs w:val="18"/>
        </w:rPr>
        <w:t xml:space="preserve">ou majuscule </w:t>
      </w:r>
      <w:r w:rsidRPr="007D0717">
        <w:rPr>
          <w:sz w:val="18"/>
          <w:szCs w:val="18"/>
        </w:rPr>
        <w:t xml:space="preserve">comprise entre </w:t>
      </w:r>
      <w:r w:rsidR="008C33AF">
        <w:rPr>
          <w:sz w:val="18"/>
          <w:szCs w:val="18"/>
        </w:rPr>
        <w:t>a</w:t>
      </w:r>
      <w:r w:rsidRPr="007D0717">
        <w:rPr>
          <w:sz w:val="18"/>
          <w:szCs w:val="18"/>
        </w:rPr>
        <w:t xml:space="preserve"> et </w:t>
      </w:r>
      <w:r w:rsidR="008C33AF">
        <w:rPr>
          <w:sz w:val="18"/>
          <w:szCs w:val="18"/>
        </w:rPr>
        <w:t>z</w:t>
      </w:r>
      <w:r>
        <w:rPr>
          <w:sz w:val="18"/>
          <w:szCs w:val="18"/>
        </w:rPr>
        <w:t xml:space="preserve">. </w:t>
      </w:r>
      <w:r w:rsidR="008C33AF">
        <w:rPr>
          <w:sz w:val="18"/>
          <w:szCs w:val="18"/>
        </w:rPr>
        <w:t>ou A et Z</w:t>
      </w:r>
    </w:p>
    <w:p w14:paraId="7D82A547" w14:textId="0D2E2FEF" w:rsidR="00DB52B7" w:rsidRDefault="008C33AF" w:rsidP="00884910">
      <w:pPr>
        <w:pStyle w:val="Paragraphedeliste"/>
        <w:numPr>
          <w:ilvl w:val="0"/>
          <w:numId w:val="45"/>
        </w:numPr>
        <w:rPr>
          <w:sz w:val="18"/>
          <w:szCs w:val="18"/>
        </w:rPr>
      </w:pPr>
      <w:r>
        <w:rPr>
          <w:sz w:val="18"/>
          <w:szCs w:val="18"/>
        </w:rPr>
        <w:t>\s</w:t>
      </w:r>
      <w:r>
        <w:rPr>
          <w:sz w:val="18"/>
          <w:szCs w:val="18"/>
        </w:rPr>
        <w:tab/>
      </w:r>
      <w:r>
        <w:rPr>
          <w:sz w:val="18"/>
          <w:szCs w:val="18"/>
        </w:rPr>
        <w:tab/>
        <w:t>Un caractère blanc (SPACE, TAB</w:t>
      </w:r>
      <w:r w:rsidR="00310C20">
        <w:rPr>
          <w:sz w:val="18"/>
          <w:szCs w:val="18"/>
        </w:rPr>
        <w:t>, etc.)</w:t>
      </w:r>
    </w:p>
    <w:p w14:paraId="3FF19521" w14:textId="67AED80C" w:rsidR="001A1D8B" w:rsidRPr="0023641A" w:rsidRDefault="001A1D8B" w:rsidP="00884910">
      <w:pPr>
        <w:pStyle w:val="Paragraphedeliste"/>
        <w:numPr>
          <w:ilvl w:val="0"/>
          <w:numId w:val="45"/>
        </w:numPr>
        <w:rPr>
          <w:sz w:val="18"/>
          <w:szCs w:val="18"/>
        </w:rPr>
      </w:pPr>
      <w:r>
        <w:rPr>
          <w:sz w:val="18"/>
          <w:szCs w:val="18"/>
        </w:rPr>
        <w:t xml:space="preserve"> \S</w:t>
      </w:r>
      <w:r>
        <w:rPr>
          <w:sz w:val="18"/>
          <w:szCs w:val="18"/>
        </w:rPr>
        <w:tab/>
      </w:r>
      <w:r>
        <w:rPr>
          <w:sz w:val="18"/>
          <w:szCs w:val="18"/>
        </w:rPr>
        <w:tab/>
        <w:t>Un caractère qui n’est pas un blanc</w:t>
      </w:r>
    </w:p>
    <w:p w14:paraId="0D7F1E56" w14:textId="67059D5E" w:rsidR="00713CFA" w:rsidRDefault="00310C20" w:rsidP="00884910">
      <w:pPr>
        <w:pStyle w:val="Paragraphedeliste"/>
        <w:numPr>
          <w:ilvl w:val="0"/>
          <w:numId w:val="45"/>
        </w:numPr>
        <w:rPr>
          <w:sz w:val="18"/>
          <w:szCs w:val="18"/>
        </w:rPr>
      </w:pPr>
      <w:r>
        <w:rPr>
          <w:sz w:val="18"/>
          <w:szCs w:val="18"/>
        </w:rPr>
        <w:t>.</w:t>
      </w:r>
      <w:r>
        <w:rPr>
          <w:sz w:val="18"/>
          <w:szCs w:val="18"/>
        </w:rPr>
        <w:tab/>
      </w:r>
      <w:r>
        <w:rPr>
          <w:sz w:val="18"/>
          <w:szCs w:val="18"/>
        </w:rPr>
        <w:tab/>
        <w:t>Un seul caractère, n’importe lequel</w:t>
      </w:r>
    </w:p>
    <w:p w14:paraId="5D730E91" w14:textId="31C64B6E" w:rsidR="00761C90" w:rsidRDefault="00761C90" w:rsidP="00884910">
      <w:pPr>
        <w:pStyle w:val="Paragraphedeliste"/>
        <w:numPr>
          <w:ilvl w:val="0"/>
          <w:numId w:val="45"/>
        </w:numPr>
        <w:rPr>
          <w:sz w:val="18"/>
          <w:szCs w:val="18"/>
        </w:rPr>
      </w:pPr>
      <w:r>
        <w:rPr>
          <w:sz w:val="18"/>
          <w:szCs w:val="18"/>
        </w:rPr>
        <w:t>\.</w:t>
      </w:r>
      <w:r>
        <w:rPr>
          <w:sz w:val="18"/>
          <w:szCs w:val="18"/>
        </w:rPr>
        <w:tab/>
      </w:r>
      <w:r>
        <w:rPr>
          <w:sz w:val="18"/>
          <w:szCs w:val="18"/>
        </w:rPr>
        <w:tab/>
        <w:t>Le caractère point «.»</w:t>
      </w:r>
    </w:p>
    <w:p w14:paraId="1F487AF4" w14:textId="73DB9B23" w:rsidR="00797376" w:rsidRDefault="00797376" w:rsidP="00884910">
      <w:pPr>
        <w:pStyle w:val="Paragraphedeliste"/>
        <w:numPr>
          <w:ilvl w:val="0"/>
          <w:numId w:val="45"/>
        </w:numPr>
        <w:rPr>
          <w:sz w:val="18"/>
          <w:szCs w:val="18"/>
        </w:rPr>
      </w:pPr>
      <w:proofErr w:type="gramStart"/>
      <w:r>
        <w:rPr>
          <w:sz w:val="18"/>
          <w:szCs w:val="18"/>
        </w:rPr>
        <w:t>\[</w:t>
      </w:r>
      <w:proofErr w:type="gramEnd"/>
      <w:r>
        <w:rPr>
          <w:sz w:val="18"/>
          <w:szCs w:val="18"/>
        </w:rPr>
        <w:tab/>
      </w:r>
      <w:r>
        <w:rPr>
          <w:sz w:val="18"/>
          <w:szCs w:val="18"/>
        </w:rPr>
        <w:tab/>
        <w:t>Le caractère «[»</w:t>
      </w:r>
    </w:p>
    <w:p w14:paraId="7E5FEAB7" w14:textId="0A14AFCF" w:rsidR="00797376" w:rsidRPr="00797376" w:rsidRDefault="00797376" w:rsidP="00797376">
      <w:pPr>
        <w:pStyle w:val="Paragraphedeliste"/>
        <w:numPr>
          <w:ilvl w:val="0"/>
          <w:numId w:val="45"/>
        </w:numPr>
        <w:rPr>
          <w:sz w:val="18"/>
          <w:szCs w:val="18"/>
        </w:rPr>
      </w:pPr>
      <w:r>
        <w:rPr>
          <w:sz w:val="18"/>
          <w:szCs w:val="18"/>
        </w:rPr>
        <w:t>\]</w:t>
      </w:r>
      <w:r>
        <w:rPr>
          <w:sz w:val="18"/>
          <w:szCs w:val="18"/>
        </w:rPr>
        <w:tab/>
      </w:r>
      <w:r>
        <w:rPr>
          <w:sz w:val="18"/>
          <w:szCs w:val="18"/>
        </w:rPr>
        <w:tab/>
        <w:t>Le caractère «</w:t>
      </w:r>
      <w:proofErr w:type="gramStart"/>
      <w:r>
        <w:rPr>
          <w:sz w:val="18"/>
          <w:szCs w:val="18"/>
        </w:rPr>
        <w:t>]»</w:t>
      </w:r>
      <w:proofErr w:type="gramEnd"/>
    </w:p>
    <w:p w14:paraId="53760017" w14:textId="68EE19B6" w:rsidR="007253EF" w:rsidRDefault="007253EF" w:rsidP="00884910">
      <w:pPr>
        <w:pStyle w:val="Paragraphedeliste"/>
        <w:numPr>
          <w:ilvl w:val="0"/>
          <w:numId w:val="45"/>
        </w:numPr>
        <w:rPr>
          <w:sz w:val="18"/>
          <w:szCs w:val="18"/>
        </w:rPr>
      </w:pPr>
      <w:r>
        <w:rPr>
          <w:sz w:val="18"/>
          <w:szCs w:val="18"/>
        </w:rPr>
        <w:t>\</w:t>
      </w:r>
      <w:proofErr w:type="spellStart"/>
      <w:r>
        <w:rPr>
          <w:sz w:val="18"/>
          <w:szCs w:val="18"/>
        </w:rPr>
        <w:t>d</w:t>
      </w:r>
      <w:r>
        <w:rPr>
          <w:sz w:val="18"/>
          <w:szCs w:val="18"/>
        </w:rPr>
        <w:tab/>
      </w:r>
      <w:r>
        <w:rPr>
          <w:sz w:val="18"/>
          <w:szCs w:val="18"/>
        </w:rPr>
        <w:tab/>
        <w:t>Un</w:t>
      </w:r>
      <w:proofErr w:type="spellEnd"/>
      <w:r>
        <w:rPr>
          <w:sz w:val="18"/>
          <w:szCs w:val="18"/>
        </w:rPr>
        <w:t xml:space="preserve"> caractère numérique</w:t>
      </w:r>
    </w:p>
    <w:p w14:paraId="115D50AF" w14:textId="4BFE671D" w:rsidR="007253EF" w:rsidRDefault="007253EF" w:rsidP="00884910">
      <w:pPr>
        <w:pStyle w:val="Paragraphedeliste"/>
        <w:numPr>
          <w:ilvl w:val="0"/>
          <w:numId w:val="45"/>
        </w:numPr>
        <w:rPr>
          <w:sz w:val="18"/>
          <w:szCs w:val="18"/>
        </w:rPr>
      </w:pPr>
      <w:r>
        <w:rPr>
          <w:sz w:val="18"/>
          <w:szCs w:val="18"/>
        </w:rPr>
        <w:t>\</w:t>
      </w:r>
      <w:proofErr w:type="spellStart"/>
      <w:r>
        <w:rPr>
          <w:sz w:val="18"/>
          <w:szCs w:val="18"/>
        </w:rPr>
        <w:t>D</w:t>
      </w:r>
      <w:r>
        <w:rPr>
          <w:sz w:val="18"/>
          <w:szCs w:val="18"/>
        </w:rPr>
        <w:tab/>
      </w:r>
      <w:r>
        <w:rPr>
          <w:sz w:val="18"/>
          <w:szCs w:val="18"/>
        </w:rPr>
        <w:tab/>
        <w:t>Un</w:t>
      </w:r>
      <w:proofErr w:type="spellEnd"/>
      <w:r>
        <w:rPr>
          <w:sz w:val="18"/>
          <w:szCs w:val="18"/>
        </w:rPr>
        <w:t xml:space="preserve"> caractère non numérique</w:t>
      </w:r>
    </w:p>
    <w:p w14:paraId="79C6AAB5" w14:textId="3E812732" w:rsidR="00AF17F1" w:rsidRDefault="00AF17F1" w:rsidP="00884910">
      <w:pPr>
        <w:pStyle w:val="Paragraphedeliste"/>
        <w:numPr>
          <w:ilvl w:val="0"/>
          <w:numId w:val="45"/>
        </w:numPr>
        <w:rPr>
          <w:sz w:val="18"/>
          <w:szCs w:val="18"/>
        </w:rPr>
      </w:pPr>
      <w:proofErr w:type="gramStart"/>
      <w:r>
        <w:rPr>
          <w:sz w:val="18"/>
          <w:szCs w:val="18"/>
        </w:rPr>
        <w:t xml:space="preserve">(  </w:t>
      </w:r>
      <w:proofErr w:type="gramEnd"/>
      <w:r>
        <w:rPr>
          <w:sz w:val="18"/>
          <w:szCs w:val="18"/>
        </w:rPr>
        <w:t xml:space="preserve">   )</w:t>
      </w:r>
      <w:r>
        <w:rPr>
          <w:sz w:val="18"/>
          <w:szCs w:val="18"/>
        </w:rPr>
        <w:tab/>
      </w:r>
      <w:r>
        <w:rPr>
          <w:sz w:val="18"/>
          <w:szCs w:val="18"/>
        </w:rPr>
        <w:tab/>
        <w:t>Capture dans une variable tout ce qui est entre parenthèse</w:t>
      </w:r>
      <w:r w:rsidR="009D5FB7">
        <w:rPr>
          <w:sz w:val="18"/>
          <w:szCs w:val="18"/>
        </w:rPr>
        <w:t>s</w:t>
      </w:r>
    </w:p>
    <w:p w14:paraId="1DCB6422" w14:textId="77777777" w:rsidR="00713CFA" w:rsidRPr="00713CFA" w:rsidRDefault="00713CFA" w:rsidP="00713CFA">
      <w:pPr>
        <w:rPr>
          <w:sz w:val="18"/>
          <w:szCs w:val="18"/>
        </w:rPr>
      </w:pPr>
    </w:p>
    <w:p w14:paraId="1A777D68" w14:textId="77777777" w:rsidR="00022034" w:rsidRPr="00CD5E1C" w:rsidRDefault="00022034" w:rsidP="00C22891">
      <w:pPr>
        <w:rPr>
          <w:sz w:val="18"/>
          <w:szCs w:val="18"/>
        </w:rPr>
      </w:pPr>
    </w:p>
    <w:p w14:paraId="6F1FC49B" w14:textId="734C29A5" w:rsidR="008561D9" w:rsidRPr="00CD5E1C" w:rsidRDefault="008561D9">
      <w:r w:rsidRPr="00CD5E1C">
        <w:br w:type="page"/>
      </w:r>
    </w:p>
    <w:p w14:paraId="4BE696D4" w14:textId="77777777" w:rsidR="00725803" w:rsidRPr="00CD5E1C" w:rsidRDefault="00725803"/>
    <w:p w14:paraId="7A294CA5" w14:textId="2BC4AC85" w:rsidR="00D2657B" w:rsidRPr="00CD5E1C" w:rsidRDefault="00D2657B" w:rsidP="00D2657B">
      <w:pPr>
        <w:pStyle w:val="Titre3"/>
      </w:pPr>
      <w:bookmarkStart w:id="117" w:name="_Toc89455770"/>
      <w:r w:rsidRPr="00CD5E1C">
        <w:t>4.5.5.5</w:t>
      </w:r>
      <w:r w:rsidRPr="00CD5E1C">
        <w:tab/>
        <w:t>Data format</w:t>
      </w:r>
      <w:bookmarkEnd w:id="117"/>
    </w:p>
    <w:p w14:paraId="41C69405" w14:textId="4A73C921" w:rsidR="00D2657B" w:rsidRPr="00CD5E1C" w:rsidRDefault="00D2657B" w:rsidP="00D2657B"/>
    <w:p w14:paraId="65511F09" w14:textId="77777777" w:rsidR="00EB4CA9" w:rsidRDefault="000B3169" w:rsidP="00EB4CA9">
      <w:pPr>
        <w:keepNext/>
      </w:pPr>
      <w:r>
        <w:rPr>
          <w:noProof/>
        </w:rPr>
        <w:drawing>
          <wp:inline distT="0" distB="0" distL="0" distR="0" wp14:anchorId="2070C87B" wp14:editId="21C7DA32">
            <wp:extent cx="4533333" cy="4038095"/>
            <wp:effectExtent l="0" t="0" r="635" b="63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99"/>
                    <a:stretch>
                      <a:fillRect/>
                    </a:stretch>
                  </pic:blipFill>
                  <pic:spPr>
                    <a:xfrm>
                      <a:off x="0" y="0"/>
                      <a:ext cx="4533333" cy="4038095"/>
                    </a:xfrm>
                    <a:prstGeom prst="rect">
                      <a:avLst/>
                    </a:prstGeom>
                  </pic:spPr>
                </pic:pic>
              </a:graphicData>
            </a:graphic>
          </wp:inline>
        </w:drawing>
      </w:r>
    </w:p>
    <w:p w14:paraId="61F5F345" w14:textId="6856B62A" w:rsidR="00D2657B" w:rsidRPr="00EB4CA9" w:rsidRDefault="00EB4CA9" w:rsidP="00EB4CA9">
      <w:pPr>
        <w:pStyle w:val="Lgende"/>
      </w:pPr>
      <w:bookmarkStart w:id="118" w:name="_Toc89455858"/>
      <w:r>
        <w:t xml:space="preserve">Figure </w:t>
      </w:r>
      <w:r>
        <w:fldChar w:fldCharType="begin"/>
      </w:r>
      <w:r>
        <w:instrText xml:space="preserve"> SEQ Figure \* ARABIC </w:instrText>
      </w:r>
      <w:r>
        <w:fldChar w:fldCharType="separate"/>
      </w:r>
      <w:r w:rsidR="007F3FCF">
        <w:rPr>
          <w:noProof/>
        </w:rPr>
        <w:t>79</w:t>
      </w:r>
      <w:r>
        <w:fldChar w:fldCharType="end"/>
      </w:r>
      <w:r>
        <w:t xml:space="preserve"> - Advanced Serial Data Logger : </w:t>
      </w:r>
      <w:r>
        <w:rPr>
          <w:noProof/>
        </w:rPr>
        <w:t xml:space="preserve"> Analyseur Syntaxique, Data Format paramètres</w:t>
      </w:r>
      <w:bookmarkEnd w:id="118"/>
    </w:p>
    <w:p w14:paraId="04078373" w14:textId="79977E18" w:rsidR="00D2657B" w:rsidRPr="00EB4CA9" w:rsidRDefault="00D2657B" w:rsidP="00D2657B"/>
    <w:p w14:paraId="43CD4A64" w14:textId="35ABB8EB" w:rsidR="00CD3ADE" w:rsidRPr="00EB4CA9" w:rsidRDefault="00CD3ADE" w:rsidP="00D2657B"/>
    <w:p w14:paraId="306455F0" w14:textId="6C0779C7" w:rsidR="00CD3ADE" w:rsidRDefault="00CD3ADE">
      <w:pPr>
        <w:rPr>
          <w:sz w:val="28"/>
          <w:szCs w:val="28"/>
        </w:rPr>
      </w:pPr>
      <w:r>
        <w:rPr>
          <w:sz w:val="28"/>
          <w:szCs w:val="28"/>
        </w:rPr>
        <w:br w:type="page"/>
      </w:r>
    </w:p>
    <w:p w14:paraId="144198EE" w14:textId="60477A34" w:rsidR="00CD3ADE" w:rsidRPr="00CD3ADE" w:rsidRDefault="00CD3ADE" w:rsidP="00CD3ADE">
      <w:pPr>
        <w:pStyle w:val="Titre2"/>
      </w:pPr>
      <w:bookmarkStart w:id="119" w:name="_Toc89455771"/>
      <w:r w:rsidRPr="00CD3ADE">
        <w:lastRenderedPageBreak/>
        <w:t>4.6</w:t>
      </w:r>
      <w:r w:rsidRPr="00CD3ADE">
        <w:tab/>
      </w:r>
      <w:r w:rsidR="00924A53" w:rsidRPr="004D6E57">
        <w:rPr>
          <w:rFonts w:asciiTheme="majorHAnsi" w:hAnsiTheme="majorHAnsi" w:cstheme="majorHAnsi"/>
          <w:u w:val="single"/>
        </w:rPr>
        <w:t>OPC SCADA Viewer</w:t>
      </w:r>
      <w:r w:rsidRPr="004D6E57">
        <w:rPr>
          <w:rFonts w:asciiTheme="majorHAnsi" w:hAnsiTheme="majorHAnsi" w:cstheme="majorHAnsi"/>
        </w:rPr>
        <w:t xml:space="preserve"> Configuration</w:t>
      </w:r>
      <w:bookmarkEnd w:id="119"/>
    </w:p>
    <w:p w14:paraId="3394938A" w14:textId="6EB8457B" w:rsidR="00CD3ADE" w:rsidRDefault="00CD3ADE" w:rsidP="00CD3ADE">
      <w:pPr>
        <w:pStyle w:val="Titre3"/>
      </w:pPr>
      <w:bookmarkStart w:id="120" w:name="_Toc89455772"/>
      <w:r>
        <w:t>4.6.1</w:t>
      </w:r>
      <w:r w:rsidR="007833C2">
        <w:tab/>
      </w:r>
      <w:r>
        <w:t xml:space="preserve">Verrouiller les changements de configuration ou de position des </w:t>
      </w:r>
      <w:r w:rsidR="009B50A5">
        <w:t>bloc</w:t>
      </w:r>
      <w:r>
        <w:t>s.</w:t>
      </w:r>
      <w:bookmarkEnd w:id="120"/>
    </w:p>
    <w:p w14:paraId="65ECEDFF" w14:textId="68F3383A" w:rsidR="00CD3ADE" w:rsidRDefault="00CD3ADE" w:rsidP="00CD3ADE">
      <w:pPr>
        <w:rPr>
          <w:sz w:val="28"/>
          <w:szCs w:val="28"/>
        </w:rPr>
      </w:pPr>
    </w:p>
    <w:p w14:paraId="55C0F929" w14:textId="7D0FC13A" w:rsidR="005F3F7A" w:rsidRDefault="005F3F7A" w:rsidP="00CD3ADE">
      <w:pPr>
        <w:rPr>
          <w:sz w:val="28"/>
          <w:szCs w:val="28"/>
        </w:rPr>
      </w:pPr>
      <w:r>
        <w:rPr>
          <w:sz w:val="28"/>
          <w:szCs w:val="28"/>
        </w:rPr>
        <w:t>Cocher les deux options</w:t>
      </w:r>
      <w:proofErr w:type="gramStart"/>
      <w:r>
        <w:rPr>
          <w:sz w:val="28"/>
          <w:szCs w:val="28"/>
        </w:rPr>
        <w:t xml:space="preserve"> «</w:t>
      </w:r>
      <w:proofErr w:type="spellStart"/>
      <w:r>
        <w:rPr>
          <w:sz w:val="28"/>
          <w:szCs w:val="28"/>
        </w:rPr>
        <w:t>Forbid</w:t>
      </w:r>
      <w:proofErr w:type="spellEnd"/>
      <w:proofErr w:type="gramEnd"/>
      <w:r>
        <w:rPr>
          <w:sz w:val="28"/>
          <w:szCs w:val="28"/>
        </w:rPr>
        <w:t>».</w:t>
      </w:r>
    </w:p>
    <w:p w14:paraId="5B7DA7B4" w14:textId="77777777" w:rsidR="001C3178" w:rsidRDefault="00CD3ADE" w:rsidP="001C3178">
      <w:pPr>
        <w:keepNext/>
      </w:pPr>
      <w:r>
        <w:rPr>
          <w:noProof/>
        </w:rPr>
        <w:drawing>
          <wp:inline distT="0" distB="0" distL="0" distR="0" wp14:anchorId="51CF0244" wp14:editId="0187C90D">
            <wp:extent cx="4924425" cy="1561938"/>
            <wp:effectExtent l="0" t="0" r="0" b="635"/>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100"/>
                    <a:stretch>
                      <a:fillRect/>
                    </a:stretch>
                  </pic:blipFill>
                  <pic:spPr>
                    <a:xfrm>
                      <a:off x="0" y="0"/>
                      <a:ext cx="4955372" cy="1571754"/>
                    </a:xfrm>
                    <a:prstGeom prst="rect">
                      <a:avLst/>
                    </a:prstGeom>
                  </pic:spPr>
                </pic:pic>
              </a:graphicData>
            </a:graphic>
          </wp:inline>
        </w:drawing>
      </w:r>
    </w:p>
    <w:p w14:paraId="17E1DA01" w14:textId="0FF22437" w:rsidR="00CD3ADE" w:rsidRDefault="001C3178" w:rsidP="001C3178">
      <w:pPr>
        <w:pStyle w:val="Lgende"/>
      </w:pPr>
      <w:bookmarkStart w:id="121" w:name="_Toc89455859"/>
      <w:r>
        <w:t xml:space="preserve">Figure </w:t>
      </w:r>
      <w:r>
        <w:fldChar w:fldCharType="begin"/>
      </w:r>
      <w:r>
        <w:instrText xml:space="preserve"> SEQ Figure \* ARABIC </w:instrText>
      </w:r>
      <w:r>
        <w:fldChar w:fldCharType="separate"/>
      </w:r>
      <w:r w:rsidR="007F3FCF">
        <w:rPr>
          <w:noProof/>
        </w:rPr>
        <w:t>80</w:t>
      </w:r>
      <w:r>
        <w:fldChar w:fldCharType="end"/>
      </w:r>
      <w:r>
        <w:t xml:space="preserve"> - OPC Scada Viewer : </w:t>
      </w:r>
      <w:r>
        <w:rPr>
          <w:noProof/>
        </w:rPr>
        <w:t xml:space="preserve"> Menu Options</w:t>
      </w:r>
      <w:bookmarkEnd w:id="121"/>
    </w:p>
    <w:p w14:paraId="3862F0B1" w14:textId="77777777" w:rsidR="005F3F7A" w:rsidRPr="00CD3ADE" w:rsidRDefault="005F3F7A" w:rsidP="00D2657B"/>
    <w:p w14:paraId="12F9613C" w14:textId="11D27891" w:rsidR="00CD3ADE" w:rsidRDefault="00CD3ADE" w:rsidP="00CD3ADE">
      <w:pPr>
        <w:pStyle w:val="Titre3"/>
      </w:pPr>
      <w:bookmarkStart w:id="122" w:name="_Toc89455773"/>
      <w:r>
        <w:t>4.6.2</w:t>
      </w:r>
      <w:r w:rsidR="007833C2">
        <w:tab/>
      </w:r>
      <w:r>
        <w:t>Mode affichage minimum</w:t>
      </w:r>
      <w:bookmarkEnd w:id="122"/>
    </w:p>
    <w:p w14:paraId="2A00F203" w14:textId="6074C7AD" w:rsidR="00CD3ADE" w:rsidRDefault="00CD3ADE" w:rsidP="00CD3ADE"/>
    <w:p w14:paraId="5638A9EE" w14:textId="32324481" w:rsidR="005F3F7A" w:rsidRPr="00730C08" w:rsidRDefault="005F3F7A" w:rsidP="00D2657B">
      <w:pPr>
        <w:rPr>
          <w:sz w:val="28"/>
          <w:szCs w:val="28"/>
        </w:rPr>
      </w:pPr>
      <w:r w:rsidRPr="00730C08">
        <w:rPr>
          <w:sz w:val="28"/>
          <w:szCs w:val="28"/>
        </w:rPr>
        <w:t xml:space="preserve">Décocher toutes les options </w:t>
      </w:r>
    </w:p>
    <w:p w14:paraId="38F0DA18" w14:textId="77777777" w:rsidR="001C3178" w:rsidRDefault="005F3F7A" w:rsidP="001C3178">
      <w:pPr>
        <w:keepNext/>
      </w:pPr>
      <w:r w:rsidRPr="00730C08">
        <w:rPr>
          <w:noProof/>
          <w:sz w:val="28"/>
          <w:szCs w:val="28"/>
        </w:rPr>
        <w:drawing>
          <wp:inline distT="0" distB="0" distL="0" distR="0" wp14:anchorId="2A754F9D" wp14:editId="717C14C5">
            <wp:extent cx="3866667" cy="1742857"/>
            <wp:effectExtent l="0" t="0" r="635"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101"/>
                    <a:stretch>
                      <a:fillRect/>
                    </a:stretch>
                  </pic:blipFill>
                  <pic:spPr>
                    <a:xfrm>
                      <a:off x="0" y="0"/>
                      <a:ext cx="3866667" cy="1742857"/>
                    </a:xfrm>
                    <a:prstGeom prst="rect">
                      <a:avLst/>
                    </a:prstGeom>
                  </pic:spPr>
                </pic:pic>
              </a:graphicData>
            </a:graphic>
          </wp:inline>
        </w:drawing>
      </w:r>
    </w:p>
    <w:p w14:paraId="4D7AC58E" w14:textId="08E1F3A0" w:rsidR="005F3F7A" w:rsidRPr="001C3178" w:rsidRDefault="001C3178" w:rsidP="001C3178">
      <w:pPr>
        <w:pStyle w:val="Lgende"/>
        <w:rPr>
          <w:sz w:val="28"/>
          <w:szCs w:val="28"/>
          <w:lang w:val="en-CA"/>
        </w:rPr>
      </w:pPr>
      <w:bookmarkStart w:id="123" w:name="_Toc89455860"/>
      <w:r w:rsidRPr="001C3178">
        <w:rPr>
          <w:lang w:val="en-CA"/>
        </w:rPr>
        <w:t xml:space="preserve">Figure </w:t>
      </w:r>
      <w:r>
        <w:fldChar w:fldCharType="begin"/>
      </w:r>
      <w:r w:rsidRPr="001C3178">
        <w:rPr>
          <w:lang w:val="en-CA"/>
        </w:rPr>
        <w:instrText xml:space="preserve"> SEQ Figure \* ARABIC </w:instrText>
      </w:r>
      <w:r>
        <w:fldChar w:fldCharType="separate"/>
      </w:r>
      <w:r w:rsidR="007F3FCF">
        <w:rPr>
          <w:noProof/>
          <w:lang w:val="en-CA"/>
        </w:rPr>
        <w:t>81</w:t>
      </w:r>
      <w:r>
        <w:fldChar w:fldCharType="end"/>
      </w:r>
      <w:r w:rsidRPr="001C3178">
        <w:rPr>
          <w:lang w:val="en-CA"/>
        </w:rPr>
        <w:t xml:space="preserve"> - OPC Scada </w:t>
      </w:r>
      <w:proofErr w:type="gramStart"/>
      <w:r w:rsidRPr="001C3178">
        <w:rPr>
          <w:lang w:val="en-CA"/>
        </w:rPr>
        <w:t>Viewer :</w:t>
      </w:r>
      <w:proofErr w:type="gramEnd"/>
      <w:r w:rsidRPr="001C3178">
        <w:rPr>
          <w:lang w:val="en-CA"/>
        </w:rPr>
        <w:t xml:space="preserve"> Menu View</w:t>
      </w:r>
      <w:bookmarkEnd w:id="123"/>
    </w:p>
    <w:p w14:paraId="7BFC88BB" w14:textId="065A2127" w:rsidR="005F3F7A" w:rsidRPr="001C3178" w:rsidRDefault="005F3F7A" w:rsidP="00D2657B">
      <w:pPr>
        <w:rPr>
          <w:sz w:val="28"/>
          <w:szCs w:val="28"/>
          <w:lang w:val="en-CA"/>
        </w:rPr>
      </w:pPr>
    </w:p>
    <w:p w14:paraId="4AB694C8" w14:textId="59D376BB" w:rsidR="005F3F7A" w:rsidRPr="00730C08" w:rsidRDefault="005F3F7A" w:rsidP="00D2657B">
      <w:pPr>
        <w:rPr>
          <w:sz w:val="28"/>
          <w:szCs w:val="28"/>
        </w:rPr>
      </w:pPr>
      <w:r w:rsidRPr="00730C08">
        <w:rPr>
          <w:sz w:val="28"/>
          <w:szCs w:val="28"/>
        </w:rPr>
        <w:t>Le résultat devrait être comme suit. (La touche F9 permet d’afficher ou de masquer le menu principal)</w:t>
      </w:r>
    </w:p>
    <w:p w14:paraId="033D9292" w14:textId="77777777" w:rsidR="001C3178" w:rsidRDefault="005F3F7A" w:rsidP="001C3178">
      <w:pPr>
        <w:keepNext/>
      </w:pPr>
      <w:r w:rsidRPr="00730C08">
        <w:rPr>
          <w:noProof/>
          <w:sz w:val="28"/>
          <w:szCs w:val="28"/>
        </w:rPr>
        <w:drawing>
          <wp:inline distT="0" distB="0" distL="0" distR="0" wp14:anchorId="438ECF7C" wp14:editId="006AE003">
            <wp:extent cx="6645910" cy="737870"/>
            <wp:effectExtent l="0" t="0" r="2540" b="50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645910" cy="737870"/>
                    </a:xfrm>
                    <a:prstGeom prst="rect">
                      <a:avLst/>
                    </a:prstGeom>
                  </pic:spPr>
                </pic:pic>
              </a:graphicData>
            </a:graphic>
          </wp:inline>
        </w:drawing>
      </w:r>
    </w:p>
    <w:p w14:paraId="1023BDAC" w14:textId="4015B7F0" w:rsidR="005F3F7A" w:rsidRPr="00730C08" w:rsidRDefault="001C3178" w:rsidP="001C3178">
      <w:pPr>
        <w:pStyle w:val="Lgende"/>
        <w:rPr>
          <w:sz w:val="28"/>
          <w:szCs w:val="28"/>
        </w:rPr>
      </w:pPr>
      <w:bookmarkStart w:id="124" w:name="_Toc89455861"/>
      <w:r>
        <w:t xml:space="preserve">Figure </w:t>
      </w:r>
      <w:r>
        <w:fldChar w:fldCharType="begin"/>
      </w:r>
      <w:r>
        <w:instrText xml:space="preserve"> SEQ Figure \* ARABIC </w:instrText>
      </w:r>
      <w:r>
        <w:fldChar w:fldCharType="separate"/>
      </w:r>
      <w:r w:rsidR="007F3FCF">
        <w:rPr>
          <w:noProof/>
        </w:rPr>
        <w:t>82</w:t>
      </w:r>
      <w:r>
        <w:fldChar w:fldCharType="end"/>
      </w:r>
      <w:r w:rsidRPr="00B62A5C">
        <w:t xml:space="preserve"> - OPC Scada Viewer : </w:t>
      </w:r>
      <w:r>
        <w:t>Version minimaliste de la réglette de surveillance</w:t>
      </w:r>
      <w:bookmarkEnd w:id="124"/>
    </w:p>
    <w:p w14:paraId="36B1A9B7" w14:textId="663ECAE7" w:rsidR="005F3F7A" w:rsidRPr="00730C08" w:rsidRDefault="005F3F7A" w:rsidP="00D2657B">
      <w:pPr>
        <w:rPr>
          <w:sz w:val="28"/>
          <w:szCs w:val="28"/>
        </w:rPr>
      </w:pPr>
      <w:r w:rsidRPr="00730C08">
        <w:rPr>
          <w:sz w:val="28"/>
          <w:szCs w:val="28"/>
        </w:rPr>
        <w:t xml:space="preserve">Remarquez les </w:t>
      </w:r>
      <w:r w:rsidR="009B50A5" w:rsidRPr="00730C08">
        <w:rPr>
          <w:sz w:val="28"/>
          <w:szCs w:val="28"/>
        </w:rPr>
        <w:t>bloc</w:t>
      </w:r>
      <w:r w:rsidRPr="00730C08">
        <w:rPr>
          <w:sz w:val="28"/>
          <w:szCs w:val="28"/>
        </w:rPr>
        <w:t>s en rouge pour attirer l’attention sur des problèmes potentiels.</w:t>
      </w:r>
    </w:p>
    <w:p w14:paraId="333CB3F2" w14:textId="77777777" w:rsidR="00DD78D8" w:rsidRPr="00730C08" w:rsidRDefault="00DD78D8" w:rsidP="00D2657B">
      <w:pPr>
        <w:rPr>
          <w:sz w:val="28"/>
          <w:szCs w:val="28"/>
        </w:rPr>
      </w:pPr>
    </w:p>
    <w:p w14:paraId="1C85D36A" w14:textId="58388B21" w:rsidR="005F3F7A" w:rsidRPr="00730C08" w:rsidRDefault="005F3F7A" w:rsidP="00D2657B">
      <w:pPr>
        <w:rPr>
          <w:sz w:val="28"/>
          <w:szCs w:val="28"/>
        </w:rPr>
      </w:pPr>
      <w:r w:rsidRPr="00730C08">
        <w:rPr>
          <w:sz w:val="28"/>
          <w:szCs w:val="28"/>
        </w:rPr>
        <w:t xml:space="preserve">Un </w:t>
      </w:r>
      <w:r w:rsidR="009B50A5" w:rsidRPr="00730C08">
        <w:rPr>
          <w:sz w:val="28"/>
          <w:szCs w:val="28"/>
        </w:rPr>
        <w:t>bloc</w:t>
      </w:r>
      <w:r w:rsidRPr="00730C08">
        <w:rPr>
          <w:sz w:val="28"/>
          <w:szCs w:val="28"/>
        </w:rPr>
        <w:t xml:space="preserve"> </w:t>
      </w:r>
      <w:r w:rsidRPr="00730C08">
        <w:rPr>
          <w:sz w:val="28"/>
          <w:szCs w:val="28"/>
          <w:highlight w:val="green"/>
        </w:rPr>
        <w:t>en vert</w:t>
      </w:r>
      <w:r w:rsidRPr="00730C08">
        <w:rPr>
          <w:sz w:val="28"/>
          <w:szCs w:val="28"/>
        </w:rPr>
        <w:t xml:space="preserve"> indique une valeur de qualité supérieure</w:t>
      </w:r>
    </w:p>
    <w:p w14:paraId="008A7AEC" w14:textId="11AC0FFA" w:rsidR="005F3F7A" w:rsidRPr="00730C08" w:rsidRDefault="005F3F7A" w:rsidP="00D2657B">
      <w:pPr>
        <w:rPr>
          <w:sz w:val="28"/>
          <w:szCs w:val="28"/>
        </w:rPr>
      </w:pPr>
      <w:r w:rsidRPr="00730C08">
        <w:rPr>
          <w:sz w:val="28"/>
          <w:szCs w:val="28"/>
        </w:rPr>
        <w:t xml:space="preserve">Un </w:t>
      </w:r>
      <w:r w:rsidR="009B50A5" w:rsidRPr="00730C08">
        <w:rPr>
          <w:sz w:val="28"/>
          <w:szCs w:val="28"/>
        </w:rPr>
        <w:t>bloc</w:t>
      </w:r>
      <w:r w:rsidRPr="00730C08">
        <w:rPr>
          <w:sz w:val="28"/>
          <w:szCs w:val="28"/>
        </w:rPr>
        <w:t xml:space="preserve"> </w:t>
      </w:r>
      <w:r w:rsidRPr="00730C08">
        <w:rPr>
          <w:sz w:val="28"/>
          <w:szCs w:val="28"/>
          <w:highlight w:val="lightGray"/>
        </w:rPr>
        <w:t>en gris</w:t>
      </w:r>
      <w:r w:rsidR="00DD78D8" w:rsidRPr="00730C08">
        <w:rPr>
          <w:sz w:val="28"/>
          <w:szCs w:val="28"/>
        </w:rPr>
        <w:t xml:space="preserve"> indique une valeur de qualité acceptable.</w:t>
      </w:r>
    </w:p>
    <w:p w14:paraId="5672EBE4" w14:textId="2FA9F590" w:rsidR="00DD78D8" w:rsidRPr="00730C08" w:rsidRDefault="00DD78D8" w:rsidP="00D2657B">
      <w:pPr>
        <w:rPr>
          <w:sz w:val="28"/>
          <w:szCs w:val="28"/>
        </w:rPr>
      </w:pPr>
      <w:r w:rsidRPr="00730C08">
        <w:rPr>
          <w:sz w:val="28"/>
          <w:szCs w:val="28"/>
        </w:rPr>
        <w:t xml:space="preserve">Un </w:t>
      </w:r>
      <w:r w:rsidR="009B50A5" w:rsidRPr="00730C08">
        <w:rPr>
          <w:sz w:val="28"/>
          <w:szCs w:val="28"/>
        </w:rPr>
        <w:t>bloc</w:t>
      </w:r>
      <w:r w:rsidRPr="00730C08">
        <w:rPr>
          <w:sz w:val="28"/>
          <w:szCs w:val="28"/>
        </w:rPr>
        <w:t xml:space="preserve"> </w:t>
      </w:r>
      <w:r w:rsidRPr="00730C08">
        <w:rPr>
          <w:sz w:val="28"/>
          <w:szCs w:val="28"/>
          <w:highlight w:val="red"/>
        </w:rPr>
        <w:t>en rouge</w:t>
      </w:r>
      <w:r w:rsidRPr="00730C08">
        <w:rPr>
          <w:sz w:val="28"/>
          <w:szCs w:val="28"/>
        </w:rPr>
        <w:t xml:space="preserve"> indique une valeur de qualité inacceptable ou absente.</w:t>
      </w:r>
    </w:p>
    <w:p w14:paraId="2DB50141" w14:textId="77777777" w:rsidR="00DD78D8" w:rsidRDefault="00DD78D8">
      <w:r>
        <w:br w:type="page"/>
      </w:r>
    </w:p>
    <w:p w14:paraId="0C030C95" w14:textId="7C47F1C2" w:rsidR="00DD78D8" w:rsidRDefault="00DD78D8" w:rsidP="00DD78D8">
      <w:pPr>
        <w:pStyle w:val="Titre3"/>
      </w:pPr>
      <w:bookmarkStart w:id="125" w:name="_Toc89455774"/>
      <w:r>
        <w:lastRenderedPageBreak/>
        <w:t>4.6.3</w:t>
      </w:r>
      <w:r w:rsidR="007833C2">
        <w:tab/>
      </w:r>
      <w:r>
        <w:t xml:space="preserve">Paramétrage des </w:t>
      </w:r>
      <w:r w:rsidR="009B50A5">
        <w:t>bloc</w:t>
      </w:r>
      <w:r>
        <w:t>s</w:t>
      </w:r>
      <w:bookmarkEnd w:id="125"/>
    </w:p>
    <w:p w14:paraId="2EA907A1" w14:textId="2596869A" w:rsidR="00DD78D8" w:rsidRPr="00730C08" w:rsidRDefault="00DD78D8" w:rsidP="00DD78D8">
      <w:pPr>
        <w:rPr>
          <w:sz w:val="28"/>
          <w:szCs w:val="28"/>
        </w:rPr>
      </w:pPr>
    </w:p>
    <w:p w14:paraId="1AB696FE" w14:textId="5FDA92C3" w:rsidR="00DD78D8" w:rsidRPr="00730C08" w:rsidRDefault="00DD78D8" w:rsidP="00DD78D8">
      <w:pPr>
        <w:rPr>
          <w:sz w:val="28"/>
          <w:szCs w:val="28"/>
        </w:rPr>
      </w:pPr>
      <w:r w:rsidRPr="00730C08">
        <w:rPr>
          <w:sz w:val="28"/>
          <w:szCs w:val="28"/>
        </w:rPr>
        <w:t xml:space="preserve">Vous pouvez modifier les paramètres de chaque </w:t>
      </w:r>
      <w:r w:rsidR="009B50A5" w:rsidRPr="00730C08">
        <w:rPr>
          <w:sz w:val="28"/>
          <w:szCs w:val="28"/>
        </w:rPr>
        <w:t>bloc</w:t>
      </w:r>
      <w:r w:rsidRPr="00730C08">
        <w:rPr>
          <w:sz w:val="28"/>
          <w:szCs w:val="28"/>
        </w:rPr>
        <w:t xml:space="preserve"> selon vos besoins.</w:t>
      </w:r>
    </w:p>
    <w:p w14:paraId="18234178" w14:textId="1280C818" w:rsidR="00DD78D8" w:rsidRPr="00730C08" w:rsidRDefault="00DD78D8" w:rsidP="00DD78D8">
      <w:pPr>
        <w:rPr>
          <w:sz w:val="28"/>
          <w:szCs w:val="28"/>
        </w:rPr>
      </w:pPr>
    </w:p>
    <w:p w14:paraId="71890221" w14:textId="0FE89264" w:rsidR="00DD78D8" w:rsidRPr="00730C08" w:rsidRDefault="00DD78D8" w:rsidP="00DD78D8">
      <w:pPr>
        <w:rPr>
          <w:sz w:val="28"/>
          <w:szCs w:val="28"/>
        </w:rPr>
      </w:pPr>
      <w:r w:rsidRPr="00730C08">
        <w:rPr>
          <w:sz w:val="28"/>
          <w:szCs w:val="28"/>
        </w:rPr>
        <w:t xml:space="preserve">Clic </w:t>
      </w:r>
      <w:r w:rsidR="00826244">
        <w:rPr>
          <w:sz w:val="28"/>
          <w:szCs w:val="28"/>
        </w:rPr>
        <w:t>d</w:t>
      </w:r>
      <w:r w:rsidRPr="00730C08">
        <w:rPr>
          <w:sz w:val="28"/>
          <w:szCs w:val="28"/>
        </w:rPr>
        <w:t xml:space="preserve">roit sur un </w:t>
      </w:r>
      <w:r w:rsidR="009B50A5" w:rsidRPr="00730C08">
        <w:rPr>
          <w:sz w:val="28"/>
          <w:szCs w:val="28"/>
        </w:rPr>
        <w:t>bloc</w:t>
      </w:r>
      <w:r w:rsidRPr="00730C08">
        <w:rPr>
          <w:sz w:val="28"/>
          <w:szCs w:val="28"/>
        </w:rPr>
        <w:t xml:space="preserve"> et choisir l’option</w:t>
      </w:r>
      <w:proofErr w:type="gramStart"/>
      <w:r w:rsidRPr="00730C08">
        <w:rPr>
          <w:sz w:val="28"/>
          <w:szCs w:val="28"/>
        </w:rPr>
        <w:t xml:space="preserve"> «</w:t>
      </w:r>
      <w:proofErr w:type="spellStart"/>
      <w:r w:rsidRPr="00730C08">
        <w:rPr>
          <w:sz w:val="28"/>
          <w:szCs w:val="28"/>
        </w:rPr>
        <w:t>Edit</w:t>
      </w:r>
      <w:proofErr w:type="spellEnd"/>
      <w:proofErr w:type="gramEnd"/>
      <w:r w:rsidRPr="00730C08">
        <w:rPr>
          <w:sz w:val="28"/>
          <w:szCs w:val="28"/>
        </w:rPr>
        <w:t xml:space="preserve"> block…»</w:t>
      </w:r>
    </w:p>
    <w:p w14:paraId="7B3137E3" w14:textId="77777777" w:rsidR="00A836C8" w:rsidRDefault="00DD78D8" w:rsidP="00A836C8">
      <w:pPr>
        <w:keepNext/>
      </w:pPr>
      <w:r w:rsidRPr="00730C08">
        <w:rPr>
          <w:noProof/>
          <w:sz w:val="28"/>
          <w:szCs w:val="28"/>
        </w:rPr>
        <w:drawing>
          <wp:inline distT="0" distB="0" distL="0" distR="0" wp14:anchorId="10E524EF" wp14:editId="41C69082">
            <wp:extent cx="3295238" cy="4600000"/>
            <wp:effectExtent l="0" t="0" r="63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95238" cy="4600000"/>
                    </a:xfrm>
                    <a:prstGeom prst="rect">
                      <a:avLst/>
                    </a:prstGeom>
                  </pic:spPr>
                </pic:pic>
              </a:graphicData>
            </a:graphic>
          </wp:inline>
        </w:drawing>
      </w:r>
    </w:p>
    <w:p w14:paraId="3694C9B0" w14:textId="2A81A755" w:rsidR="00DD78D8" w:rsidRPr="00730C08" w:rsidRDefault="00A836C8" w:rsidP="00A836C8">
      <w:pPr>
        <w:pStyle w:val="Lgende"/>
        <w:rPr>
          <w:sz w:val="28"/>
          <w:szCs w:val="28"/>
        </w:rPr>
      </w:pPr>
      <w:bookmarkStart w:id="126" w:name="_Toc89455862"/>
      <w:r>
        <w:t xml:space="preserve">Figure </w:t>
      </w:r>
      <w:r>
        <w:fldChar w:fldCharType="begin"/>
      </w:r>
      <w:r>
        <w:instrText xml:space="preserve"> SEQ Figure \* ARABIC </w:instrText>
      </w:r>
      <w:r>
        <w:fldChar w:fldCharType="separate"/>
      </w:r>
      <w:r w:rsidR="007F3FCF">
        <w:rPr>
          <w:noProof/>
        </w:rPr>
        <w:t>83</w:t>
      </w:r>
      <w:r>
        <w:fldChar w:fldCharType="end"/>
      </w:r>
      <w:r w:rsidRPr="00DE1E61">
        <w:t xml:space="preserve"> - OPC Scada Viewer : </w:t>
      </w:r>
      <w:r>
        <w:t>Edition d'un bloc</w:t>
      </w:r>
      <w:bookmarkEnd w:id="126"/>
    </w:p>
    <w:p w14:paraId="3A2B5D6A" w14:textId="14816D9E" w:rsidR="00F74423" w:rsidRDefault="00F74423">
      <w:r>
        <w:br w:type="page"/>
      </w:r>
    </w:p>
    <w:p w14:paraId="2DE72F2B" w14:textId="382B8BE5" w:rsidR="00DD78D8" w:rsidRDefault="00DD78D8" w:rsidP="00DD78D8">
      <w:pPr>
        <w:pStyle w:val="Titre4"/>
      </w:pPr>
      <w:r>
        <w:lastRenderedPageBreak/>
        <w:t>4.6.3.1</w:t>
      </w:r>
      <w:r w:rsidR="007833C2">
        <w:tab/>
      </w:r>
      <w:r w:rsidR="009B50A5">
        <w:t>Bloc</w:t>
      </w:r>
      <w:r w:rsidR="00F74423">
        <w:t xml:space="preserve"> </w:t>
      </w:r>
      <w:r>
        <w:t>Onglet Connection</w:t>
      </w:r>
    </w:p>
    <w:p w14:paraId="39D719A3" w14:textId="03129E03" w:rsidR="00DD78D8" w:rsidRDefault="00DD78D8" w:rsidP="00DD78D8"/>
    <w:p w14:paraId="407CC13F" w14:textId="77777777" w:rsidR="00A836C8" w:rsidRDefault="00DD78D8" w:rsidP="00A836C8">
      <w:pPr>
        <w:keepNext/>
      </w:pPr>
      <w:r>
        <w:rPr>
          <w:noProof/>
        </w:rPr>
        <w:drawing>
          <wp:inline distT="0" distB="0" distL="0" distR="0" wp14:anchorId="20A8E040" wp14:editId="09AFAF73">
            <wp:extent cx="3761905" cy="1647619"/>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61905" cy="1647619"/>
                    </a:xfrm>
                    <a:prstGeom prst="rect">
                      <a:avLst/>
                    </a:prstGeom>
                  </pic:spPr>
                </pic:pic>
              </a:graphicData>
            </a:graphic>
          </wp:inline>
        </w:drawing>
      </w:r>
    </w:p>
    <w:p w14:paraId="5F6CCBE5" w14:textId="1C49E7D9" w:rsidR="00DD78D8" w:rsidRPr="00A836C8" w:rsidRDefault="00A836C8" w:rsidP="00A836C8">
      <w:pPr>
        <w:pStyle w:val="Lgende"/>
        <w:rPr>
          <w:lang w:val="en-CA"/>
        </w:rPr>
      </w:pPr>
      <w:bookmarkStart w:id="127" w:name="_Toc89455863"/>
      <w:r w:rsidRPr="00A836C8">
        <w:rPr>
          <w:lang w:val="en-CA"/>
        </w:rPr>
        <w:t xml:space="preserve">Figure </w:t>
      </w:r>
      <w:r>
        <w:fldChar w:fldCharType="begin"/>
      </w:r>
      <w:r w:rsidRPr="00A836C8">
        <w:rPr>
          <w:lang w:val="en-CA"/>
        </w:rPr>
        <w:instrText xml:space="preserve"> SEQ Figure \* ARABIC </w:instrText>
      </w:r>
      <w:r>
        <w:fldChar w:fldCharType="separate"/>
      </w:r>
      <w:r w:rsidR="007F3FCF">
        <w:rPr>
          <w:noProof/>
          <w:lang w:val="en-CA"/>
        </w:rPr>
        <w:t>84</w:t>
      </w:r>
      <w:r>
        <w:fldChar w:fldCharType="end"/>
      </w:r>
      <w:r w:rsidRPr="00A836C8">
        <w:rPr>
          <w:lang w:val="en-CA"/>
        </w:rPr>
        <w:t xml:space="preserve"> - OPC Scada </w:t>
      </w:r>
      <w:proofErr w:type="gramStart"/>
      <w:r w:rsidRPr="00A836C8">
        <w:rPr>
          <w:lang w:val="en-CA"/>
        </w:rPr>
        <w:t>Viewer :</w:t>
      </w:r>
      <w:proofErr w:type="gramEnd"/>
      <w:r w:rsidRPr="00A836C8">
        <w:rPr>
          <w:lang w:val="en-CA"/>
        </w:rPr>
        <w:t xml:space="preserve"> Bloc, Onglet Connection</w:t>
      </w:r>
      <w:bookmarkEnd w:id="127"/>
    </w:p>
    <w:p w14:paraId="1C60BC5E" w14:textId="77777777" w:rsidR="00F74423" w:rsidRPr="00A836C8" w:rsidRDefault="00F74423" w:rsidP="00DD78D8">
      <w:pPr>
        <w:rPr>
          <w:sz w:val="28"/>
          <w:szCs w:val="28"/>
          <w:lang w:val="en-CA"/>
        </w:rPr>
      </w:pPr>
    </w:p>
    <w:p w14:paraId="5DC8046C" w14:textId="7A2F35F0" w:rsidR="00F74423" w:rsidRPr="00730C08" w:rsidRDefault="00F74423" w:rsidP="00F74423">
      <w:pPr>
        <w:rPr>
          <w:sz w:val="28"/>
          <w:szCs w:val="28"/>
        </w:rPr>
      </w:pPr>
      <w:r w:rsidRPr="00730C08">
        <w:rPr>
          <w:b/>
          <w:bCs/>
          <w:sz w:val="28"/>
          <w:szCs w:val="28"/>
        </w:rPr>
        <w:t>Active</w:t>
      </w:r>
      <w:r w:rsidRPr="00730C08">
        <w:rPr>
          <w:sz w:val="28"/>
          <w:szCs w:val="28"/>
        </w:rPr>
        <w:t xml:space="preserve"> - si cette option est activée, la valeur du tag sera récupérée du serveur OPC (ici </w:t>
      </w:r>
      <w:r w:rsidR="00924A53" w:rsidRPr="00924A53">
        <w:rPr>
          <w:sz w:val="28"/>
          <w:szCs w:val="28"/>
          <w:u w:val="single"/>
        </w:rPr>
        <w:t>Advanced Serial Data Logger</w:t>
      </w:r>
      <w:r w:rsidRPr="00730C08">
        <w:rPr>
          <w:sz w:val="28"/>
          <w:szCs w:val="28"/>
        </w:rPr>
        <w:t>).</w:t>
      </w:r>
    </w:p>
    <w:p w14:paraId="29B8EDE7" w14:textId="77777777" w:rsidR="00F74423" w:rsidRPr="00730C08" w:rsidRDefault="00F74423" w:rsidP="00F74423">
      <w:pPr>
        <w:rPr>
          <w:sz w:val="28"/>
          <w:szCs w:val="28"/>
        </w:rPr>
      </w:pPr>
    </w:p>
    <w:p w14:paraId="5D5E81DE" w14:textId="505DFD24" w:rsidR="00F74423" w:rsidRPr="00730C08" w:rsidRDefault="00F74423" w:rsidP="00F74423">
      <w:pPr>
        <w:rPr>
          <w:sz w:val="28"/>
          <w:szCs w:val="28"/>
        </w:rPr>
      </w:pPr>
      <w:proofErr w:type="spellStart"/>
      <w:r w:rsidRPr="00730C08">
        <w:rPr>
          <w:b/>
          <w:bCs/>
          <w:sz w:val="28"/>
          <w:szCs w:val="28"/>
        </w:rPr>
        <w:t>Udate</w:t>
      </w:r>
      <w:proofErr w:type="spellEnd"/>
      <w:r w:rsidRPr="00730C08">
        <w:rPr>
          <w:b/>
          <w:bCs/>
          <w:sz w:val="28"/>
          <w:szCs w:val="28"/>
        </w:rPr>
        <w:t xml:space="preserve"> rate</w:t>
      </w:r>
      <w:r w:rsidRPr="00730C08">
        <w:rPr>
          <w:sz w:val="28"/>
          <w:szCs w:val="28"/>
        </w:rPr>
        <w:t xml:space="preserve"> - le programme récupérera les valeurs du serveur OPC à la période spécifiée.</w:t>
      </w:r>
    </w:p>
    <w:p w14:paraId="40C52585" w14:textId="77777777" w:rsidR="00F74423" w:rsidRPr="00730C08" w:rsidRDefault="00F74423" w:rsidP="00F74423">
      <w:pPr>
        <w:rPr>
          <w:sz w:val="28"/>
          <w:szCs w:val="28"/>
        </w:rPr>
      </w:pPr>
    </w:p>
    <w:p w14:paraId="0DA90B4D" w14:textId="4BBFB4A1" w:rsidR="00F74423" w:rsidRPr="00730C08" w:rsidRDefault="00F74423" w:rsidP="00F74423">
      <w:pPr>
        <w:rPr>
          <w:sz w:val="28"/>
          <w:szCs w:val="28"/>
        </w:rPr>
      </w:pPr>
      <w:r w:rsidRPr="00730C08">
        <w:rPr>
          <w:b/>
          <w:bCs/>
          <w:sz w:val="28"/>
          <w:szCs w:val="28"/>
        </w:rPr>
        <w:t xml:space="preserve">Force </w:t>
      </w:r>
      <w:proofErr w:type="spellStart"/>
      <w:r w:rsidRPr="00730C08">
        <w:rPr>
          <w:b/>
          <w:bCs/>
          <w:sz w:val="28"/>
          <w:szCs w:val="28"/>
        </w:rPr>
        <w:t>read</w:t>
      </w:r>
      <w:proofErr w:type="spellEnd"/>
      <w:r w:rsidRPr="00730C08">
        <w:rPr>
          <w:sz w:val="28"/>
          <w:szCs w:val="28"/>
        </w:rPr>
        <w:t xml:space="preserve"> - si cette option est activée, le programme forcera la lecture d'une valeur de tag OPC à partir de l'OPC</w:t>
      </w:r>
    </w:p>
    <w:p w14:paraId="292340CC" w14:textId="77777777" w:rsidR="00F74423" w:rsidRPr="00730C08" w:rsidRDefault="00F74423" w:rsidP="00F74423">
      <w:pPr>
        <w:rPr>
          <w:sz w:val="28"/>
          <w:szCs w:val="28"/>
        </w:rPr>
      </w:pPr>
      <w:proofErr w:type="gramStart"/>
      <w:r w:rsidRPr="00730C08">
        <w:rPr>
          <w:sz w:val="28"/>
          <w:szCs w:val="28"/>
        </w:rPr>
        <w:t>serveur</w:t>
      </w:r>
      <w:proofErr w:type="gramEnd"/>
      <w:r w:rsidRPr="00730C08">
        <w:rPr>
          <w:sz w:val="28"/>
          <w:szCs w:val="28"/>
        </w:rPr>
        <w:t>. Sinon, le programme attendra des notifications concernant une mise à jour de valeur du serveur OPC.</w:t>
      </w:r>
    </w:p>
    <w:p w14:paraId="487991F3" w14:textId="56D40285" w:rsidR="00F74423" w:rsidRPr="00730C08" w:rsidRDefault="00F74423" w:rsidP="00F74423">
      <w:pPr>
        <w:rPr>
          <w:sz w:val="28"/>
          <w:szCs w:val="28"/>
        </w:rPr>
      </w:pPr>
      <w:r w:rsidRPr="00730C08">
        <w:rPr>
          <w:sz w:val="28"/>
          <w:szCs w:val="28"/>
        </w:rPr>
        <w:t>Ce mode de lecture peut être utile avec certains serveurs OPC distants.</w:t>
      </w:r>
    </w:p>
    <w:p w14:paraId="1E719C9C" w14:textId="77777777" w:rsidR="00F74423" w:rsidRPr="00730C08" w:rsidRDefault="00F74423" w:rsidP="00F74423">
      <w:pPr>
        <w:rPr>
          <w:sz w:val="28"/>
          <w:szCs w:val="28"/>
        </w:rPr>
      </w:pPr>
    </w:p>
    <w:p w14:paraId="7AE0E7D2" w14:textId="5E868CFF" w:rsidR="00F74423" w:rsidRPr="00730C08" w:rsidRDefault="00F74423" w:rsidP="00F74423">
      <w:pPr>
        <w:rPr>
          <w:sz w:val="28"/>
          <w:szCs w:val="28"/>
        </w:rPr>
      </w:pPr>
      <w:r w:rsidRPr="00730C08">
        <w:rPr>
          <w:b/>
          <w:bCs/>
          <w:sz w:val="28"/>
          <w:szCs w:val="28"/>
        </w:rPr>
        <w:t>Dead band %</w:t>
      </w:r>
      <w:r w:rsidRPr="00730C08">
        <w:rPr>
          <w:sz w:val="28"/>
          <w:szCs w:val="28"/>
        </w:rPr>
        <w:t xml:space="preserve"> - le champ contient la valeur de la bande morte en pourcentage. Si la valeur de la balise</w:t>
      </w:r>
    </w:p>
    <w:p w14:paraId="205D1FC1" w14:textId="7712B723" w:rsidR="00DD78D8" w:rsidRPr="00730C08" w:rsidRDefault="00F74423" w:rsidP="00F74423">
      <w:pPr>
        <w:rPr>
          <w:sz w:val="28"/>
          <w:szCs w:val="28"/>
        </w:rPr>
      </w:pPr>
      <w:proofErr w:type="gramStart"/>
      <w:r w:rsidRPr="00730C08">
        <w:rPr>
          <w:sz w:val="28"/>
          <w:szCs w:val="28"/>
        </w:rPr>
        <w:t>change</w:t>
      </w:r>
      <w:proofErr w:type="gramEnd"/>
      <w:r w:rsidRPr="00730C08">
        <w:rPr>
          <w:sz w:val="28"/>
          <w:szCs w:val="28"/>
        </w:rPr>
        <w:t xml:space="preserve"> à l’intérieur du pourcentage spécifié, le programme la considérera comme inchangée et la valeur de la balise </w:t>
      </w:r>
      <w:r w:rsidR="00C32A7B" w:rsidRPr="00730C08">
        <w:rPr>
          <w:sz w:val="28"/>
          <w:szCs w:val="28"/>
        </w:rPr>
        <w:t xml:space="preserve">ne </w:t>
      </w:r>
      <w:r w:rsidRPr="00730C08">
        <w:rPr>
          <w:sz w:val="28"/>
          <w:szCs w:val="28"/>
        </w:rPr>
        <w:t>sera pas mise à jour. La valeur par défaut est 0 pour cent.</w:t>
      </w:r>
    </w:p>
    <w:p w14:paraId="3F8298D2" w14:textId="7D183158" w:rsidR="00D01E19" w:rsidRDefault="00D01E19">
      <w:r>
        <w:br w:type="page"/>
      </w:r>
    </w:p>
    <w:p w14:paraId="361E0959" w14:textId="6C797395" w:rsidR="00F74423" w:rsidRPr="00D01E19" w:rsidRDefault="00F74423" w:rsidP="00F74423">
      <w:pPr>
        <w:pStyle w:val="Titre4"/>
      </w:pPr>
      <w:r w:rsidRPr="00D01E19">
        <w:lastRenderedPageBreak/>
        <w:t>4.6.3.1</w:t>
      </w:r>
      <w:r w:rsidR="007833C2">
        <w:tab/>
      </w:r>
      <w:proofErr w:type="gramStart"/>
      <w:r w:rsidR="009B50A5">
        <w:t>Bloc</w:t>
      </w:r>
      <w:r w:rsidRPr="00D01E19">
        <w:t xml:space="preserve">  Onglet</w:t>
      </w:r>
      <w:proofErr w:type="gramEnd"/>
      <w:r w:rsidRPr="00D01E19">
        <w:t xml:space="preserve"> </w:t>
      </w:r>
      <w:r w:rsidR="00D01E19" w:rsidRPr="00D01E19">
        <w:t>OPC Tag</w:t>
      </w:r>
    </w:p>
    <w:p w14:paraId="3CFC5277" w14:textId="77777777" w:rsidR="00F74423" w:rsidRPr="00D01E19" w:rsidRDefault="00F74423"/>
    <w:p w14:paraId="59AAB22B" w14:textId="00353A58" w:rsidR="00F74423" w:rsidRPr="00730C08" w:rsidRDefault="00D01E19">
      <w:pPr>
        <w:rPr>
          <w:sz w:val="28"/>
          <w:szCs w:val="28"/>
        </w:rPr>
      </w:pPr>
      <w:r w:rsidRPr="00730C08">
        <w:rPr>
          <w:sz w:val="28"/>
          <w:szCs w:val="28"/>
        </w:rPr>
        <w:t>Cet onglet permet d’associer une variable (TAG) en provenance du serveur SCADA d’</w:t>
      </w:r>
      <w:r w:rsidR="00924A53" w:rsidRPr="00924A53">
        <w:rPr>
          <w:sz w:val="28"/>
          <w:szCs w:val="28"/>
          <w:u w:val="single"/>
        </w:rPr>
        <w:t>Advanced Serial Data Logger</w:t>
      </w:r>
      <w:r w:rsidRPr="00730C08">
        <w:rPr>
          <w:sz w:val="28"/>
          <w:szCs w:val="28"/>
        </w:rPr>
        <w:t xml:space="preserve"> à un </w:t>
      </w:r>
      <w:r w:rsidR="009B50A5" w:rsidRPr="00730C08">
        <w:rPr>
          <w:sz w:val="28"/>
          <w:szCs w:val="28"/>
        </w:rPr>
        <w:t>bloc</w:t>
      </w:r>
      <w:r w:rsidRPr="00730C08">
        <w:rPr>
          <w:sz w:val="28"/>
          <w:szCs w:val="28"/>
        </w:rPr>
        <w:t>.</w:t>
      </w:r>
    </w:p>
    <w:p w14:paraId="2F63FFFC" w14:textId="77777777" w:rsidR="00A836C8" w:rsidRDefault="00D01E19" w:rsidP="00A836C8">
      <w:pPr>
        <w:keepNext/>
      </w:pPr>
      <w:r>
        <w:rPr>
          <w:noProof/>
        </w:rPr>
        <w:drawing>
          <wp:inline distT="0" distB="0" distL="0" distR="0" wp14:anchorId="4C15F124" wp14:editId="006A06D3">
            <wp:extent cx="4953000" cy="3920022"/>
            <wp:effectExtent l="0" t="0" r="0" b="4445"/>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105"/>
                    <a:stretch>
                      <a:fillRect/>
                    </a:stretch>
                  </pic:blipFill>
                  <pic:spPr>
                    <a:xfrm>
                      <a:off x="0" y="0"/>
                      <a:ext cx="5013625" cy="3968003"/>
                    </a:xfrm>
                    <a:prstGeom prst="rect">
                      <a:avLst/>
                    </a:prstGeom>
                  </pic:spPr>
                </pic:pic>
              </a:graphicData>
            </a:graphic>
          </wp:inline>
        </w:drawing>
      </w:r>
    </w:p>
    <w:p w14:paraId="5D7480DE" w14:textId="25AC35FD" w:rsidR="00D01E19" w:rsidRPr="00A836C8" w:rsidRDefault="00A836C8" w:rsidP="00A836C8">
      <w:pPr>
        <w:pStyle w:val="Lgende"/>
        <w:rPr>
          <w:lang w:val="en-CA"/>
        </w:rPr>
      </w:pPr>
      <w:bookmarkStart w:id="128" w:name="_Toc89455864"/>
      <w:r w:rsidRPr="00A836C8">
        <w:rPr>
          <w:lang w:val="en-CA"/>
        </w:rPr>
        <w:t xml:space="preserve">Figure </w:t>
      </w:r>
      <w:r>
        <w:fldChar w:fldCharType="begin"/>
      </w:r>
      <w:r w:rsidRPr="00A836C8">
        <w:rPr>
          <w:lang w:val="en-CA"/>
        </w:rPr>
        <w:instrText xml:space="preserve"> SEQ Figure \* ARABIC </w:instrText>
      </w:r>
      <w:r>
        <w:fldChar w:fldCharType="separate"/>
      </w:r>
      <w:r w:rsidR="007F3FCF">
        <w:rPr>
          <w:noProof/>
          <w:lang w:val="en-CA"/>
        </w:rPr>
        <w:t>85</w:t>
      </w:r>
      <w:r>
        <w:fldChar w:fldCharType="end"/>
      </w:r>
      <w:r w:rsidRPr="00A836C8">
        <w:rPr>
          <w:lang w:val="en-CA"/>
        </w:rPr>
        <w:t xml:space="preserve"> - OPC Scada </w:t>
      </w:r>
      <w:proofErr w:type="gramStart"/>
      <w:r w:rsidRPr="00A836C8">
        <w:rPr>
          <w:lang w:val="en-CA"/>
        </w:rPr>
        <w:t>Viewer :</w:t>
      </w:r>
      <w:proofErr w:type="gramEnd"/>
      <w:r w:rsidRPr="00A836C8">
        <w:rPr>
          <w:lang w:val="en-CA"/>
        </w:rPr>
        <w:t xml:space="preserve"> Bloc, Onglet OPC tag</w:t>
      </w:r>
      <w:bookmarkEnd w:id="128"/>
    </w:p>
    <w:p w14:paraId="0CD731D2" w14:textId="7E94843F" w:rsidR="00F74423" w:rsidRPr="00A836C8" w:rsidRDefault="00F74423">
      <w:pPr>
        <w:rPr>
          <w:lang w:val="en-CA"/>
        </w:rPr>
      </w:pPr>
    </w:p>
    <w:p w14:paraId="6D88293D" w14:textId="1BA30C36" w:rsidR="00D01E19" w:rsidRPr="00A836C8" w:rsidRDefault="00D01E19">
      <w:pPr>
        <w:rPr>
          <w:lang w:val="en-CA"/>
        </w:rPr>
      </w:pPr>
      <w:r w:rsidRPr="00A836C8">
        <w:rPr>
          <w:lang w:val="en-CA"/>
        </w:rPr>
        <w:br w:type="page"/>
      </w:r>
    </w:p>
    <w:p w14:paraId="3EEE6403" w14:textId="61A1C6A1" w:rsidR="00D01E19" w:rsidRPr="00730C08" w:rsidRDefault="00D01E19" w:rsidP="00D01E19">
      <w:pPr>
        <w:pStyle w:val="Paragraphedeliste"/>
        <w:numPr>
          <w:ilvl w:val="0"/>
          <w:numId w:val="41"/>
        </w:numPr>
        <w:rPr>
          <w:noProof/>
          <w:sz w:val="28"/>
          <w:szCs w:val="28"/>
        </w:rPr>
      </w:pPr>
      <w:r w:rsidRPr="00730C08">
        <w:rPr>
          <w:noProof/>
          <w:sz w:val="28"/>
          <w:szCs w:val="28"/>
        </w:rPr>
        <w:lastRenderedPageBreak/>
        <w:t>Cliquer le bouton [Refresh] pour mettre à jour la liste des serveurs OPC visible</w:t>
      </w:r>
      <w:r w:rsidR="00501420" w:rsidRPr="00730C08">
        <w:rPr>
          <w:noProof/>
          <w:sz w:val="28"/>
          <w:szCs w:val="28"/>
        </w:rPr>
        <w:t>.</w:t>
      </w:r>
    </w:p>
    <w:p w14:paraId="3C23420A" w14:textId="150BE2B7" w:rsidR="00D01E19" w:rsidRPr="00730C08" w:rsidRDefault="00D01E19" w:rsidP="00D01E19">
      <w:pPr>
        <w:pStyle w:val="Paragraphedeliste"/>
        <w:numPr>
          <w:ilvl w:val="0"/>
          <w:numId w:val="41"/>
        </w:numPr>
        <w:rPr>
          <w:noProof/>
          <w:sz w:val="28"/>
          <w:szCs w:val="28"/>
        </w:rPr>
      </w:pPr>
      <w:r w:rsidRPr="00730C08">
        <w:rPr>
          <w:noProof/>
          <w:sz w:val="28"/>
          <w:szCs w:val="28"/>
        </w:rPr>
        <w:t>Cliquer sur le nom</w:t>
      </w:r>
      <w:r w:rsidR="00C32A7B" w:rsidRPr="00730C08">
        <w:rPr>
          <w:noProof/>
          <w:sz w:val="28"/>
          <w:szCs w:val="28"/>
        </w:rPr>
        <w:t xml:space="preserve"> </w:t>
      </w:r>
      <w:r w:rsidRPr="00730C08">
        <w:rPr>
          <w:noProof/>
          <w:sz w:val="28"/>
          <w:szCs w:val="28"/>
        </w:rPr>
        <w:t xml:space="preserve">du serveur OPC associé à </w:t>
      </w:r>
      <w:r w:rsidR="00924A53" w:rsidRPr="00924A53">
        <w:rPr>
          <w:noProof/>
          <w:sz w:val="28"/>
          <w:szCs w:val="28"/>
          <w:u w:val="single"/>
        </w:rPr>
        <w:t>Advanced Serial Data Logger</w:t>
      </w:r>
      <w:r w:rsidRPr="00730C08">
        <w:rPr>
          <w:noProof/>
          <w:sz w:val="28"/>
          <w:szCs w:val="28"/>
        </w:rPr>
        <w:t xml:space="preserve"> (asd</w:t>
      </w:r>
      <w:r w:rsidR="00501420" w:rsidRPr="00730C08">
        <w:rPr>
          <w:noProof/>
          <w:sz w:val="28"/>
          <w:szCs w:val="28"/>
        </w:rPr>
        <w:t>log.*****).</w:t>
      </w:r>
    </w:p>
    <w:p w14:paraId="4977593E" w14:textId="4871922F" w:rsidR="00501420" w:rsidRPr="00730C08" w:rsidRDefault="00501420" w:rsidP="00D01E19">
      <w:pPr>
        <w:pStyle w:val="Paragraphedeliste"/>
        <w:numPr>
          <w:ilvl w:val="0"/>
          <w:numId w:val="41"/>
        </w:numPr>
        <w:rPr>
          <w:noProof/>
          <w:sz w:val="28"/>
          <w:szCs w:val="28"/>
        </w:rPr>
      </w:pPr>
      <w:r w:rsidRPr="00730C08">
        <w:rPr>
          <w:noProof/>
          <w:sz w:val="28"/>
          <w:szCs w:val="28"/>
        </w:rPr>
        <w:t>Cliquer le bouton [Connect to the server] pour récupérer la liste des tags disponibles.</w:t>
      </w:r>
    </w:p>
    <w:p w14:paraId="4801F176" w14:textId="66C203CD" w:rsidR="00501420" w:rsidRPr="00730C08" w:rsidRDefault="00501420" w:rsidP="00D01E19">
      <w:pPr>
        <w:pStyle w:val="Paragraphedeliste"/>
        <w:numPr>
          <w:ilvl w:val="0"/>
          <w:numId w:val="41"/>
        </w:numPr>
        <w:rPr>
          <w:noProof/>
          <w:sz w:val="28"/>
          <w:szCs w:val="28"/>
        </w:rPr>
      </w:pPr>
      <w:r w:rsidRPr="00730C08">
        <w:rPr>
          <w:noProof/>
          <w:sz w:val="28"/>
          <w:szCs w:val="28"/>
        </w:rPr>
        <w:t>Cliquer sur le nom du tag (variable) désiré</w:t>
      </w:r>
    </w:p>
    <w:p w14:paraId="61B9F975" w14:textId="689A4CF0" w:rsidR="00501420" w:rsidRPr="00730C08" w:rsidRDefault="00501420" w:rsidP="00D01E19">
      <w:pPr>
        <w:pStyle w:val="Paragraphedeliste"/>
        <w:numPr>
          <w:ilvl w:val="0"/>
          <w:numId w:val="41"/>
        </w:numPr>
        <w:rPr>
          <w:noProof/>
          <w:sz w:val="28"/>
          <w:szCs w:val="28"/>
        </w:rPr>
      </w:pPr>
      <w:r w:rsidRPr="00730C08">
        <w:rPr>
          <w:noProof/>
          <w:sz w:val="28"/>
          <w:szCs w:val="28"/>
        </w:rPr>
        <w:t>Vérifier les informations sur le tag</w:t>
      </w:r>
    </w:p>
    <w:p w14:paraId="028678B8" w14:textId="0FC2D582" w:rsidR="00501420" w:rsidRPr="00730C08" w:rsidRDefault="00501420" w:rsidP="00D01E19">
      <w:pPr>
        <w:pStyle w:val="Paragraphedeliste"/>
        <w:numPr>
          <w:ilvl w:val="0"/>
          <w:numId w:val="41"/>
        </w:numPr>
        <w:rPr>
          <w:noProof/>
          <w:sz w:val="28"/>
          <w:szCs w:val="28"/>
        </w:rPr>
      </w:pPr>
      <w:r w:rsidRPr="00730C08">
        <w:rPr>
          <w:noProof/>
          <w:sz w:val="28"/>
          <w:szCs w:val="28"/>
        </w:rPr>
        <w:t>Cliquer sur le bouton [OK]</w:t>
      </w:r>
    </w:p>
    <w:p w14:paraId="211C1045" w14:textId="77777777" w:rsidR="00D01E19" w:rsidRDefault="00D01E19">
      <w:pPr>
        <w:rPr>
          <w:noProof/>
        </w:rPr>
      </w:pPr>
    </w:p>
    <w:p w14:paraId="4827BE09" w14:textId="77777777" w:rsidR="002D1477" w:rsidRDefault="00D01E19" w:rsidP="002D1477">
      <w:pPr>
        <w:keepNext/>
      </w:pPr>
      <w:r w:rsidRPr="002D1477">
        <w:rPr>
          <w:noProof/>
        </w:rPr>
        <w:drawing>
          <wp:inline distT="0" distB="0" distL="0" distR="0" wp14:anchorId="365F963C" wp14:editId="4E0C3340">
            <wp:extent cx="5219700" cy="6292487"/>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32538" cy="6307964"/>
                    </a:xfrm>
                    <a:prstGeom prst="rect">
                      <a:avLst/>
                    </a:prstGeom>
                  </pic:spPr>
                </pic:pic>
              </a:graphicData>
            </a:graphic>
          </wp:inline>
        </w:drawing>
      </w:r>
    </w:p>
    <w:p w14:paraId="476EA07D" w14:textId="194BE51F" w:rsidR="00D01E19" w:rsidRDefault="002D1477" w:rsidP="002D1477">
      <w:pPr>
        <w:pStyle w:val="Lgende"/>
      </w:pPr>
      <w:bookmarkStart w:id="129" w:name="_Toc89455865"/>
      <w:r>
        <w:t xml:space="preserve">Figure </w:t>
      </w:r>
      <w:r>
        <w:fldChar w:fldCharType="begin"/>
      </w:r>
      <w:r>
        <w:instrText xml:space="preserve"> SEQ Figure \* ARABIC </w:instrText>
      </w:r>
      <w:r>
        <w:fldChar w:fldCharType="separate"/>
      </w:r>
      <w:r w:rsidR="007F3FCF">
        <w:rPr>
          <w:noProof/>
        </w:rPr>
        <w:t>86</w:t>
      </w:r>
      <w:r>
        <w:fldChar w:fldCharType="end"/>
      </w:r>
      <w:r w:rsidRPr="00F1113E">
        <w:t xml:space="preserve"> - Source manuel OPC SCADA Viewer</w:t>
      </w:r>
      <w:r>
        <w:t xml:space="preserve"> : Bloc, onglet OPC tag paramètres</w:t>
      </w:r>
      <w:bookmarkEnd w:id="129"/>
    </w:p>
    <w:p w14:paraId="47E48199" w14:textId="1490C373" w:rsidR="00EB44BC" w:rsidRDefault="00EB44BC">
      <w:r>
        <w:br w:type="page"/>
      </w:r>
    </w:p>
    <w:p w14:paraId="10A6DED5" w14:textId="77777777" w:rsidR="00501420" w:rsidRDefault="00501420"/>
    <w:p w14:paraId="64BCCA56" w14:textId="54118702" w:rsidR="00501420" w:rsidRPr="00D01E19" w:rsidRDefault="00501420" w:rsidP="00501420">
      <w:pPr>
        <w:pStyle w:val="Titre4"/>
      </w:pPr>
      <w:r w:rsidRPr="00D01E19">
        <w:t>4.6.3.</w:t>
      </w:r>
      <w:r>
        <w:t>2</w:t>
      </w:r>
      <w:r w:rsidR="007833C2">
        <w:tab/>
      </w:r>
      <w:r w:rsidR="009B50A5">
        <w:t>Bloc</w:t>
      </w:r>
      <w:r w:rsidRPr="00D01E19">
        <w:t xml:space="preserve"> Onglet </w:t>
      </w:r>
      <w:r>
        <w:t>Image options</w:t>
      </w:r>
    </w:p>
    <w:p w14:paraId="2E1B3493" w14:textId="4516ED00" w:rsidR="00501420" w:rsidRDefault="00501420"/>
    <w:p w14:paraId="1B8EEF2C" w14:textId="6F58237D" w:rsidR="005F114A" w:rsidRPr="00ED2D71" w:rsidRDefault="005F114A">
      <w:pPr>
        <w:rPr>
          <w:sz w:val="28"/>
          <w:szCs w:val="28"/>
        </w:rPr>
      </w:pPr>
      <w:r w:rsidRPr="00ED2D71">
        <w:rPr>
          <w:sz w:val="28"/>
          <w:szCs w:val="28"/>
        </w:rPr>
        <w:t>Composantes d’un bloc :</w:t>
      </w:r>
    </w:p>
    <w:p w14:paraId="5EC6970A" w14:textId="77777777" w:rsidR="002D1477" w:rsidRDefault="005F114A" w:rsidP="002D1477">
      <w:pPr>
        <w:keepNext/>
      </w:pPr>
      <w:r>
        <w:rPr>
          <w:noProof/>
        </w:rPr>
        <w:drawing>
          <wp:inline distT="0" distB="0" distL="0" distR="0" wp14:anchorId="11F1747A" wp14:editId="770E221E">
            <wp:extent cx="2695238" cy="1457143"/>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95238" cy="1457143"/>
                    </a:xfrm>
                    <a:prstGeom prst="rect">
                      <a:avLst/>
                    </a:prstGeom>
                  </pic:spPr>
                </pic:pic>
              </a:graphicData>
            </a:graphic>
          </wp:inline>
        </w:drawing>
      </w:r>
    </w:p>
    <w:p w14:paraId="039D4CD4" w14:textId="7091CEB0" w:rsidR="002D1477" w:rsidRDefault="002D1477" w:rsidP="002D1477">
      <w:pPr>
        <w:pStyle w:val="Lgende"/>
      </w:pPr>
      <w:bookmarkStart w:id="130" w:name="_Toc89455866"/>
      <w:r>
        <w:t xml:space="preserve">Figure </w:t>
      </w:r>
      <w:r>
        <w:fldChar w:fldCharType="begin"/>
      </w:r>
      <w:r>
        <w:instrText xml:space="preserve"> SEQ Figure \* ARABIC </w:instrText>
      </w:r>
      <w:r>
        <w:fldChar w:fldCharType="separate"/>
      </w:r>
      <w:r w:rsidR="007F3FCF">
        <w:rPr>
          <w:noProof/>
        </w:rPr>
        <w:t>87</w:t>
      </w:r>
      <w:r>
        <w:fldChar w:fldCharType="end"/>
      </w:r>
      <w:r>
        <w:t xml:space="preserve"> - OPC Scada Viewer : Bloc, description des zones</w:t>
      </w:r>
      <w:bookmarkEnd w:id="130"/>
    </w:p>
    <w:p w14:paraId="59D871E8" w14:textId="77777777" w:rsidR="002D1477" w:rsidRDefault="00ED2D71" w:rsidP="002D1477">
      <w:pPr>
        <w:keepNext/>
      </w:pPr>
      <w:r>
        <w:rPr>
          <w:noProof/>
        </w:rPr>
        <w:drawing>
          <wp:inline distT="0" distB="0" distL="0" distR="0" wp14:anchorId="50B71B82" wp14:editId="1BA73993">
            <wp:extent cx="3495238" cy="2380952"/>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95238" cy="2380952"/>
                    </a:xfrm>
                    <a:prstGeom prst="rect">
                      <a:avLst/>
                    </a:prstGeom>
                  </pic:spPr>
                </pic:pic>
              </a:graphicData>
            </a:graphic>
          </wp:inline>
        </w:drawing>
      </w:r>
    </w:p>
    <w:p w14:paraId="4848AE0A" w14:textId="7F1AC0A7" w:rsidR="005F114A" w:rsidRPr="004D6E57" w:rsidRDefault="002D1477" w:rsidP="002D1477">
      <w:pPr>
        <w:pStyle w:val="Lgende"/>
      </w:pPr>
      <w:bookmarkStart w:id="131" w:name="_Toc89455867"/>
      <w:r>
        <w:t xml:space="preserve">Figure </w:t>
      </w:r>
      <w:r>
        <w:fldChar w:fldCharType="begin"/>
      </w:r>
      <w:r>
        <w:instrText xml:space="preserve"> SEQ Figure \* ARABIC </w:instrText>
      </w:r>
      <w:r>
        <w:fldChar w:fldCharType="separate"/>
      </w:r>
      <w:r w:rsidR="007F3FCF">
        <w:rPr>
          <w:noProof/>
        </w:rPr>
        <w:t>88</w:t>
      </w:r>
      <w:r>
        <w:fldChar w:fldCharType="end"/>
      </w:r>
      <w:r w:rsidRPr="0025677F">
        <w:t xml:space="preserve"> - </w:t>
      </w:r>
      <w:r>
        <w:t xml:space="preserve">OPC Scada Viewer : Bloc descriptions des zones, </w:t>
      </w:r>
      <w:r w:rsidRPr="0025677F">
        <w:t>Source manuel OPC SCADA Viewer</w:t>
      </w:r>
      <w:bookmarkEnd w:id="131"/>
    </w:p>
    <w:p w14:paraId="638A1429" w14:textId="20306685" w:rsidR="005F114A" w:rsidRPr="00ED2D71" w:rsidRDefault="005F114A">
      <w:pPr>
        <w:rPr>
          <w:sz w:val="28"/>
          <w:szCs w:val="28"/>
        </w:rPr>
      </w:pPr>
      <w:r w:rsidRPr="00ED2D71">
        <w:rPr>
          <w:sz w:val="28"/>
          <w:szCs w:val="28"/>
        </w:rPr>
        <w:t>Pour la réglette de surveillance</w:t>
      </w:r>
      <w:r w:rsidR="00C32A7B" w:rsidRPr="00ED2D71">
        <w:rPr>
          <w:sz w:val="28"/>
          <w:szCs w:val="28"/>
        </w:rPr>
        <w:t>,</w:t>
      </w:r>
      <w:r w:rsidRPr="00ED2D71">
        <w:rPr>
          <w:sz w:val="28"/>
          <w:szCs w:val="28"/>
        </w:rPr>
        <w:t xml:space="preserve"> la propriété</w:t>
      </w:r>
      <w:proofErr w:type="gramStart"/>
      <w:r w:rsidRPr="00ED2D71">
        <w:rPr>
          <w:sz w:val="28"/>
          <w:szCs w:val="28"/>
        </w:rPr>
        <w:t xml:space="preserve"> «</w:t>
      </w:r>
      <w:proofErr w:type="spellStart"/>
      <w:r w:rsidRPr="00ED2D71">
        <w:rPr>
          <w:sz w:val="28"/>
          <w:szCs w:val="28"/>
        </w:rPr>
        <w:t>indicator</w:t>
      </w:r>
      <w:proofErr w:type="spellEnd"/>
      <w:proofErr w:type="gramEnd"/>
      <w:r w:rsidRPr="00ED2D71">
        <w:rPr>
          <w:sz w:val="28"/>
          <w:szCs w:val="28"/>
        </w:rPr>
        <w:t>» est masqué</w:t>
      </w:r>
      <w:r w:rsidR="00C32A7B" w:rsidRPr="00ED2D71">
        <w:rPr>
          <w:sz w:val="28"/>
          <w:szCs w:val="28"/>
        </w:rPr>
        <w:t>e</w:t>
      </w:r>
      <w:r w:rsidRPr="00ED2D71">
        <w:rPr>
          <w:sz w:val="28"/>
          <w:szCs w:val="28"/>
        </w:rPr>
        <w:t xml:space="preserve"> en minimisant la hauteur du bloc. Ceci permet d’avoir des blocs plus compacts</w:t>
      </w:r>
      <w:r w:rsidR="00C32A7B" w:rsidRPr="00ED2D71">
        <w:rPr>
          <w:sz w:val="28"/>
          <w:szCs w:val="28"/>
        </w:rPr>
        <w:t>,</w:t>
      </w:r>
      <w:r w:rsidRPr="00ED2D71">
        <w:rPr>
          <w:sz w:val="28"/>
          <w:szCs w:val="28"/>
        </w:rPr>
        <w:t xml:space="preserve"> car en général</w:t>
      </w:r>
      <w:proofErr w:type="gramStart"/>
      <w:r w:rsidRPr="00ED2D71">
        <w:rPr>
          <w:sz w:val="28"/>
          <w:szCs w:val="28"/>
        </w:rPr>
        <w:t xml:space="preserve"> «</w:t>
      </w:r>
      <w:proofErr w:type="spellStart"/>
      <w:r w:rsidRPr="00ED2D71">
        <w:rPr>
          <w:sz w:val="28"/>
          <w:szCs w:val="28"/>
        </w:rPr>
        <w:t>indicator</w:t>
      </w:r>
      <w:proofErr w:type="spellEnd"/>
      <w:proofErr w:type="gramEnd"/>
      <w:r w:rsidRPr="00ED2D71">
        <w:rPr>
          <w:sz w:val="28"/>
          <w:szCs w:val="28"/>
        </w:rPr>
        <w:t>» et «Value» affiche la même chose</w:t>
      </w:r>
      <w:r w:rsidR="00C32A7B" w:rsidRPr="00ED2D71">
        <w:rPr>
          <w:sz w:val="28"/>
          <w:szCs w:val="28"/>
        </w:rPr>
        <w:t>,</w:t>
      </w:r>
      <w:r w:rsidRPr="00ED2D71">
        <w:rPr>
          <w:sz w:val="28"/>
          <w:szCs w:val="28"/>
        </w:rPr>
        <w:t xml:space="preserve"> mais dans un format différent.</w:t>
      </w:r>
    </w:p>
    <w:p w14:paraId="5EDA5311" w14:textId="77777777" w:rsidR="005F114A" w:rsidRPr="00ED2D71" w:rsidRDefault="005F114A">
      <w:pPr>
        <w:rPr>
          <w:sz w:val="28"/>
          <w:szCs w:val="28"/>
        </w:rPr>
      </w:pPr>
    </w:p>
    <w:p w14:paraId="67F08F86" w14:textId="2C5C6BE0" w:rsidR="009B50A5" w:rsidRPr="00ED2D71" w:rsidRDefault="009B50A5">
      <w:pPr>
        <w:rPr>
          <w:sz w:val="28"/>
          <w:szCs w:val="28"/>
        </w:rPr>
      </w:pPr>
      <w:r w:rsidRPr="00ED2D71">
        <w:rPr>
          <w:sz w:val="28"/>
          <w:szCs w:val="28"/>
        </w:rPr>
        <w:t>Selon le type d</w:t>
      </w:r>
      <w:r w:rsidR="00847FB8" w:rsidRPr="00ED2D71">
        <w:rPr>
          <w:sz w:val="28"/>
          <w:szCs w:val="28"/>
        </w:rPr>
        <w:t xml:space="preserve">e </w:t>
      </w:r>
      <w:r w:rsidRPr="00ED2D71">
        <w:rPr>
          <w:sz w:val="28"/>
          <w:szCs w:val="28"/>
        </w:rPr>
        <w:t>bloc, jusqu’à 10 propriétés peuvent être configurées pour en modifi</w:t>
      </w:r>
      <w:r w:rsidR="005F114A" w:rsidRPr="00ED2D71">
        <w:rPr>
          <w:sz w:val="28"/>
          <w:szCs w:val="28"/>
        </w:rPr>
        <w:t xml:space="preserve">er </w:t>
      </w:r>
      <w:r w:rsidRPr="00ED2D71">
        <w:rPr>
          <w:sz w:val="28"/>
          <w:szCs w:val="28"/>
        </w:rPr>
        <w:t>l’apparence ou le comportement.</w:t>
      </w:r>
    </w:p>
    <w:p w14:paraId="3AAB1892" w14:textId="7F1B69C1" w:rsidR="009B50A5" w:rsidRPr="00ED2D71" w:rsidRDefault="00055767" w:rsidP="009B50A5">
      <w:pPr>
        <w:pStyle w:val="Paragraphedeliste"/>
        <w:numPr>
          <w:ilvl w:val="0"/>
          <w:numId w:val="42"/>
        </w:numPr>
        <w:rPr>
          <w:sz w:val="28"/>
          <w:szCs w:val="28"/>
        </w:rPr>
      </w:pPr>
      <w:r>
        <w:rPr>
          <w:b/>
          <w:bCs/>
          <w:sz w:val="28"/>
          <w:szCs w:val="28"/>
        </w:rPr>
        <w:t xml:space="preserve">1) </w:t>
      </w:r>
      <w:proofErr w:type="spellStart"/>
      <w:r w:rsidR="009B50A5" w:rsidRPr="00ED2D71">
        <w:rPr>
          <w:b/>
          <w:bCs/>
          <w:sz w:val="28"/>
          <w:szCs w:val="28"/>
        </w:rPr>
        <w:t>Caption</w:t>
      </w:r>
      <w:proofErr w:type="spellEnd"/>
      <w:r w:rsidR="005F114A" w:rsidRPr="00ED2D71">
        <w:rPr>
          <w:sz w:val="28"/>
          <w:szCs w:val="28"/>
        </w:rPr>
        <w:t> : Contenu, couleur et bordure du libellé du bloc.</w:t>
      </w:r>
    </w:p>
    <w:p w14:paraId="52CF6F36" w14:textId="36ACDA1A" w:rsidR="009B50A5" w:rsidRPr="00ED2D71" w:rsidRDefault="00055767" w:rsidP="009B50A5">
      <w:pPr>
        <w:pStyle w:val="Paragraphedeliste"/>
        <w:numPr>
          <w:ilvl w:val="0"/>
          <w:numId w:val="42"/>
        </w:numPr>
        <w:rPr>
          <w:sz w:val="28"/>
          <w:szCs w:val="28"/>
        </w:rPr>
      </w:pPr>
      <w:r>
        <w:rPr>
          <w:b/>
          <w:bCs/>
          <w:sz w:val="28"/>
          <w:szCs w:val="28"/>
        </w:rPr>
        <w:t xml:space="preserve">2) </w:t>
      </w:r>
      <w:r w:rsidR="009B50A5" w:rsidRPr="00ED2D71">
        <w:rPr>
          <w:b/>
          <w:bCs/>
          <w:sz w:val="28"/>
          <w:szCs w:val="28"/>
        </w:rPr>
        <w:t>State</w:t>
      </w:r>
      <w:r w:rsidR="00C811D2" w:rsidRPr="00ED2D71">
        <w:rPr>
          <w:sz w:val="28"/>
          <w:szCs w:val="28"/>
        </w:rPr>
        <w:t> : Afficheur de l’état actif ou inactif du bloc.</w:t>
      </w:r>
    </w:p>
    <w:p w14:paraId="45EF760E" w14:textId="770E8770" w:rsidR="009B50A5" w:rsidRDefault="00055767" w:rsidP="009B50A5">
      <w:pPr>
        <w:pStyle w:val="Paragraphedeliste"/>
        <w:numPr>
          <w:ilvl w:val="0"/>
          <w:numId w:val="42"/>
        </w:numPr>
        <w:rPr>
          <w:sz w:val="28"/>
          <w:szCs w:val="28"/>
        </w:rPr>
      </w:pPr>
      <w:r>
        <w:rPr>
          <w:b/>
          <w:bCs/>
          <w:sz w:val="28"/>
          <w:szCs w:val="28"/>
        </w:rPr>
        <w:t xml:space="preserve">3) </w:t>
      </w:r>
      <w:r w:rsidR="009B50A5" w:rsidRPr="00ED2D71">
        <w:rPr>
          <w:b/>
          <w:bCs/>
          <w:sz w:val="28"/>
          <w:szCs w:val="28"/>
        </w:rPr>
        <w:t>Indicator</w:t>
      </w:r>
      <w:r w:rsidR="00C811D2" w:rsidRPr="00ED2D71">
        <w:rPr>
          <w:sz w:val="28"/>
          <w:szCs w:val="28"/>
        </w:rPr>
        <w:t xml:space="preserve"> : </w:t>
      </w:r>
      <w:r w:rsidR="00D219DF" w:rsidRPr="00ED2D71">
        <w:rPr>
          <w:sz w:val="28"/>
          <w:szCs w:val="28"/>
        </w:rPr>
        <w:t>Affichage de type graphique des valeurs (45 modèles différents).</w:t>
      </w:r>
    </w:p>
    <w:p w14:paraId="4C763294" w14:textId="77777777" w:rsidR="00055767" w:rsidRPr="00ED2D71" w:rsidRDefault="00055767" w:rsidP="00055767">
      <w:pPr>
        <w:pStyle w:val="Paragraphedeliste"/>
        <w:numPr>
          <w:ilvl w:val="0"/>
          <w:numId w:val="42"/>
        </w:numPr>
        <w:rPr>
          <w:b/>
          <w:bCs/>
          <w:sz w:val="28"/>
          <w:szCs w:val="28"/>
        </w:rPr>
      </w:pPr>
      <w:r>
        <w:rPr>
          <w:b/>
          <w:bCs/>
          <w:sz w:val="28"/>
          <w:szCs w:val="28"/>
        </w:rPr>
        <w:t xml:space="preserve">4) </w:t>
      </w:r>
      <w:r w:rsidRPr="00ED2D71">
        <w:rPr>
          <w:b/>
          <w:bCs/>
          <w:sz w:val="28"/>
          <w:szCs w:val="28"/>
        </w:rPr>
        <w:t>Windows </w:t>
      </w:r>
      <w:r w:rsidRPr="00ED2D71">
        <w:rPr>
          <w:sz w:val="28"/>
          <w:szCs w:val="28"/>
        </w:rPr>
        <w:t>: Couleur de fond et position du bloc</w:t>
      </w:r>
      <w:r>
        <w:rPr>
          <w:sz w:val="28"/>
          <w:szCs w:val="28"/>
        </w:rPr>
        <w:t xml:space="preserve"> complet</w:t>
      </w:r>
      <w:r w:rsidRPr="00ED2D71">
        <w:rPr>
          <w:sz w:val="28"/>
          <w:szCs w:val="28"/>
        </w:rPr>
        <w:t>.</w:t>
      </w:r>
    </w:p>
    <w:p w14:paraId="3928482B" w14:textId="4BF7EB8E" w:rsidR="009B50A5" w:rsidRDefault="00055767" w:rsidP="009B50A5">
      <w:pPr>
        <w:pStyle w:val="Paragraphedeliste"/>
        <w:numPr>
          <w:ilvl w:val="0"/>
          <w:numId w:val="42"/>
        </w:numPr>
        <w:rPr>
          <w:sz w:val="28"/>
          <w:szCs w:val="28"/>
        </w:rPr>
      </w:pPr>
      <w:r>
        <w:rPr>
          <w:b/>
          <w:bCs/>
          <w:sz w:val="28"/>
          <w:szCs w:val="28"/>
        </w:rPr>
        <w:t xml:space="preserve">5) </w:t>
      </w:r>
      <w:r w:rsidR="009B50A5" w:rsidRPr="00ED2D71">
        <w:rPr>
          <w:b/>
          <w:bCs/>
          <w:sz w:val="28"/>
          <w:szCs w:val="28"/>
        </w:rPr>
        <w:t>Value</w:t>
      </w:r>
      <w:r w:rsidR="00D219DF" w:rsidRPr="00ED2D71">
        <w:rPr>
          <w:sz w:val="28"/>
          <w:szCs w:val="28"/>
        </w:rPr>
        <w:t> : Affichage de la valeur et alertes</w:t>
      </w:r>
      <w:r w:rsidR="00847FB8" w:rsidRPr="00ED2D71">
        <w:rPr>
          <w:sz w:val="28"/>
          <w:szCs w:val="28"/>
        </w:rPr>
        <w:t>.</w:t>
      </w:r>
    </w:p>
    <w:p w14:paraId="0A75C870" w14:textId="38111F68" w:rsidR="00055767" w:rsidRDefault="00055767" w:rsidP="00055767">
      <w:pPr>
        <w:pStyle w:val="Paragraphedeliste"/>
        <w:numPr>
          <w:ilvl w:val="0"/>
          <w:numId w:val="42"/>
        </w:numPr>
        <w:rPr>
          <w:sz w:val="28"/>
          <w:szCs w:val="28"/>
        </w:rPr>
      </w:pPr>
      <w:r>
        <w:rPr>
          <w:b/>
          <w:bCs/>
          <w:sz w:val="28"/>
          <w:szCs w:val="28"/>
        </w:rPr>
        <w:t xml:space="preserve">6) </w:t>
      </w:r>
      <w:r w:rsidRPr="00ED2D71">
        <w:rPr>
          <w:b/>
          <w:bCs/>
          <w:sz w:val="28"/>
          <w:szCs w:val="28"/>
        </w:rPr>
        <w:t>Border</w:t>
      </w:r>
      <w:r w:rsidRPr="00ED2D71">
        <w:rPr>
          <w:sz w:val="28"/>
          <w:szCs w:val="28"/>
        </w:rPr>
        <w:t> : Couleur et bordure du bloc.</w:t>
      </w:r>
    </w:p>
    <w:p w14:paraId="765E79E8" w14:textId="77777777" w:rsidR="00055767" w:rsidRPr="00ED2D71" w:rsidRDefault="00055767" w:rsidP="00055767">
      <w:pPr>
        <w:pStyle w:val="Paragraphedeliste"/>
        <w:numPr>
          <w:ilvl w:val="0"/>
          <w:numId w:val="42"/>
        </w:numPr>
        <w:rPr>
          <w:sz w:val="28"/>
          <w:szCs w:val="28"/>
        </w:rPr>
      </w:pPr>
      <w:r>
        <w:rPr>
          <w:b/>
          <w:bCs/>
          <w:sz w:val="28"/>
          <w:szCs w:val="28"/>
        </w:rPr>
        <w:t xml:space="preserve">7) </w:t>
      </w:r>
      <w:r w:rsidRPr="00ED2D71">
        <w:rPr>
          <w:b/>
          <w:bCs/>
          <w:sz w:val="28"/>
          <w:szCs w:val="28"/>
        </w:rPr>
        <w:t>Maximum</w:t>
      </w:r>
      <w:r w:rsidRPr="00ED2D71">
        <w:rPr>
          <w:sz w:val="28"/>
          <w:szCs w:val="28"/>
        </w:rPr>
        <w:t> : Affichage de la valeur maximum reçue et alertes.</w:t>
      </w:r>
    </w:p>
    <w:p w14:paraId="5D1F5685" w14:textId="179F7215" w:rsidR="009B50A5" w:rsidRPr="00ED2D71" w:rsidRDefault="00055767" w:rsidP="009B50A5">
      <w:pPr>
        <w:pStyle w:val="Paragraphedeliste"/>
        <w:numPr>
          <w:ilvl w:val="0"/>
          <w:numId w:val="42"/>
        </w:numPr>
        <w:rPr>
          <w:sz w:val="28"/>
          <w:szCs w:val="28"/>
        </w:rPr>
      </w:pPr>
      <w:r>
        <w:rPr>
          <w:b/>
          <w:bCs/>
          <w:sz w:val="28"/>
          <w:szCs w:val="28"/>
        </w:rPr>
        <w:t xml:space="preserve">8) </w:t>
      </w:r>
      <w:r w:rsidR="009B50A5" w:rsidRPr="00ED2D71">
        <w:rPr>
          <w:b/>
          <w:bCs/>
          <w:sz w:val="28"/>
          <w:szCs w:val="28"/>
        </w:rPr>
        <w:t>Minimum</w:t>
      </w:r>
      <w:r w:rsidR="00D219DF" w:rsidRPr="00ED2D71">
        <w:rPr>
          <w:sz w:val="28"/>
          <w:szCs w:val="28"/>
        </w:rPr>
        <w:t> : Affichage de la valeur minimum reçue</w:t>
      </w:r>
      <w:r w:rsidR="00847FB8" w:rsidRPr="00ED2D71">
        <w:rPr>
          <w:sz w:val="28"/>
          <w:szCs w:val="28"/>
        </w:rPr>
        <w:t xml:space="preserve"> et alertes.</w:t>
      </w:r>
    </w:p>
    <w:p w14:paraId="676CDBA4" w14:textId="072E85D4" w:rsidR="009B50A5" w:rsidRPr="00ED2D71" w:rsidRDefault="009B50A5" w:rsidP="009B50A5">
      <w:pPr>
        <w:pStyle w:val="Paragraphedeliste"/>
        <w:numPr>
          <w:ilvl w:val="0"/>
          <w:numId w:val="42"/>
        </w:numPr>
        <w:rPr>
          <w:sz w:val="28"/>
          <w:szCs w:val="28"/>
        </w:rPr>
      </w:pPr>
      <w:proofErr w:type="spellStart"/>
      <w:r w:rsidRPr="00ED2D71">
        <w:rPr>
          <w:b/>
          <w:bCs/>
          <w:sz w:val="28"/>
          <w:szCs w:val="28"/>
        </w:rPr>
        <w:t>Scale</w:t>
      </w:r>
      <w:proofErr w:type="spellEnd"/>
      <w:r w:rsidR="00D219DF" w:rsidRPr="00ED2D71">
        <w:rPr>
          <w:sz w:val="28"/>
          <w:szCs w:val="28"/>
        </w:rPr>
        <w:t xml:space="preserve"> : </w:t>
      </w:r>
      <w:r w:rsidR="00CE020B" w:rsidRPr="00ED2D71">
        <w:rPr>
          <w:sz w:val="28"/>
          <w:szCs w:val="28"/>
        </w:rPr>
        <w:t xml:space="preserve">Équations </w:t>
      </w:r>
      <w:r w:rsidR="00D219DF" w:rsidRPr="00ED2D71">
        <w:rPr>
          <w:sz w:val="28"/>
          <w:szCs w:val="28"/>
        </w:rPr>
        <w:t xml:space="preserve">pour </w:t>
      </w:r>
      <w:r w:rsidR="00CE020B" w:rsidRPr="00ED2D71">
        <w:rPr>
          <w:sz w:val="28"/>
          <w:szCs w:val="28"/>
        </w:rPr>
        <w:t>modifier</w:t>
      </w:r>
      <w:r w:rsidR="00D219DF" w:rsidRPr="00ED2D71">
        <w:rPr>
          <w:sz w:val="28"/>
          <w:szCs w:val="28"/>
        </w:rPr>
        <w:t xml:space="preserve"> l’échelle des valeurs affichées</w:t>
      </w:r>
      <w:r w:rsidR="00055767">
        <w:rPr>
          <w:sz w:val="28"/>
          <w:szCs w:val="28"/>
        </w:rPr>
        <w:t xml:space="preserve"> (non visible)</w:t>
      </w:r>
      <w:r w:rsidR="00D219DF" w:rsidRPr="00ED2D71">
        <w:rPr>
          <w:sz w:val="28"/>
          <w:szCs w:val="28"/>
        </w:rPr>
        <w:t>.</w:t>
      </w:r>
    </w:p>
    <w:p w14:paraId="533BAB55" w14:textId="40F24648" w:rsidR="009B50A5" w:rsidRPr="00ED2D71" w:rsidRDefault="009B50A5" w:rsidP="009B50A5">
      <w:pPr>
        <w:pStyle w:val="Paragraphedeliste"/>
        <w:numPr>
          <w:ilvl w:val="0"/>
          <w:numId w:val="42"/>
        </w:numPr>
        <w:rPr>
          <w:sz w:val="28"/>
          <w:szCs w:val="28"/>
        </w:rPr>
      </w:pPr>
      <w:r w:rsidRPr="00ED2D71">
        <w:rPr>
          <w:b/>
          <w:bCs/>
          <w:sz w:val="28"/>
          <w:szCs w:val="28"/>
        </w:rPr>
        <w:t>Scripts</w:t>
      </w:r>
      <w:r w:rsidR="00D219DF" w:rsidRPr="00ED2D71">
        <w:rPr>
          <w:sz w:val="28"/>
          <w:szCs w:val="28"/>
        </w:rPr>
        <w:t> : Langage</w:t>
      </w:r>
      <w:r w:rsidR="00847FB8" w:rsidRPr="00ED2D71">
        <w:rPr>
          <w:sz w:val="28"/>
          <w:szCs w:val="28"/>
        </w:rPr>
        <w:t xml:space="preserve"> de programmation </w:t>
      </w:r>
      <w:r w:rsidR="00D219DF" w:rsidRPr="00ED2D71">
        <w:rPr>
          <w:sz w:val="28"/>
          <w:szCs w:val="28"/>
        </w:rPr>
        <w:t xml:space="preserve">de type </w:t>
      </w:r>
      <w:r w:rsidR="00847FB8" w:rsidRPr="00ED2D71">
        <w:rPr>
          <w:sz w:val="28"/>
          <w:szCs w:val="28"/>
        </w:rPr>
        <w:t>V</w:t>
      </w:r>
      <w:r w:rsidR="00D219DF" w:rsidRPr="00ED2D71">
        <w:rPr>
          <w:sz w:val="28"/>
          <w:szCs w:val="28"/>
        </w:rPr>
        <w:t xml:space="preserve">isual </w:t>
      </w:r>
      <w:r w:rsidR="00847FB8" w:rsidRPr="00ED2D71">
        <w:rPr>
          <w:sz w:val="28"/>
          <w:szCs w:val="28"/>
        </w:rPr>
        <w:t>B</w:t>
      </w:r>
      <w:r w:rsidR="00D219DF" w:rsidRPr="00ED2D71">
        <w:rPr>
          <w:sz w:val="28"/>
          <w:szCs w:val="28"/>
        </w:rPr>
        <w:t xml:space="preserve">asic pour </w:t>
      </w:r>
      <w:r w:rsidR="00CE020B" w:rsidRPr="00ED2D71">
        <w:rPr>
          <w:sz w:val="28"/>
          <w:szCs w:val="28"/>
        </w:rPr>
        <w:t>modifier les valeurs affichées</w:t>
      </w:r>
      <w:r w:rsidR="00055767">
        <w:rPr>
          <w:sz w:val="28"/>
          <w:szCs w:val="28"/>
        </w:rPr>
        <w:t xml:space="preserve"> (non visible)</w:t>
      </w:r>
      <w:r w:rsidR="00CE020B" w:rsidRPr="00ED2D71">
        <w:rPr>
          <w:sz w:val="28"/>
          <w:szCs w:val="28"/>
        </w:rPr>
        <w:t>.</w:t>
      </w:r>
      <w:r w:rsidR="00055767">
        <w:rPr>
          <w:sz w:val="28"/>
          <w:szCs w:val="28"/>
        </w:rPr>
        <w:t xml:space="preserve"> </w:t>
      </w:r>
    </w:p>
    <w:p w14:paraId="18EA858B" w14:textId="77777777" w:rsidR="009B50A5" w:rsidRPr="00D219DF" w:rsidRDefault="009B50A5"/>
    <w:p w14:paraId="01A0F8F9" w14:textId="77777777" w:rsidR="002D1477" w:rsidRDefault="00EB44BC" w:rsidP="002D1477">
      <w:pPr>
        <w:keepNext/>
      </w:pPr>
      <w:r>
        <w:rPr>
          <w:noProof/>
        </w:rPr>
        <w:drawing>
          <wp:inline distT="0" distB="0" distL="0" distR="0" wp14:anchorId="1D244A9C" wp14:editId="144EFB3F">
            <wp:extent cx="5304762" cy="2209524"/>
            <wp:effectExtent l="0" t="0" r="0" b="635"/>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109"/>
                    <a:stretch>
                      <a:fillRect/>
                    </a:stretch>
                  </pic:blipFill>
                  <pic:spPr>
                    <a:xfrm>
                      <a:off x="0" y="0"/>
                      <a:ext cx="5304762" cy="2209524"/>
                    </a:xfrm>
                    <a:prstGeom prst="rect">
                      <a:avLst/>
                    </a:prstGeom>
                  </pic:spPr>
                </pic:pic>
              </a:graphicData>
            </a:graphic>
          </wp:inline>
        </w:drawing>
      </w:r>
    </w:p>
    <w:p w14:paraId="02DADF0D" w14:textId="2E332E32" w:rsidR="00EB44BC" w:rsidRPr="002D1477" w:rsidRDefault="002D1477" w:rsidP="002D1477">
      <w:pPr>
        <w:pStyle w:val="Lgende"/>
        <w:rPr>
          <w:lang w:val="en-CA"/>
        </w:rPr>
      </w:pPr>
      <w:bookmarkStart w:id="132" w:name="_Toc89455868"/>
      <w:r w:rsidRPr="002D1477">
        <w:rPr>
          <w:lang w:val="en-CA"/>
        </w:rPr>
        <w:t xml:space="preserve">Figure </w:t>
      </w:r>
      <w:r>
        <w:fldChar w:fldCharType="begin"/>
      </w:r>
      <w:r w:rsidRPr="002D1477">
        <w:rPr>
          <w:lang w:val="en-CA"/>
        </w:rPr>
        <w:instrText xml:space="preserve"> SEQ Figure \* ARABIC </w:instrText>
      </w:r>
      <w:r>
        <w:fldChar w:fldCharType="separate"/>
      </w:r>
      <w:r w:rsidR="007F3FCF">
        <w:rPr>
          <w:noProof/>
          <w:lang w:val="en-CA"/>
        </w:rPr>
        <w:t>89</w:t>
      </w:r>
      <w:r>
        <w:fldChar w:fldCharType="end"/>
      </w:r>
      <w:r w:rsidRPr="002D1477">
        <w:rPr>
          <w:lang w:val="en-CA"/>
        </w:rPr>
        <w:t xml:space="preserve"> - OPC Scada </w:t>
      </w:r>
      <w:proofErr w:type="gramStart"/>
      <w:r w:rsidRPr="002D1477">
        <w:rPr>
          <w:lang w:val="en-CA"/>
        </w:rPr>
        <w:t>Viewer :</w:t>
      </w:r>
      <w:proofErr w:type="gramEnd"/>
      <w:r w:rsidRPr="002D1477">
        <w:rPr>
          <w:lang w:val="en-CA"/>
        </w:rPr>
        <w:t xml:space="preserve"> </w:t>
      </w:r>
      <w:r w:rsidR="00AF64DD">
        <w:rPr>
          <w:lang w:val="en-CA"/>
        </w:rPr>
        <w:t xml:space="preserve">Bloc, </w:t>
      </w:r>
      <w:r w:rsidRPr="002D1477">
        <w:rPr>
          <w:lang w:val="en-CA"/>
        </w:rPr>
        <w:t>Onglet Images</w:t>
      </w:r>
      <w:bookmarkEnd w:id="132"/>
    </w:p>
    <w:p w14:paraId="50F721AB" w14:textId="6AA820C8" w:rsidR="00EB44BC" w:rsidRPr="002D1477" w:rsidRDefault="00EB44BC">
      <w:pPr>
        <w:rPr>
          <w:lang w:val="en-CA"/>
        </w:rPr>
      </w:pPr>
    </w:p>
    <w:p w14:paraId="58FC18E2" w14:textId="77777777" w:rsidR="00B30DE5" w:rsidRDefault="00CE020B" w:rsidP="00B30DE5">
      <w:pPr>
        <w:keepNext/>
      </w:pPr>
      <w:r>
        <w:rPr>
          <w:noProof/>
        </w:rPr>
        <w:drawing>
          <wp:inline distT="0" distB="0" distL="0" distR="0" wp14:anchorId="30755781" wp14:editId="20AAC309">
            <wp:extent cx="5352381" cy="2419048"/>
            <wp:effectExtent l="0" t="0" r="127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352381" cy="2419048"/>
                    </a:xfrm>
                    <a:prstGeom prst="rect">
                      <a:avLst/>
                    </a:prstGeom>
                  </pic:spPr>
                </pic:pic>
              </a:graphicData>
            </a:graphic>
          </wp:inline>
        </w:drawing>
      </w:r>
    </w:p>
    <w:p w14:paraId="4EFE7BB6" w14:textId="16AC6CB8" w:rsidR="00CE020B" w:rsidRPr="00B30DE5" w:rsidRDefault="00B30DE5" w:rsidP="00B30DE5">
      <w:pPr>
        <w:pStyle w:val="Lgende"/>
        <w:rPr>
          <w:lang w:val="en-CA"/>
        </w:rPr>
      </w:pPr>
      <w:bookmarkStart w:id="133" w:name="_Toc89455869"/>
      <w:r w:rsidRPr="00B30DE5">
        <w:rPr>
          <w:lang w:val="en-CA"/>
        </w:rPr>
        <w:t xml:space="preserve">Figure </w:t>
      </w:r>
      <w:r>
        <w:fldChar w:fldCharType="begin"/>
      </w:r>
      <w:r w:rsidRPr="00B30DE5">
        <w:rPr>
          <w:lang w:val="en-CA"/>
        </w:rPr>
        <w:instrText xml:space="preserve"> SEQ Figure \* ARABIC </w:instrText>
      </w:r>
      <w:r>
        <w:fldChar w:fldCharType="separate"/>
      </w:r>
      <w:r w:rsidR="007F3FCF">
        <w:rPr>
          <w:noProof/>
          <w:lang w:val="en-CA"/>
        </w:rPr>
        <w:t>90</w:t>
      </w:r>
      <w:r>
        <w:fldChar w:fldCharType="end"/>
      </w:r>
      <w:r w:rsidRPr="00B30DE5">
        <w:rPr>
          <w:lang w:val="en-CA"/>
        </w:rPr>
        <w:t xml:space="preserve"> - OPC Scada </w:t>
      </w:r>
      <w:proofErr w:type="gramStart"/>
      <w:r w:rsidRPr="00B30DE5">
        <w:rPr>
          <w:lang w:val="en-CA"/>
        </w:rPr>
        <w:t>Viewer :</w:t>
      </w:r>
      <w:proofErr w:type="gramEnd"/>
      <w:r w:rsidRPr="00B30DE5">
        <w:rPr>
          <w:lang w:val="en-CA"/>
        </w:rPr>
        <w:t xml:space="preserve"> </w:t>
      </w:r>
      <w:r w:rsidR="00AF64DD">
        <w:rPr>
          <w:lang w:val="en-CA"/>
        </w:rPr>
        <w:t xml:space="preserve">Bloc, </w:t>
      </w:r>
      <w:r w:rsidRPr="00B30DE5">
        <w:rPr>
          <w:lang w:val="en-CA"/>
        </w:rPr>
        <w:t xml:space="preserve">Onglet Images Option, item Window </w:t>
      </w:r>
      <w:proofErr w:type="spellStart"/>
      <w:r w:rsidRPr="00B30DE5">
        <w:rPr>
          <w:lang w:val="en-CA"/>
        </w:rPr>
        <w:t>paramètres</w:t>
      </w:r>
      <w:bookmarkEnd w:id="133"/>
      <w:proofErr w:type="spellEnd"/>
    </w:p>
    <w:p w14:paraId="5FC02DFF" w14:textId="249EA8DE" w:rsidR="00CE020B" w:rsidRPr="00B30DE5" w:rsidRDefault="00CE020B">
      <w:pPr>
        <w:rPr>
          <w:lang w:val="en-CA"/>
        </w:rPr>
      </w:pPr>
    </w:p>
    <w:p w14:paraId="781B6108" w14:textId="77777777" w:rsidR="007F3FCF" w:rsidRDefault="00CE020B" w:rsidP="007F3FCF">
      <w:pPr>
        <w:keepNext/>
      </w:pPr>
      <w:r>
        <w:rPr>
          <w:noProof/>
        </w:rPr>
        <w:drawing>
          <wp:inline distT="0" distB="0" distL="0" distR="0" wp14:anchorId="2C649514" wp14:editId="29B7E92C">
            <wp:extent cx="5400000" cy="196190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00" cy="1961905"/>
                    </a:xfrm>
                    <a:prstGeom prst="rect">
                      <a:avLst/>
                    </a:prstGeom>
                  </pic:spPr>
                </pic:pic>
              </a:graphicData>
            </a:graphic>
          </wp:inline>
        </w:drawing>
      </w:r>
    </w:p>
    <w:p w14:paraId="75C10524" w14:textId="146CB763" w:rsidR="00CE020B" w:rsidRDefault="007F3FCF" w:rsidP="007F3FCF">
      <w:pPr>
        <w:pStyle w:val="Lgende"/>
      </w:pPr>
      <w:bookmarkStart w:id="134" w:name="_Toc89455870"/>
      <w:r>
        <w:t xml:space="preserve">Figure </w:t>
      </w:r>
      <w:r>
        <w:fldChar w:fldCharType="begin"/>
      </w:r>
      <w:r>
        <w:instrText xml:space="preserve"> SEQ Figure \* ARABIC </w:instrText>
      </w:r>
      <w:r>
        <w:fldChar w:fldCharType="separate"/>
      </w:r>
      <w:r>
        <w:rPr>
          <w:noProof/>
        </w:rPr>
        <w:t>91</w:t>
      </w:r>
      <w:r>
        <w:fldChar w:fldCharType="end"/>
      </w:r>
      <w:r w:rsidRPr="009175CB">
        <w:t xml:space="preserve"> - OPC Scada Viewer : Bloc, Onglet Images Option, item </w:t>
      </w:r>
      <w:r>
        <w:t>Border paramètres</w:t>
      </w:r>
      <w:bookmarkEnd w:id="134"/>
    </w:p>
    <w:p w14:paraId="340A3A59" w14:textId="1C25F919" w:rsidR="00CE020B" w:rsidRDefault="00CE020B"/>
    <w:p w14:paraId="200EDAB3" w14:textId="77777777" w:rsidR="007F3FCF" w:rsidRDefault="00CE020B" w:rsidP="007F3FCF">
      <w:pPr>
        <w:keepNext/>
      </w:pPr>
      <w:r>
        <w:rPr>
          <w:noProof/>
        </w:rPr>
        <w:lastRenderedPageBreak/>
        <w:drawing>
          <wp:inline distT="0" distB="0" distL="0" distR="0" wp14:anchorId="15BCB165" wp14:editId="02EE21AC">
            <wp:extent cx="5361905" cy="2800000"/>
            <wp:effectExtent l="0" t="0" r="0" b="63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361905" cy="2800000"/>
                    </a:xfrm>
                    <a:prstGeom prst="rect">
                      <a:avLst/>
                    </a:prstGeom>
                  </pic:spPr>
                </pic:pic>
              </a:graphicData>
            </a:graphic>
          </wp:inline>
        </w:drawing>
      </w:r>
    </w:p>
    <w:p w14:paraId="77D1F86A" w14:textId="1119C5A5" w:rsidR="00CE020B" w:rsidRDefault="007F3FCF" w:rsidP="007F3FCF">
      <w:pPr>
        <w:pStyle w:val="Lgende"/>
      </w:pPr>
      <w:bookmarkStart w:id="135" w:name="_Toc89455871"/>
      <w:r>
        <w:t xml:space="preserve">Figure </w:t>
      </w:r>
      <w:r>
        <w:fldChar w:fldCharType="begin"/>
      </w:r>
      <w:r>
        <w:instrText xml:space="preserve"> SEQ Figure \* ARABIC </w:instrText>
      </w:r>
      <w:r>
        <w:fldChar w:fldCharType="separate"/>
      </w:r>
      <w:r>
        <w:rPr>
          <w:noProof/>
        </w:rPr>
        <w:t>92</w:t>
      </w:r>
      <w:r>
        <w:fldChar w:fldCharType="end"/>
      </w:r>
      <w:r w:rsidRPr="008B3C9D">
        <w:t xml:space="preserve"> - OPC Scada Viewer : Bloc, Onglet Images Option, item </w:t>
      </w:r>
      <w:proofErr w:type="spellStart"/>
      <w:r>
        <w:t>Caption</w:t>
      </w:r>
      <w:proofErr w:type="spellEnd"/>
      <w:r>
        <w:t xml:space="preserve"> paramètres</w:t>
      </w:r>
      <w:bookmarkEnd w:id="135"/>
    </w:p>
    <w:p w14:paraId="56A69AB5" w14:textId="424559A9" w:rsidR="00CE020B" w:rsidRDefault="00CE020B"/>
    <w:p w14:paraId="3E52DABD" w14:textId="77777777" w:rsidR="007F3FCF" w:rsidRDefault="00CE020B" w:rsidP="007F3FCF">
      <w:pPr>
        <w:keepNext/>
      </w:pPr>
      <w:r>
        <w:rPr>
          <w:noProof/>
        </w:rPr>
        <w:drawing>
          <wp:inline distT="0" distB="0" distL="0" distR="0" wp14:anchorId="202EC52D" wp14:editId="3D4F2092">
            <wp:extent cx="5466667" cy="1571429"/>
            <wp:effectExtent l="0" t="0" r="127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66667" cy="1571429"/>
                    </a:xfrm>
                    <a:prstGeom prst="rect">
                      <a:avLst/>
                    </a:prstGeom>
                  </pic:spPr>
                </pic:pic>
              </a:graphicData>
            </a:graphic>
          </wp:inline>
        </w:drawing>
      </w:r>
    </w:p>
    <w:p w14:paraId="798D8D78" w14:textId="4562AB65" w:rsidR="00CE020B" w:rsidRPr="007F3FCF" w:rsidRDefault="007F3FCF" w:rsidP="007F3FCF">
      <w:pPr>
        <w:pStyle w:val="Lgende"/>
        <w:rPr>
          <w:lang w:val="en-CA"/>
        </w:rPr>
      </w:pPr>
      <w:bookmarkStart w:id="136" w:name="_Toc89455872"/>
      <w:r w:rsidRPr="007F3FCF">
        <w:rPr>
          <w:lang w:val="en-CA"/>
        </w:rPr>
        <w:t xml:space="preserve">Figure </w:t>
      </w:r>
      <w:r>
        <w:fldChar w:fldCharType="begin"/>
      </w:r>
      <w:r w:rsidRPr="007F3FCF">
        <w:rPr>
          <w:lang w:val="en-CA"/>
        </w:rPr>
        <w:instrText xml:space="preserve"> SEQ Figure \* ARABIC </w:instrText>
      </w:r>
      <w:r>
        <w:fldChar w:fldCharType="separate"/>
      </w:r>
      <w:r>
        <w:rPr>
          <w:noProof/>
          <w:lang w:val="en-CA"/>
        </w:rPr>
        <w:t>93</w:t>
      </w:r>
      <w:r>
        <w:fldChar w:fldCharType="end"/>
      </w:r>
      <w:r w:rsidRPr="007F3FCF">
        <w:rPr>
          <w:lang w:val="en-CA"/>
        </w:rPr>
        <w:t xml:space="preserve"> - OPC Scada </w:t>
      </w:r>
      <w:proofErr w:type="gramStart"/>
      <w:r w:rsidRPr="007F3FCF">
        <w:rPr>
          <w:lang w:val="en-CA"/>
        </w:rPr>
        <w:t>Viewer :</w:t>
      </w:r>
      <w:proofErr w:type="gramEnd"/>
      <w:r w:rsidRPr="007F3FCF">
        <w:rPr>
          <w:lang w:val="en-CA"/>
        </w:rPr>
        <w:t xml:space="preserve"> Bloc, Onglet Images Option, item State </w:t>
      </w:r>
      <w:proofErr w:type="spellStart"/>
      <w:r w:rsidRPr="007F3FCF">
        <w:rPr>
          <w:lang w:val="en-CA"/>
        </w:rPr>
        <w:t>paramètres</w:t>
      </w:r>
      <w:bookmarkEnd w:id="136"/>
      <w:proofErr w:type="spellEnd"/>
    </w:p>
    <w:p w14:paraId="4B467F73" w14:textId="2B42133C" w:rsidR="00CE020B" w:rsidRPr="007F3FCF" w:rsidRDefault="00CE020B">
      <w:pPr>
        <w:rPr>
          <w:lang w:val="en-CA"/>
        </w:rPr>
      </w:pPr>
    </w:p>
    <w:p w14:paraId="20E8B532" w14:textId="297F0303" w:rsidR="00055767" w:rsidRPr="007F3FCF" w:rsidRDefault="00055767">
      <w:pPr>
        <w:rPr>
          <w:lang w:val="en-CA"/>
        </w:rPr>
      </w:pPr>
      <w:r w:rsidRPr="007F3FCF">
        <w:rPr>
          <w:lang w:val="en-CA"/>
        </w:rPr>
        <w:br w:type="page"/>
      </w:r>
    </w:p>
    <w:p w14:paraId="254573A2" w14:textId="6844C544" w:rsidR="00EA51BC" w:rsidRPr="00055767" w:rsidRDefault="00EA51BC">
      <w:pPr>
        <w:rPr>
          <w:sz w:val="28"/>
          <w:szCs w:val="28"/>
        </w:rPr>
      </w:pPr>
      <w:r w:rsidRPr="00055767">
        <w:rPr>
          <w:sz w:val="28"/>
          <w:szCs w:val="28"/>
        </w:rPr>
        <w:lastRenderedPageBreak/>
        <w:t>Toujours garder « </w:t>
      </w:r>
      <w:proofErr w:type="spellStart"/>
      <w:r w:rsidRPr="00055767">
        <w:rPr>
          <w:sz w:val="28"/>
          <w:szCs w:val="28"/>
        </w:rPr>
        <w:t>indicator</w:t>
      </w:r>
      <w:proofErr w:type="spellEnd"/>
      <w:r w:rsidRPr="00055767">
        <w:rPr>
          <w:sz w:val="28"/>
          <w:szCs w:val="28"/>
        </w:rPr>
        <w:t xml:space="preserve"> » </w:t>
      </w:r>
      <w:r w:rsidR="00B44386" w:rsidRPr="00055767">
        <w:rPr>
          <w:sz w:val="28"/>
          <w:szCs w:val="28"/>
        </w:rPr>
        <w:t xml:space="preserve">actif </w:t>
      </w:r>
      <w:r w:rsidRPr="00055767">
        <w:rPr>
          <w:sz w:val="28"/>
          <w:szCs w:val="28"/>
        </w:rPr>
        <w:t xml:space="preserve">à </w:t>
      </w:r>
      <w:r w:rsidR="00B44386" w:rsidRPr="00055767">
        <w:rPr>
          <w:sz w:val="28"/>
          <w:szCs w:val="28"/>
        </w:rPr>
        <w:t>« </w:t>
      </w:r>
      <w:r w:rsidRPr="00055767">
        <w:rPr>
          <w:sz w:val="28"/>
          <w:szCs w:val="28"/>
        </w:rPr>
        <w:t>[</w:t>
      </w:r>
      <w:r w:rsidR="00B44386" w:rsidRPr="00055767">
        <w:rPr>
          <w:sz w:val="28"/>
          <w:szCs w:val="28"/>
        </w:rPr>
        <w:t>x</w:t>
      </w:r>
      <w:r w:rsidRPr="00055767">
        <w:rPr>
          <w:sz w:val="28"/>
          <w:szCs w:val="28"/>
        </w:rPr>
        <w:t>] Show</w:t>
      </w:r>
      <w:r w:rsidR="00B44386" w:rsidRPr="00055767">
        <w:rPr>
          <w:sz w:val="28"/>
          <w:szCs w:val="28"/>
        </w:rPr>
        <w:t> » même s’il n’est pas visible, car sinon l’affichage et les alertes de l’item « Value : » seront désactivé</w:t>
      </w:r>
      <w:r w:rsidR="009F2AC8">
        <w:rPr>
          <w:sz w:val="28"/>
          <w:szCs w:val="28"/>
        </w:rPr>
        <w:t>s</w:t>
      </w:r>
      <w:r w:rsidR="00B44386" w:rsidRPr="00055767">
        <w:rPr>
          <w:sz w:val="28"/>
          <w:szCs w:val="28"/>
        </w:rPr>
        <w:t>.</w:t>
      </w:r>
    </w:p>
    <w:p w14:paraId="2EE39237" w14:textId="77777777" w:rsidR="007F3FCF" w:rsidRDefault="00CE020B" w:rsidP="007F3FCF">
      <w:pPr>
        <w:keepNext/>
      </w:pPr>
      <w:r w:rsidRPr="00055767">
        <w:rPr>
          <w:noProof/>
          <w:sz w:val="28"/>
          <w:szCs w:val="28"/>
        </w:rPr>
        <w:drawing>
          <wp:inline distT="0" distB="0" distL="0" distR="0" wp14:anchorId="00D85FA6" wp14:editId="07DA1AE8">
            <wp:extent cx="5371429" cy="3838095"/>
            <wp:effectExtent l="0" t="0" r="1270" b="0"/>
            <wp:docPr id="131" name="Image 13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131" descr="Une image contenant table&#10;&#10;Description générée automatiquement"/>
                    <pic:cNvPicPr/>
                  </pic:nvPicPr>
                  <pic:blipFill>
                    <a:blip r:embed="rId114"/>
                    <a:stretch>
                      <a:fillRect/>
                    </a:stretch>
                  </pic:blipFill>
                  <pic:spPr>
                    <a:xfrm>
                      <a:off x="0" y="0"/>
                      <a:ext cx="5371429" cy="3838095"/>
                    </a:xfrm>
                    <a:prstGeom prst="rect">
                      <a:avLst/>
                    </a:prstGeom>
                  </pic:spPr>
                </pic:pic>
              </a:graphicData>
            </a:graphic>
          </wp:inline>
        </w:drawing>
      </w:r>
    </w:p>
    <w:p w14:paraId="5B8D1671" w14:textId="39E4286D" w:rsidR="00CE020B" w:rsidRPr="007F3FCF" w:rsidRDefault="007F3FCF" w:rsidP="007F3FCF">
      <w:pPr>
        <w:pStyle w:val="Lgende"/>
        <w:rPr>
          <w:sz w:val="28"/>
          <w:szCs w:val="28"/>
          <w:lang w:val="en-CA"/>
        </w:rPr>
      </w:pPr>
      <w:bookmarkStart w:id="137" w:name="_Toc89455873"/>
      <w:r w:rsidRPr="007F3FCF">
        <w:rPr>
          <w:lang w:val="en-CA"/>
        </w:rPr>
        <w:t xml:space="preserve">Figure </w:t>
      </w:r>
      <w:r>
        <w:fldChar w:fldCharType="begin"/>
      </w:r>
      <w:r w:rsidRPr="007F3FCF">
        <w:rPr>
          <w:lang w:val="en-CA"/>
        </w:rPr>
        <w:instrText xml:space="preserve"> SEQ Figure \* ARABIC </w:instrText>
      </w:r>
      <w:r>
        <w:fldChar w:fldCharType="separate"/>
      </w:r>
      <w:r>
        <w:rPr>
          <w:noProof/>
          <w:lang w:val="en-CA"/>
        </w:rPr>
        <w:t>94</w:t>
      </w:r>
      <w:r>
        <w:fldChar w:fldCharType="end"/>
      </w:r>
      <w:r w:rsidRPr="007F3FCF">
        <w:rPr>
          <w:lang w:val="en-CA"/>
        </w:rPr>
        <w:t xml:space="preserve"> - OPC Scada </w:t>
      </w:r>
      <w:proofErr w:type="gramStart"/>
      <w:r w:rsidRPr="007F3FCF">
        <w:rPr>
          <w:lang w:val="en-CA"/>
        </w:rPr>
        <w:t>Viewer :</w:t>
      </w:r>
      <w:proofErr w:type="gramEnd"/>
      <w:r w:rsidRPr="007F3FCF">
        <w:rPr>
          <w:lang w:val="en-CA"/>
        </w:rPr>
        <w:t xml:space="preserve"> Bloc, Onglet Images Option, item Indicator </w:t>
      </w:r>
      <w:proofErr w:type="spellStart"/>
      <w:r w:rsidRPr="007F3FCF">
        <w:rPr>
          <w:lang w:val="en-CA"/>
        </w:rPr>
        <w:t>Paramètres</w:t>
      </w:r>
      <w:bookmarkEnd w:id="137"/>
      <w:proofErr w:type="spellEnd"/>
    </w:p>
    <w:p w14:paraId="5150B38E" w14:textId="6881E319" w:rsidR="00055767" w:rsidRPr="007F3FCF" w:rsidRDefault="00055767">
      <w:pPr>
        <w:rPr>
          <w:sz w:val="28"/>
          <w:szCs w:val="28"/>
          <w:lang w:val="en-CA"/>
        </w:rPr>
      </w:pPr>
      <w:r w:rsidRPr="007F3FCF">
        <w:rPr>
          <w:sz w:val="28"/>
          <w:szCs w:val="28"/>
          <w:lang w:val="en-CA"/>
        </w:rPr>
        <w:br w:type="page"/>
      </w:r>
    </w:p>
    <w:p w14:paraId="3F2BD16D" w14:textId="77777777" w:rsidR="007F3FCF" w:rsidRDefault="00CE020B" w:rsidP="007F3FCF">
      <w:pPr>
        <w:keepNext/>
      </w:pPr>
      <w:r w:rsidRPr="00055767">
        <w:rPr>
          <w:noProof/>
          <w:sz w:val="28"/>
          <w:szCs w:val="28"/>
        </w:rPr>
        <w:lastRenderedPageBreak/>
        <w:drawing>
          <wp:inline distT="0" distB="0" distL="0" distR="0" wp14:anchorId="643A5417" wp14:editId="2CB8D1FF">
            <wp:extent cx="5352381" cy="3771429"/>
            <wp:effectExtent l="0" t="0" r="1270" b="63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52381" cy="3771429"/>
                    </a:xfrm>
                    <a:prstGeom prst="rect">
                      <a:avLst/>
                    </a:prstGeom>
                  </pic:spPr>
                </pic:pic>
              </a:graphicData>
            </a:graphic>
          </wp:inline>
        </w:drawing>
      </w:r>
    </w:p>
    <w:p w14:paraId="524F091A" w14:textId="0F639B85" w:rsidR="00CE020B" w:rsidRPr="007F3FCF" w:rsidRDefault="007F3FCF" w:rsidP="007F3FCF">
      <w:pPr>
        <w:pStyle w:val="Lgende"/>
        <w:rPr>
          <w:sz w:val="28"/>
          <w:szCs w:val="28"/>
          <w:lang w:val="en-CA"/>
        </w:rPr>
      </w:pPr>
      <w:bookmarkStart w:id="138" w:name="_Toc89455874"/>
      <w:r w:rsidRPr="007F3FCF">
        <w:rPr>
          <w:lang w:val="en-CA"/>
        </w:rPr>
        <w:t xml:space="preserve">Figure </w:t>
      </w:r>
      <w:r>
        <w:fldChar w:fldCharType="begin"/>
      </w:r>
      <w:r w:rsidRPr="007F3FCF">
        <w:rPr>
          <w:lang w:val="en-CA"/>
        </w:rPr>
        <w:instrText xml:space="preserve"> SEQ Figure \* ARABIC </w:instrText>
      </w:r>
      <w:r>
        <w:fldChar w:fldCharType="separate"/>
      </w:r>
      <w:r>
        <w:rPr>
          <w:noProof/>
          <w:lang w:val="en-CA"/>
        </w:rPr>
        <w:t>95</w:t>
      </w:r>
      <w:r>
        <w:fldChar w:fldCharType="end"/>
      </w:r>
      <w:r w:rsidRPr="007F3FCF">
        <w:rPr>
          <w:lang w:val="en-CA"/>
        </w:rPr>
        <w:t xml:space="preserve"> - OPC Scada </w:t>
      </w:r>
      <w:proofErr w:type="gramStart"/>
      <w:r w:rsidRPr="007F3FCF">
        <w:rPr>
          <w:lang w:val="en-CA"/>
        </w:rPr>
        <w:t>Viewer :</w:t>
      </w:r>
      <w:proofErr w:type="gramEnd"/>
      <w:r w:rsidRPr="007F3FCF">
        <w:rPr>
          <w:lang w:val="en-CA"/>
        </w:rPr>
        <w:t xml:space="preserve"> Bloc, Onglet Images Option, item Value </w:t>
      </w:r>
      <w:proofErr w:type="spellStart"/>
      <w:r w:rsidRPr="007F3FCF">
        <w:rPr>
          <w:lang w:val="en-CA"/>
        </w:rPr>
        <w:t>paramètres</w:t>
      </w:r>
      <w:bookmarkEnd w:id="138"/>
      <w:proofErr w:type="spellEnd"/>
    </w:p>
    <w:p w14:paraId="6D4E965F" w14:textId="72B141BB" w:rsidR="00CE020B" w:rsidRPr="007F3FCF" w:rsidRDefault="00CE020B">
      <w:pPr>
        <w:rPr>
          <w:sz w:val="28"/>
          <w:szCs w:val="28"/>
          <w:lang w:val="en-CA"/>
        </w:rPr>
      </w:pPr>
    </w:p>
    <w:p w14:paraId="1533A2D7" w14:textId="0803C52A" w:rsidR="00CE020B" w:rsidRDefault="00CE020B">
      <w:pPr>
        <w:rPr>
          <w:sz w:val="28"/>
          <w:szCs w:val="28"/>
        </w:rPr>
      </w:pPr>
      <w:r w:rsidRPr="00055767">
        <w:rPr>
          <w:sz w:val="28"/>
          <w:szCs w:val="28"/>
        </w:rPr>
        <w:t>Voici le contenu de</w:t>
      </w:r>
      <w:proofErr w:type="gramStart"/>
      <w:r w:rsidRPr="00055767">
        <w:rPr>
          <w:sz w:val="28"/>
          <w:szCs w:val="28"/>
        </w:rPr>
        <w:t xml:space="preserve"> «Warnings</w:t>
      </w:r>
      <w:proofErr w:type="gramEnd"/>
      <w:r w:rsidRPr="00055767">
        <w:rPr>
          <w:sz w:val="28"/>
          <w:szCs w:val="28"/>
        </w:rPr>
        <w:t xml:space="preserve">» </w:t>
      </w:r>
      <w:r w:rsidR="00055767">
        <w:rPr>
          <w:sz w:val="28"/>
          <w:szCs w:val="28"/>
        </w:rPr>
        <w:t>visible dans la capture d’écran ci-</w:t>
      </w:r>
      <w:r w:rsidRPr="00055767">
        <w:rPr>
          <w:sz w:val="28"/>
          <w:szCs w:val="28"/>
        </w:rPr>
        <w:t>haut</w:t>
      </w:r>
      <w:r w:rsidR="00055767">
        <w:rPr>
          <w:sz w:val="28"/>
          <w:szCs w:val="28"/>
        </w:rPr>
        <w:t>.</w:t>
      </w:r>
    </w:p>
    <w:p w14:paraId="13AF82D9" w14:textId="77777777" w:rsidR="00055767" w:rsidRDefault="00055767">
      <w:pPr>
        <w:rPr>
          <w:sz w:val="28"/>
          <w:szCs w:val="28"/>
        </w:rPr>
      </w:pPr>
    </w:p>
    <w:p w14:paraId="0D805AF1" w14:textId="3150B1B9" w:rsidR="00055767" w:rsidRPr="00055767" w:rsidRDefault="00055767">
      <w:pPr>
        <w:rPr>
          <w:sz w:val="28"/>
          <w:szCs w:val="28"/>
        </w:rPr>
      </w:pPr>
      <w:r>
        <w:rPr>
          <w:sz w:val="28"/>
          <w:szCs w:val="28"/>
        </w:rPr>
        <w:t>Si la valeur « Value » est plus petite que zéro alors</w:t>
      </w:r>
      <w:r w:rsidR="009F2AC8">
        <w:rPr>
          <w:sz w:val="28"/>
          <w:szCs w:val="28"/>
        </w:rPr>
        <w:t>,</w:t>
      </w:r>
      <w:r>
        <w:rPr>
          <w:sz w:val="28"/>
          <w:szCs w:val="28"/>
        </w:rPr>
        <w:t xml:space="preserve"> affiche</w:t>
      </w:r>
      <w:r w:rsidR="009F2AC8">
        <w:rPr>
          <w:sz w:val="28"/>
          <w:szCs w:val="28"/>
        </w:rPr>
        <w:t>z</w:t>
      </w:r>
      <w:r>
        <w:rPr>
          <w:sz w:val="28"/>
          <w:szCs w:val="28"/>
        </w:rPr>
        <w:t xml:space="preserve"> avec une couleur de fond rouge.</w:t>
      </w:r>
    </w:p>
    <w:p w14:paraId="085458EF" w14:textId="77777777" w:rsidR="007F3FCF" w:rsidRDefault="00CE020B" w:rsidP="007F3FCF">
      <w:pPr>
        <w:keepNext/>
      </w:pPr>
      <w:r>
        <w:rPr>
          <w:noProof/>
        </w:rPr>
        <w:drawing>
          <wp:inline distT="0" distB="0" distL="0" distR="0" wp14:anchorId="3F01F5EF" wp14:editId="494498B5">
            <wp:extent cx="4333333" cy="2800000"/>
            <wp:effectExtent l="0" t="0" r="0" b="635"/>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33333" cy="2800000"/>
                    </a:xfrm>
                    <a:prstGeom prst="rect">
                      <a:avLst/>
                    </a:prstGeom>
                  </pic:spPr>
                </pic:pic>
              </a:graphicData>
            </a:graphic>
          </wp:inline>
        </w:drawing>
      </w:r>
    </w:p>
    <w:p w14:paraId="4B19E2CC" w14:textId="71BB1AFE" w:rsidR="00CE020B" w:rsidRPr="007F3FCF" w:rsidRDefault="007F3FCF" w:rsidP="007F3FCF">
      <w:pPr>
        <w:pStyle w:val="Lgende"/>
        <w:rPr>
          <w:lang w:val="en-CA"/>
        </w:rPr>
      </w:pPr>
      <w:bookmarkStart w:id="139" w:name="_Toc89455875"/>
      <w:r w:rsidRPr="007F3FCF">
        <w:rPr>
          <w:lang w:val="en-CA"/>
        </w:rPr>
        <w:t xml:space="preserve">Figure </w:t>
      </w:r>
      <w:r>
        <w:fldChar w:fldCharType="begin"/>
      </w:r>
      <w:r w:rsidRPr="007F3FCF">
        <w:rPr>
          <w:lang w:val="en-CA"/>
        </w:rPr>
        <w:instrText xml:space="preserve"> SEQ Figure \* ARABIC </w:instrText>
      </w:r>
      <w:r>
        <w:fldChar w:fldCharType="separate"/>
      </w:r>
      <w:r>
        <w:rPr>
          <w:noProof/>
          <w:lang w:val="en-CA"/>
        </w:rPr>
        <w:t>96</w:t>
      </w:r>
      <w:r>
        <w:fldChar w:fldCharType="end"/>
      </w:r>
      <w:r w:rsidRPr="007F3FCF">
        <w:rPr>
          <w:lang w:val="en-CA"/>
        </w:rPr>
        <w:t xml:space="preserve"> - OPC Scada </w:t>
      </w:r>
      <w:proofErr w:type="gramStart"/>
      <w:r w:rsidRPr="007F3FCF">
        <w:rPr>
          <w:lang w:val="en-CA"/>
        </w:rPr>
        <w:t>Viewer :</w:t>
      </w:r>
      <w:proofErr w:type="gramEnd"/>
      <w:r w:rsidRPr="007F3FCF">
        <w:rPr>
          <w:lang w:val="en-CA"/>
        </w:rPr>
        <w:t xml:space="preserve"> Bloc, Onglet Images Option, item Value, Warning </w:t>
      </w:r>
      <w:proofErr w:type="spellStart"/>
      <w:r w:rsidRPr="007F3FCF">
        <w:rPr>
          <w:lang w:val="en-CA"/>
        </w:rPr>
        <w:t>paramètres</w:t>
      </w:r>
      <w:bookmarkEnd w:id="139"/>
      <w:proofErr w:type="spellEnd"/>
    </w:p>
    <w:p w14:paraId="72749894" w14:textId="7E0E6A89" w:rsidR="00055767" w:rsidRPr="007F3FCF" w:rsidRDefault="00055767">
      <w:pPr>
        <w:rPr>
          <w:lang w:val="en-CA"/>
        </w:rPr>
      </w:pPr>
    </w:p>
    <w:p w14:paraId="0A1A04E1" w14:textId="77777777" w:rsidR="00055767" w:rsidRPr="007F3FCF" w:rsidRDefault="00055767">
      <w:pPr>
        <w:rPr>
          <w:sz w:val="28"/>
          <w:szCs w:val="28"/>
          <w:lang w:val="en-CA"/>
        </w:rPr>
      </w:pPr>
    </w:p>
    <w:p w14:paraId="3FC10235" w14:textId="253F11B2" w:rsidR="00CE020B" w:rsidRPr="007F3FCF" w:rsidRDefault="00CE020B">
      <w:pPr>
        <w:rPr>
          <w:sz w:val="28"/>
          <w:szCs w:val="28"/>
          <w:lang w:val="en-CA"/>
        </w:rPr>
      </w:pPr>
    </w:p>
    <w:p w14:paraId="0FF0D94A" w14:textId="77777777" w:rsidR="007F3FCF" w:rsidRDefault="00B44386" w:rsidP="007F3FCF">
      <w:pPr>
        <w:keepNext/>
      </w:pPr>
      <w:r w:rsidRPr="00055767">
        <w:rPr>
          <w:noProof/>
          <w:sz w:val="28"/>
          <w:szCs w:val="28"/>
        </w:rPr>
        <w:lastRenderedPageBreak/>
        <w:drawing>
          <wp:inline distT="0" distB="0" distL="0" distR="0" wp14:anchorId="41C2E924" wp14:editId="6D76CF29">
            <wp:extent cx="5352381" cy="3819048"/>
            <wp:effectExtent l="0" t="0" r="1270" b="0"/>
            <wp:docPr id="148" name="Image 1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 148" descr="Une image contenant texte&#10;&#10;Description générée automatiquement"/>
                    <pic:cNvPicPr/>
                  </pic:nvPicPr>
                  <pic:blipFill>
                    <a:blip r:embed="rId117"/>
                    <a:stretch>
                      <a:fillRect/>
                    </a:stretch>
                  </pic:blipFill>
                  <pic:spPr>
                    <a:xfrm>
                      <a:off x="0" y="0"/>
                      <a:ext cx="5352381" cy="3819048"/>
                    </a:xfrm>
                    <a:prstGeom prst="rect">
                      <a:avLst/>
                    </a:prstGeom>
                  </pic:spPr>
                </pic:pic>
              </a:graphicData>
            </a:graphic>
          </wp:inline>
        </w:drawing>
      </w:r>
    </w:p>
    <w:p w14:paraId="7F96AD22" w14:textId="69F21BB7" w:rsidR="00B44386" w:rsidRPr="00055767" w:rsidRDefault="007F3FCF" w:rsidP="007F3FCF">
      <w:pPr>
        <w:pStyle w:val="Lgende"/>
        <w:rPr>
          <w:sz w:val="28"/>
          <w:szCs w:val="28"/>
        </w:rPr>
      </w:pPr>
      <w:bookmarkStart w:id="140" w:name="_Toc89455876"/>
      <w:r>
        <w:t xml:space="preserve">Figure </w:t>
      </w:r>
      <w:r>
        <w:fldChar w:fldCharType="begin"/>
      </w:r>
      <w:r>
        <w:instrText xml:space="preserve"> SEQ Figure \* ARABIC </w:instrText>
      </w:r>
      <w:r>
        <w:fldChar w:fldCharType="separate"/>
      </w:r>
      <w:r>
        <w:rPr>
          <w:noProof/>
        </w:rPr>
        <w:t>97</w:t>
      </w:r>
      <w:r>
        <w:fldChar w:fldCharType="end"/>
      </w:r>
      <w:r w:rsidRPr="005E5A75">
        <w:t xml:space="preserve"> - OPC Scada Viewer : Bloc, Onglet Images Option, item </w:t>
      </w:r>
      <w:r>
        <w:t>Minimum paramètres</w:t>
      </w:r>
      <w:bookmarkEnd w:id="140"/>
    </w:p>
    <w:p w14:paraId="1135663D" w14:textId="77777777" w:rsidR="00B44386" w:rsidRPr="00055767" w:rsidRDefault="00B44386">
      <w:pPr>
        <w:rPr>
          <w:sz w:val="28"/>
          <w:szCs w:val="28"/>
        </w:rPr>
      </w:pPr>
    </w:p>
    <w:p w14:paraId="69791216" w14:textId="77777777" w:rsidR="007F3FCF" w:rsidRDefault="00CE020B" w:rsidP="007F3FCF">
      <w:pPr>
        <w:keepNext/>
      </w:pPr>
      <w:r w:rsidRPr="00055767">
        <w:rPr>
          <w:noProof/>
          <w:sz w:val="28"/>
          <w:szCs w:val="28"/>
        </w:rPr>
        <w:drawing>
          <wp:inline distT="0" distB="0" distL="0" distR="0" wp14:anchorId="216A49F4" wp14:editId="05A3DC74">
            <wp:extent cx="5390476" cy="3819048"/>
            <wp:effectExtent l="0" t="0" r="127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390476" cy="3819048"/>
                    </a:xfrm>
                    <a:prstGeom prst="rect">
                      <a:avLst/>
                    </a:prstGeom>
                  </pic:spPr>
                </pic:pic>
              </a:graphicData>
            </a:graphic>
          </wp:inline>
        </w:drawing>
      </w:r>
    </w:p>
    <w:p w14:paraId="0261E1D0" w14:textId="14B6902D" w:rsidR="00CE020B" w:rsidRPr="007F3FCF" w:rsidRDefault="007F3FCF" w:rsidP="007F3FCF">
      <w:pPr>
        <w:pStyle w:val="Lgende"/>
        <w:rPr>
          <w:sz w:val="28"/>
          <w:szCs w:val="28"/>
          <w:lang w:val="en-CA"/>
        </w:rPr>
      </w:pPr>
      <w:bookmarkStart w:id="141" w:name="_Toc89455877"/>
      <w:r w:rsidRPr="007F3FCF">
        <w:rPr>
          <w:lang w:val="en-CA"/>
        </w:rPr>
        <w:t xml:space="preserve">Figure </w:t>
      </w:r>
      <w:r>
        <w:fldChar w:fldCharType="begin"/>
      </w:r>
      <w:r w:rsidRPr="007F3FCF">
        <w:rPr>
          <w:lang w:val="en-CA"/>
        </w:rPr>
        <w:instrText xml:space="preserve"> SEQ Figure \* ARABIC </w:instrText>
      </w:r>
      <w:r>
        <w:fldChar w:fldCharType="separate"/>
      </w:r>
      <w:r>
        <w:rPr>
          <w:noProof/>
          <w:lang w:val="en-CA"/>
        </w:rPr>
        <w:t>98</w:t>
      </w:r>
      <w:r>
        <w:fldChar w:fldCharType="end"/>
      </w:r>
      <w:r w:rsidRPr="007F3FCF">
        <w:rPr>
          <w:lang w:val="en-CA"/>
        </w:rPr>
        <w:t xml:space="preserve"> - OPC Scada </w:t>
      </w:r>
      <w:proofErr w:type="gramStart"/>
      <w:r w:rsidRPr="007F3FCF">
        <w:rPr>
          <w:lang w:val="en-CA"/>
        </w:rPr>
        <w:t>Viewer :</w:t>
      </w:r>
      <w:proofErr w:type="gramEnd"/>
      <w:r w:rsidRPr="007F3FCF">
        <w:rPr>
          <w:lang w:val="en-CA"/>
        </w:rPr>
        <w:t xml:space="preserve"> Bloc, Onglet Images Option, item Maximum </w:t>
      </w:r>
      <w:proofErr w:type="spellStart"/>
      <w:r w:rsidRPr="007F3FCF">
        <w:rPr>
          <w:lang w:val="en-CA"/>
        </w:rPr>
        <w:t>paramètres</w:t>
      </w:r>
      <w:bookmarkEnd w:id="141"/>
      <w:proofErr w:type="spellEnd"/>
    </w:p>
    <w:p w14:paraId="51D27F56" w14:textId="4F3B8736" w:rsidR="00055767" w:rsidRPr="007F3FCF" w:rsidRDefault="00055767">
      <w:pPr>
        <w:rPr>
          <w:sz w:val="28"/>
          <w:szCs w:val="28"/>
          <w:lang w:val="en-CA"/>
        </w:rPr>
      </w:pPr>
      <w:r w:rsidRPr="007F3FCF">
        <w:rPr>
          <w:sz w:val="28"/>
          <w:szCs w:val="28"/>
          <w:lang w:val="en-CA"/>
        </w:rPr>
        <w:br w:type="page"/>
      </w:r>
    </w:p>
    <w:p w14:paraId="39BF0E4A" w14:textId="12DF3E4B" w:rsidR="00CE020B" w:rsidRPr="00055767" w:rsidRDefault="00055767">
      <w:pPr>
        <w:rPr>
          <w:sz w:val="28"/>
          <w:szCs w:val="28"/>
        </w:rPr>
      </w:pPr>
      <w:r>
        <w:rPr>
          <w:sz w:val="28"/>
          <w:szCs w:val="28"/>
        </w:rPr>
        <w:lastRenderedPageBreak/>
        <w:t>Aucun ajustement d’échelle pour cette variable.</w:t>
      </w:r>
    </w:p>
    <w:p w14:paraId="6F1E0D69" w14:textId="77777777" w:rsidR="007F3FCF" w:rsidRDefault="00CE020B" w:rsidP="007F3FCF">
      <w:pPr>
        <w:keepNext/>
      </w:pPr>
      <w:r w:rsidRPr="00055767">
        <w:rPr>
          <w:noProof/>
          <w:sz w:val="28"/>
          <w:szCs w:val="28"/>
        </w:rPr>
        <w:drawing>
          <wp:inline distT="0" distB="0" distL="0" distR="0" wp14:anchorId="768D8EB7" wp14:editId="2FA8FE30">
            <wp:extent cx="5380952" cy="1666667"/>
            <wp:effectExtent l="0" t="0" r="0" b="0"/>
            <wp:docPr id="138" name="Image 1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 138" descr="Une image contenant texte&#10;&#10;Description générée automatiquement"/>
                    <pic:cNvPicPr/>
                  </pic:nvPicPr>
                  <pic:blipFill>
                    <a:blip r:embed="rId119"/>
                    <a:stretch>
                      <a:fillRect/>
                    </a:stretch>
                  </pic:blipFill>
                  <pic:spPr>
                    <a:xfrm>
                      <a:off x="0" y="0"/>
                      <a:ext cx="5380952" cy="1666667"/>
                    </a:xfrm>
                    <a:prstGeom prst="rect">
                      <a:avLst/>
                    </a:prstGeom>
                  </pic:spPr>
                </pic:pic>
              </a:graphicData>
            </a:graphic>
          </wp:inline>
        </w:drawing>
      </w:r>
    </w:p>
    <w:p w14:paraId="3E4A6E0B" w14:textId="49A90E37" w:rsidR="00CE020B" w:rsidRPr="00055767" w:rsidRDefault="007F3FCF" w:rsidP="007F3FCF">
      <w:pPr>
        <w:pStyle w:val="Lgende"/>
        <w:rPr>
          <w:sz w:val="28"/>
          <w:szCs w:val="28"/>
        </w:rPr>
      </w:pPr>
      <w:bookmarkStart w:id="142" w:name="_Toc89455878"/>
      <w:r>
        <w:t xml:space="preserve">Figure </w:t>
      </w:r>
      <w:r>
        <w:fldChar w:fldCharType="begin"/>
      </w:r>
      <w:r>
        <w:instrText xml:space="preserve"> SEQ Figure \* ARABIC </w:instrText>
      </w:r>
      <w:r>
        <w:fldChar w:fldCharType="separate"/>
      </w:r>
      <w:r>
        <w:rPr>
          <w:noProof/>
        </w:rPr>
        <w:t>99</w:t>
      </w:r>
      <w:r>
        <w:fldChar w:fldCharType="end"/>
      </w:r>
      <w:r w:rsidRPr="001F3F24">
        <w:t xml:space="preserve"> - OPC Scada Viewer : Bloc, Onglet Images Option, item </w:t>
      </w:r>
      <w:proofErr w:type="spellStart"/>
      <w:r>
        <w:t>Scale</w:t>
      </w:r>
      <w:proofErr w:type="spellEnd"/>
      <w:r>
        <w:t xml:space="preserve"> paramètres</w:t>
      </w:r>
      <w:bookmarkEnd w:id="142"/>
    </w:p>
    <w:p w14:paraId="145DCA23" w14:textId="196576E0" w:rsidR="00CE020B" w:rsidRDefault="00CE020B">
      <w:pPr>
        <w:rPr>
          <w:sz w:val="28"/>
          <w:szCs w:val="28"/>
        </w:rPr>
      </w:pPr>
    </w:p>
    <w:p w14:paraId="648E289E" w14:textId="00A0B41F" w:rsidR="00055767" w:rsidRPr="00055767" w:rsidRDefault="00055767">
      <w:pPr>
        <w:rPr>
          <w:sz w:val="28"/>
          <w:szCs w:val="28"/>
        </w:rPr>
      </w:pPr>
      <w:r>
        <w:rPr>
          <w:sz w:val="28"/>
          <w:szCs w:val="28"/>
        </w:rPr>
        <w:t>Aucun script de traitement pour cette variable (langage Visual basic).</w:t>
      </w:r>
    </w:p>
    <w:p w14:paraId="65756D2B" w14:textId="77777777" w:rsidR="007F3FCF" w:rsidRDefault="00CE020B" w:rsidP="007F3FCF">
      <w:pPr>
        <w:keepNext/>
      </w:pPr>
      <w:r w:rsidRPr="00055767">
        <w:rPr>
          <w:noProof/>
          <w:sz w:val="28"/>
          <w:szCs w:val="28"/>
        </w:rPr>
        <w:drawing>
          <wp:inline distT="0" distB="0" distL="0" distR="0" wp14:anchorId="174014ED" wp14:editId="106F7FC6">
            <wp:extent cx="5419048" cy="3876190"/>
            <wp:effectExtent l="0" t="0" r="0" b="0"/>
            <wp:docPr id="139" name="Image 1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descr="Une image contenant texte&#10;&#10;Description générée automatiquement"/>
                    <pic:cNvPicPr/>
                  </pic:nvPicPr>
                  <pic:blipFill>
                    <a:blip r:embed="rId120"/>
                    <a:stretch>
                      <a:fillRect/>
                    </a:stretch>
                  </pic:blipFill>
                  <pic:spPr>
                    <a:xfrm>
                      <a:off x="0" y="0"/>
                      <a:ext cx="5419048" cy="3876190"/>
                    </a:xfrm>
                    <a:prstGeom prst="rect">
                      <a:avLst/>
                    </a:prstGeom>
                  </pic:spPr>
                </pic:pic>
              </a:graphicData>
            </a:graphic>
          </wp:inline>
        </w:drawing>
      </w:r>
    </w:p>
    <w:p w14:paraId="6A21A1BE" w14:textId="1C433EC0" w:rsidR="00CE020B" w:rsidRPr="00055767" w:rsidRDefault="007F3FCF" w:rsidP="007F3FCF">
      <w:pPr>
        <w:pStyle w:val="Lgende"/>
        <w:rPr>
          <w:sz w:val="28"/>
          <w:szCs w:val="28"/>
        </w:rPr>
      </w:pPr>
      <w:bookmarkStart w:id="143" w:name="_Toc89455879"/>
      <w:r>
        <w:t xml:space="preserve">Figure </w:t>
      </w:r>
      <w:r>
        <w:fldChar w:fldCharType="begin"/>
      </w:r>
      <w:r>
        <w:instrText xml:space="preserve"> SEQ Figure \* ARABIC </w:instrText>
      </w:r>
      <w:r>
        <w:fldChar w:fldCharType="separate"/>
      </w:r>
      <w:r>
        <w:rPr>
          <w:noProof/>
        </w:rPr>
        <w:t>100</w:t>
      </w:r>
      <w:r>
        <w:fldChar w:fldCharType="end"/>
      </w:r>
      <w:r w:rsidRPr="00D830E7">
        <w:t xml:space="preserve"> - OPC Scada Viewer : Bloc, Onglet Images Option, item </w:t>
      </w:r>
      <w:r>
        <w:t>Scripts paramètres</w:t>
      </w:r>
      <w:bookmarkEnd w:id="143"/>
    </w:p>
    <w:p w14:paraId="51F89D5F" w14:textId="5943C3A7" w:rsidR="00DD78D8" w:rsidRDefault="00DD78D8">
      <w:r w:rsidRPr="00D01E19">
        <w:br w:type="page"/>
      </w:r>
    </w:p>
    <w:p w14:paraId="17B5CFF0" w14:textId="48ED3866" w:rsidR="00B44386" w:rsidRDefault="00B44386" w:rsidP="00B44386">
      <w:pPr>
        <w:pStyle w:val="Titre1"/>
      </w:pPr>
      <w:bookmarkStart w:id="144" w:name="_Toc89455775"/>
      <w:r>
        <w:lastRenderedPageBreak/>
        <w:t>5</w:t>
      </w:r>
      <w:r>
        <w:tab/>
        <w:t>Généralités</w:t>
      </w:r>
      <w:bookmarkEnd w:id="144"/>
    </w:p>
    <w:p w14:paraId="5AFEE0C4" w14:textId="7F01B6A3" w:rsidR="00341C5E" w:rsidRPr="003A5D9A" w:rsidRDefault="00341C5E" w:rsidP="00341C5E">
      <w:pPr>
        <w:rPr>
          <w:sz w:val="28"/>
          <w:szCs w:val="28"/>
        </w:rPr>
      </w:pPr>
    </w:p>
    <w:p w14:paraId="7FC87995" w14:textId="2FFAE851" w:rsidR="00341C5E" w:rsidRPr="003A5D9A" w:rsidRDefault="00341C5E" w:rsidP="00341C5E">
      <w:pPr>
        <w:rPr>
          <w:sz w:val="28"/>
          <w:szCs w:val="28"/>
        </w:rPr>
      </w:pPr>
      <w:r w:rsidRPr="003A5D9A">
        <w:rPr>
          <w:sz w:val="28"/>
          <w:szCs w:val="28"/>
        </w:rPr>
        <w:t>Fonctionnement général de la solution.</w:t>
      </w:r>
    </w:p>
    <w:p w14:paraId="47AF3EBF" w14:textId="77777777" w:rsidR="00341C5E" w:rsidRPr="003A5D9A" w:rsidRDefault="00341C5E" w:rsidP="00341C5E">
      <w:pPr>
        <w:rPr>
          <w:sz w:val="28"/>
          <w:szCs w:val="28"/>
        </w:rPr>
      </w:pPr>
    </w:p>
    <w:p w14:paraId="49E7E063" w14:textId="77777777" w:rsidR="007F3FCF" w:rsidRDefault="00341C5E" w:rsidP="007F3FCF">
      <w:pPr>
        <w:keepNext/>
      </w:pPr>
      <w:r w:rsidRPr="003A5D9A">
        <w:rPr>
          <w:sz w:val="28"/>
          <w:szCs w:val="28"/>
        </w:rPr>
        <w:object w:dxaOrig="15105" w:dyaOrig="9945" w14:anchorId="1CA91D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344.25pt" o:ole="">
            <v:imagedata r:id="rId121" o:title=""/>
          </v:shape>
          <o:OLEObject Type="Embed" ProgID="Visio.Drawing.15" ShapeID="_x0000_i1025" DrawAspect="Content" ObjectID="_1796212914" r:id="rId122"/>
        </w:object>
      </w:r>
    </w:p>
    <w:p w14:paraId="7DA5744C" w14:textId="19FFEC3C" w:rsidR="00B44386" w:rsidRPr="003A5D9A" w:rsidRDefault="007F3FCF" w:rsidP="007F3FCF">
      <w:pPr>
        <w:pStyle w:val="Lgende"/>
        <w:rPr>
          <w:sz w:val="28"/>
          <w:szCs w:val="28"/>
        </w:rPr>
      </w:pPr>
      <w:bookmarkStart w:id="145" w:name="_Toc89455880"/>
      <w:r>
        <w:t xml:space="preserve">Figure </w:t>
      </w:r>
      <w:r>
        <w:fldChar w:fldCharType="begin"/>
      </w:r>
      <w:r>
        <w:instrText xml:space="preserve"> SEQ Figure \* ARABIC </w:instrText>
      </w:r>
      <w:r>
        <w:fldChar w:fldCharType="separate"/>
      </w:r>
      <w:r>
        <w:rPr>
          <w:noProof/>
        </w:rPr>
        <w:t>101</w:t>
      </w:r>
      <w:r>
        <w:fldChar w:fldCharType="end"/>
      </w:r>
      <w:r>
        <w:t xml:space="preserve"> - Généralités : Fonctionnement général de la solution</w:t>
      </w:r>
      <w:bookmarkEnd w:id="145"/>
    </w:p>
    <w:p w14:paraId="73CBE577" w14:textId="702F06E1" w:rsidR="00341C5E" w:rsidRPr="003A5D9A" w:rsidRDefault="00341C5E">
      <w:pPr>
        <w:rPr>
          <w:sz w:val="28"/>
          <w:szCs w:val="28"/>
        </w:rPr>
      </w:pPr>
    </w:p>
    <w:p w14:paraId="26699793" w14:textId="77777777" w:rsidR="00B44386" w:rsidRPr="003A5D9A" w:rsidRDefault="00B44386">
      <w:pPr>
        <w:rPr>
          <w:sz w:val="28"/>
          <w:szCs w:val="28"/>
        </w:rPr>
      </w:pPr>
      <w:r w:rsidRPr="003A5D9A">
        <w:rPr>
          <w:sz w:val="28"/>
          <w:szCs w:val="28"/>
        </w:rPr>
        <w:br w:type="page"/>
      </w:r>
    </w:p>
    <w:p w14:paraId="51B130E4" w14:textId="1FC4C346" w:rsidR="009970EB" w:rsidRPr="009970EB" w:rsidRDefault="009970EB" w:rsidP="0031791A">
      <w:pPr>
        <w:pStyle w:val="Titre1"/>
      </w:pPr>
      <w:bookmarkStart w:id="146" w:name="_Toc89455776"/>
      <w:r w:rsidRPr="009970EB">
        <w:lastRenderedPageBreak/>
        <w:t>6</w:t>
      </w:r>
      <w:r w:rsidRPr="009970EB">
        <w:tab/>
        <w:t>Dépannage</w:t>
      </w:r>
      <w:bookmarkEnd w:id="146"/>
    </w:p>
    <w:p w14:paraId="15AD8DFF" w14:textId="4490DEB3" w:rsidR="009970EB" w:rsidRDefault="009970EB" w:rsidP="0031791A">
      <w:pPr>
        <w:pStyle w:val="Titre2"/>
      </w:pPr>
      <w:bookmarkStart w:id="147" w:name="_Toc89455777"/>
      <w:r w:rsidRPr="009970EB">
        <w:t>6.1</w:t>
      </w:r>
      <w:r w:rsidRPr="009970EB">
        <w:tab/>
        <w:t>FAQ</w:t>
      </w:r>
      <w:bookmarkEnd w:id="147"/>
    </w:p>
    <w:p w14:paraId="04BC3FC3" w14:textId="77777777" w:rsidR="0031791A" w:rsidRPr="0031791A" w:rsidRDefault="0031791A" w:rsidP="0031791A"/>
    <w:p w14:paraId="3E2D2A15" w14:textId="30AE359A" w:rsidR="009970EB" w:rsidRDefault="009970EB" w:rsidP="009970EB">
      <w:pPr>
        <w:rPr>
          <w:sz w:val="28"/>
          <w:szCs w:val="28"/>
        </w:rPr>
      </w:pPr>
      <w:r w:rsidRPr="0031791A">
        <w:rPr>
          <w:b/>
          <w:bCs/>
          <w:sz w:val="28"/>
          <w:szCs w:val="28"/>
        </w:rPr>
        <w:t>Question</w:t>
      </w:r>
      <w:r w:rsidRPr="009970EB">
        <w:rPr>
          <w:sz w:val="28"/>
          <w:szCs w:val="28"/>
        </w:rPr>
        <w:t xml:space="preserve"> : le programme fonctionne-t-il avec des ports COM virtuels ? </w:t>
      </w:r>
      <w:r w:rsidR="0031791A">
        <w:rPr>
          <w:sz w:val="28"/>
          <w:szCs w:val="28"/>
        </w:rPr>
        <w:t>(</w:t>
      </w:r>
      <w:r w:rsidRPr="009970EB">
        <w:rPr>
          <w:sz w:val="28"/>
          <w:szCs w:val="28"/>
        </w:rPr>
        <w:t>USB</w:t>
      </w:r>
      <w:r w:rsidR="0031791A">
        <w:rPr>
          <w:sz w:val="28"/>
          <w:szCs w:val="28"/>
        </w:rPr>
        <w:t xml:space="preserve">&lt;-&gt;Série) </w:t>
      </w:r>
      <w:r w:rsidRPr="009970EB">
        <w:rPr>
          <w:sz w:val="28"/>
          <w:szCs w:val="28"/>
        </w:rPr>
        <w:t>?</w:t>
      </w:r>
    </w:p>
    <w:p w14:paraId="65B4352D" w14:textId="1CD53AF4" w:rsidR="009970EB" w:rsidRPr="009970EB" w:rsidRDefault="009970EB" w:rsidP="009970EB">
      <w:pPr>
        <w:rPr>
          <w:sz w:val="28"/>
          <w:szCs w:val="28"/>
        </w:rPr>
      </w:pPr>
      <w:r w:rsidRPr="0031791A">
        <w:rPr>
          <w:b/>
          <w:bCs/>
          <w:sz w:val="28"/>
          <w:szCs w:val="28"/>
        </w:rPr>
        <w:t>Réponse</w:t>
      </w:r>
      <w:r w:rsidRPr="009970EB">
        <w:rPr>
          <w:sz w:val="28"/>
          <w:szCs w:val="28"/>
        </w:rPr>
        <w:t xml:space="preserve"> : </w:t>
      </w:r>
      <w:r w:rsidR="0031791A">
        <w:rPr>
          <w:sz w:val="28"/>
          <w:szCs w:val="28"/>
        </w:rPr>
        <w:t>Oui</w:t>
      </w:r>
      <w:r w:rsidRPr="009970EB">
        <w:rPr>
          <w:sz w:val="28"/>
          <w:szCs w:val="28"/>
        </w:rPr>
        <w:t xml:space="preserve"> !</w:t>
      </w:r>
    </w:p>
    <w:p w14:paraId="4D68FF79" w14:textId="77777777" w:rsidR="009970EB" w:rsidRPr="009970EB" w:rsidRDefault="009970EB" w:rsidP="009970EB">
      <w:pPr>
        <w:rPr>
          <w:sz w:val="28"/>
          <w:szCs w:val="28"/>
        </w:rPr>
      </w:pPr>
    </w:p>
    <w:p w14:paraId="501DB606" w14:textId="77777777" w:rsidR="009970EB" w:rsidRPr="009970EB" w:rsidRDefault="009970EB" w:rsidP="009970EB">
      <w:pPr>
        <w:rPr>
          <w:sz w:val="28"/>
          <w:szCs w:val="28"/>
        </w:rPr>
      </w:pPr>
      <w:r w:rsidRPr="0031791A">
        <w:rPr>
          <w:b/>
          <w:bCs/>
          <w:sz w:val="28"/>
          <w:szCs w:val="28"/>
        </w:rPr>
        <w:t>Question</w:t>
      </w:r>
      <w:r w:rsidRPr="009970EB">
        <w:rPr>
          <w:sz w:val="28"/>
          <w:szCs w:val="28"/>
        </w:rPr>
        <w:t xml:space="preserve"> : Pourquoi le port COM ne s'ouvre pas ?</w:t>
      </w:r>
    </w:p>
    <w:p w14:paraId="1EDCE1B1" w14:textId="2D65A5A9" w:rsidR="009970EB" w:rsidRDefault="009970EB" w:rsidP="009970EB">
      <w:pPr>
        <w:rPr>
          <w:sz w:val="28"/>
          <w:szCs w:val="28"/>
        </w:rPr>
      </w:pPr>
      <w:r w:rsidRPr="0031791A">
        <w:rPr>
          <w:b/>
          <w:bCs/>
          <w:sz w:val="28"/>
          <w:szCs w:val="28"/>
        </w:rPr>
        <w:t>Réponse</w:t>
      </w:r>
      <w:r w:rsidRPr="009970EB">
        <w:rPr>
          <w:sz w:val="28"/>
          <w:szCs w:val="28"/>
        </w:rPr>
        <w:t xml:space="preserve"> : Probablement</w:t>
      </w:r>
      <w:r w:rsidR="0031791A">
        <w:rPr>
          <w:sz w:val="28"/>
          <w:szCs w:val="28"/>
        </w:rPr>
        <w:t xml:space="preserve"> qu’</w:t>
      </w:r>
      <w:r w:rsidRPr="009970EB">
        <w:rPr>
          <w:sz w:val="28"/>
          <w:szCs w:val="28"/>
        </w:rPr>
        <w:t>un autre programme l'utilise déjà (le port COM sélectionné). Il peut s'agir d'une application de service, par exemple.</w:t>
      </w:r>
    </w:p>
    <w:p w14:paraId="2F90FCD1" w14:textId="77777777" w:rsidR="00852DCB" w:rsidRDefault="00852DCB" w:rsidP="009970EB">
      <w:pPr>
        <w:rPr>
          <w:sz w:val="28"/>
          <w:szCs w:val="28"/>
        </w:rPr>
      </w:pPr>
    </w:p>
    <w:p w14:paraId="1ACB1127" w14:textId="77777777" w:rsidR="009970EB" w:rsidRPr="009970EB" w:rsidRDefault="009970EB" w:rsidP="009970EB">
      <w:pPr>
        <w:rPr>
          <w:sz w:val="28"/>
          <w:szCs w:val="28"/>
        </w:rPr>
      </w:pPr>
      <w:r w:rsidRPr="0031791A">
        <w:rPr>
          <w:b/>
          <w:bCs/>
          <w:sz w:val="28"/>
          <w:szCs w:val="28"/>
        </w:rPr>
        <w:t>Question</w:t>
      </w:r>
      <w:r w:rsidRPr="009970EB">
        <w:rPr>
          <w:sz w:val="28"/>
          <w:szCs w:val="28"/>
        </w:rPr>
        <w:t xml:space="preserve"> : Que faire ?</w:t>
      </w:r>
    </w:p>
    <w:p w14:paraId="7B5DD470" w14:textId="26DCCA0E" w:rsidR="009970EB" w:rsidRPr="009970EB" w:rsidRDefault="009970EB" w:rsidP="009970EB">
      <w:pPr>
        <w:rPr>
          <w:sz w:val="28"/>
          <w:szCs w:val="28"/>
        </w:rPr>
      </w:pPr>
      <w:r w:rsidRPr="0031791A">
        <w:rPr>
          <w:b/>
          <w:bCs/>
          <w:sz w:val="28"/>
          <w:szCs w:val="28"/>
        </w:rPr>
        <w:t>Réponse</w:t>
      </w:r>
      <w:r w:rsidRPr="009970EB">
        <w:rPr>
          <w:sz w:val="28"/>
          <w:szCs w:val="28"/>
        </w:rPr>
        <w:t xml:space="preserve"> : Fermez l'application qui utilise ce port de communication (pour une application DOS fermez également une fenêtre de session DOS). Vous pouvez également utiliser un autre port de communication.</w:t>
      </w:r>
      <w:r w:rsidR="0031791A">
        <w:rPr>
          <w:sz w:val="28"/>
          <w:szCs w:val="28"/>
        </w:rPr>
        <w:t xml:space="preserve"> Autre cause probable</w:t>
      </w:r>
      <w:r w:rsidRPr="009970EB">
        <w:rPr>
          <w:sz w:val="28"/>
          <w:szCs w:val="28"/>
        </w:rPr>
        <w:t>, un port COM n'était pas correctement fermé.</w:t>
      </w:r>
    </w:p>
    <w:p w14:paraId="59ABD3A2" w14:textId="77777777" w:rsidR="009970EB" w:rsidRPr="009970EB" w:rsidRDefault="009970EB" w:rsidP="009970EB">
      <w:pPr>
        <w:rPr>
          <w:sz w:val="28"/>
          <w:szCs w:val="28"/>
        </w:rPr>
      </w:pPr>
    </w:p>
    <w:p w14:paraId="2FE2CCF0" w14:textId="77777777" w:rsidR="009970EB" w:rsidRPr="009970EB" w:rsidRDefault="009970EB" w:rsidP="009970EB">
      <w:pPr>
        <w:rPr>
          <w:sz w:val="28"/>
          <w:szCs w:val="28"/>
        </w:rPr>
      </w:pPr>
      <w:r w:rsidRPr="0031791A">
        <w:rPr>
          <w:b/>
          <w:bCs/>
          <w:sz w:val="28"/>
          <w:szCs w:val="28"/>
        </w:rPr>
        <w:t>Question</w:t>
      </w:r>
      <w:r w:rsidRPr="009970EB">
        <w:rPr>
          <w:sz w:val="28"/>
          <w:szCs w:val="28"/>
        </w:rPr>
        <w:t xml:space="preserve"> : Est-il possible de définir un taux de transmission de données variable ou de transmettre 9 bits de données ?</w:t>
      </w:r>
    </w:p>
    <w:p w14:paraId="2ADCD9EC" w14:textId="77777777" w:rsidR="009970EB" w:rsidRPr="009970EB" w:rsidRDefault="009970EB" w:rsidP="009970EB">
      <w:pPr>
        <w:rPr>
          <w:sz w:val="28"/>
          <w:szCs w:val="28"/>
        </w:rPr>
      </w:pPr>
      <w:r w:rsidRPr="0031791A">
        <w:rPr>
          <w:b/>
          <w:bCs/>
          <w:sz w:val="28"/>
          <w:szCs w:val="28"/>
        </w:rPr>
        <w:t>Réponse</w:t>
      </w:r>
      <w:r w:rsidRPr="009970EB">
        <w:rPr>
          <w:sz w:val="28"/>
          <w:szCs w:val="28"/>
        </w:rPr>
        <w:t xml:space="preserve"> : Non, le système d'exploitation Windows n'a pas cette fonctionnalité.</w:t>
      </w:r>
    </w:p>
    <w:p w14:paraId="75A0F831" w14:textId="77777777" w:rsidR="009970EB" w:rsidRPr="009970EB" w:rsidRDefault="009970EB" w:rsidP="009970EB">
      <w:pPr>
        <w:rPr>
          <w:sz w:val="28"/>
          <w:szCs w:val="28"/>
        </w:rPr>
      </w:pPr>
    </w:p>
    <w:p w14:paraId="3B5E5840" w14:textId="77777777" w:rsidR="009970EB" w:rsidRPr="009970EB" w:rsidRDefault="009970EB" w:rsidP="009970EB">
      <w:pPr>
        <w:rPr>
          <w:sz w:val="28"/>
          <w:szCs w:val="28"/>
        </w:rPr>
      </w:pPr>
      <w:r w:rsidRPr="0031791A">
        <w:rPr>
          <w:b/>
          <w:bCs/>
          <w:sz w:val="28"/>
          <w:szCs w:val="28"/>
        </w:rPr>
        <w:t>Question</w:t>
      </w:r>
      <w:r w:rsidRPr="009970EB">
        <w:rPr>
          <w:sz w:val="28"/>
          <w:szCs w:val="28"/>
        </w:rPr>
        <w:t xml:space="preserve"> : Quel type de socket utiliser : DB25 ou DB9 ?</w:t>
      </w:r>
    </w:p>
    <w:p w14:paraId="2D6C712F" w14:textId="77777777" w:rsidR="009970EB" w:rsidRPr="009970EB" w:rsidRDefault="009970EB" w:rsidP="009970EB">
      <w:pPr>
        <w:rPr>
          <w:sz w:val="28"/>
          <w:szCs w:val="28"/>
        </w:rPr>
      </w:pPr>
      <w:r w:rsidRPr="0031791A">
        <w:rPr>
          <w:b/>
          <w:bCs/>
          <w:sz w:val="28"/>
          <w:szCs w:val="28"/>
        </w:rPr>
        <w:t>Réponse</w:t>
      </w:r>
      <w:r w:rsidRPr="009970EB">
        <w:rPr>
          <w:sz w:val="28"/>
          <w:szCs w:val="28"/>
        </w:rPr>
        <w:t xml:space="preserve"> : Cela n'a pas d'importance. Tous les ordinateurs modernes ont uniquement DB9. Alternativement, ils n'ont pas du tout de sockets DB9.</w:t>
      </w:r>
    </w:p>
    <w:p w14:paraId="343EDB10" w14:textId="77777777" w:rsidR="009970EB" w:rsidRPr="009970EB" w:rsidRDefault="009970EB" w:rsidP="009970EB">
      <w:pPr>
        <w:rPr>
          <w:sz w:val="28"/>
          <w:szCs w:val="28"/>
        </w:rPr>
      </w:pPr>
    </w:p>
    <w:p w14:paraId="6A66B71F" w14:textId="1A89C306" w:rsidR="009970EB" w:rsidRDefault="009970EB" w:rsidP="009970EB">
      <w:pPr>
        <w:rPr>
          <w:sz w:val="28"/>
          <w:szCs w:val="28"/>
        </w:rPr>
      </w:pPr>
      <w:r w:rsidRPr="0031791A">
        <w:rPr>
          <w:b/>
          <w:bCs/>
          <w:sz w:val="28"/>
          <w:szCs w:val="28"/>
        </w:rPr>
        <w:t>Question</w:t>
      </w:r>
      <w:r w:rsidRPr="009970EB">
        <w:rPr>
          <w:sz w:val="28"/>
          <w:szCs w:val="28"/>
        </w:rPr>
        <w:t xml:space="preserve"> : De quel câble ai-je besoin : droit ou croisé (</w:t>
      </w:r>
      <w:proofErr w:type="spellStart"/>
      <w:r w:rsidRPr="009970EB">
        <w:rPr>
          <w:sz w:val="28"/>
          <w:szCs w:val="28"/>
        </w:rPr>
        <w:t>null</w:t>
      </w:r>
      <w:proofErr w:type="spellEnd"/>
      <w:r w:rsidRPr="009970EB">
        <w:rPr>
          <w:sz w:val="28"/>
          <w:szCs w:val="28"/>
        </w:rPr>
        <w:t>-modem) ?</w:t>
      </w:r>
    </w:p>
    <w:p w14:paraId="7D801C98" w14:textId="77777777" w:rsidR="009510AC" w:rsidRPr="009970EB" w:rsidRDefault="009510AC" w:rsidP="009510AC">
      <w:pPr>
        <w:rPr>
          <w:sz w:val="28"/>
          <w:szCs w:val="28"/>
        </w:rPr>
      </w:pPr>
      <w:r w:rsidRPr="0031791A">
        <w:rPr>
          <w:b/>
          <w:bCs/>
          <w:sz w:val="28"/>
          <w:szCs w:val="28"/>
        </w:rPr>
        <w:t>Réponse</w:t>
      </w:r>
      <w:r w:rsidRPr="009970EB">
        <w:rPr>
          <w:sz w:val="28"/>
          <w:szCs w:val="28"/>
        </w:rPr>
        <w:t xml:space="preserve">: Cela dépend de votre appareil. En règle générale, vous devez utiliser un câble </w:t>
      </w:r>
      <w:proofErr w:type="spellStart"/>
      <w:r w:rsidRPr="009970EB">
        <w:rPr>
          <w:sz w:val="28"/>
          <w:szCs w:val="28"/>
        </w:rPr>
        <w:t>null</w:t>
      </w:r>
      <w:proofErr w:type="spellEnd"/>
      <w:r w:rsidRPr="009970EB">
        <w:rPr>
          <w:sz w:val="28"/>
          <w:szCs w:val="28"/>
        </w:rPr>
        <w:t>-modem (croisé) avec la disposition suivante :</w:t>
      </w:r>
    </w:p>
    <w:p w14:paraId="673BDA22" w14:textId="6FF553CF" w:rsidR="0031791A" w:rsidRPr="00F14F04" w:rsidRDefault="0031791A" w:rsidP="0031791A">
      <w:pPr>
        <w:tabs>
          <w:tab w:val="left" w:pos="5944"/>
          <w:tab w:val="left" w:pos="6364"/>
        </w:tabs>
        <w:ind w:firstLine="5760"/>
        <w:rPr>
          <w:rFonts w:ascii="Courier New"/>
          <w:sz w:val="18"/>
        </w:rPr>
      </w:pPr>
      <w:r>
        <w:rPr>
          <w:rFonts w:ascii="Arial"/>
          <w:noProof/>
          <w:sz w:val="19"/>
          <w:lang w:val="en-US"/>
        </w:rPr>
        <mc:AlternateContent>
          <mc:Choice Requires="wps">
            <w:drawing>
              <wp:anchor distT="0" distB="0" distL="0" distR="0" simplePos="0" relativeHeight="251788288" behindDoc="0" locked="0" layoutInCell="1" allowOverlap="1" wp14:anchorId="4314A8EC" wp14:editId="6AFEB4A4">
                <wp:simplePos x="0" y="0"/>
                <wp:positionH relativeFrom="page">
                  <wp:posOffset>4086225</wp:posOffset>
                </wp:positionH>
                <wp:positionV relativeFrom="paragraph">
                  <wp:posOffset>215265</wp:posOffset>
                </wp:positionV>
                <wp:extent cx="1362075" cy="9525"/>
                <wp:effectExtent l="0" t="0" r="28575" b="28575"/>
                <wp:wrapTopAndBottom/>
                <wp:docPr id="35" name="Connecteur droit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62075" cy="9525"/>
                        </a:xfrm>
                        <a:prstGeom prst="line">
                          <a:avLst/>
                        </a:prstGeom>
                        <a:noFill/>
                        <a:ln w="46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062C2" id="Connecteur droit 35" o:spid="_x0000_s1026" style="position:absolute;flip:y;z-index:251788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21.75pt,16.95pt" to="429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" strokeweight=".1302mm">
                <w10:wrap type="topAndBottom" anchorx="page"/>
              </v:line>
            </w:pict>
          </mc:Fallback>
        </mc:AlternateContent>
      </w:r>
      <w:proofErr w:type="gramStart"/>
      <w:r>
        <w:rPr>
          <w:rFonts w:ascii="Courier New"/>
          <w:spacing w:val="-3"/>
          <w:sz w:val="18"/>
        </w:rPr>
        <w:t>instrument</w:t>
      </w:r>
      <w:proofErr w:type="gramEnd"/>
      <w:r>
        <w:rPr>
          <w:rFonts w:ascii="Courier New"/>
          <w:spacing w:val="-3"/>
          <w:sz w:val="18"/>
        </w:rPr>
        <w:t xml:space="preserve"> </w:t>
      </w:r>
      <w:r w:rsidRPr="00F14F04">
        <w:rPr>
          <w:rFonts w:ascii="Courier New"/>
          <w:sz w:val="18"/>
        </w:rPr>
        <w:t>|</w:t>
      </w:r>
      <w:r>
        <w:rPr>
          <w:rFonts w:ascii="Courier New"/>
          <w:sz w:val="18"/>
        </w:rPr>
        <w:t xml:space="preserve"> ordinateur</w:t>
      </w:r>
    </w:p>
    <w:p w14:paraId="615A363C" w14:textId="77777777" w:rsidR="0031791A" w:rsidRDefault="0031791A" w:rsidP="0031791A">
      <w:pPr>
        <w:pStyle w:val="Corpsdetexte"/>
        <w:spacing w:before="4"/>
        <w:ind w:left="5760"/>
        <w:rPr>
          <w:rFonts w:ascii="Courier New"/>
          <w:spacing w:val="-10"/>
          <w:sz w:val="18"/>
        </w:rPr>
      </w:pPr>
      <w:r w:rsidRPr="00F14F04">
        <w:rPr>
          <w:rFonts w:ascii="Courier New"/>
          <w:sz w:val="18"/>
        </w:rPr>
        <w:t xml:space="preserve">RXD </w:t>
      </w:r>
      <w:r w:rsidRPr="00F14F04">
        <w:rPr>
          <w:rFonts w:ascii="Courier New"/>
          <w:spacing w:val="-3"/>
          <w:sz w:val="18"/>
        </w:rPr>
        <w:t xml:space="preserve">&lt;--&gt; </w:t>
      </w:r>
      <w:r w:rsidRPr="00F14F04">
        <w:rPr>
          <w:rFonts w:ascii="Courier New"/>
          <w:spacing w:val="-10"/>
          <w:sz w:val="18"/>
        </w:rPr>
        <w:t>TXD</w:t>
      </w:r>
    </w:p>
    <w:p w14:paraId="5233FEA4" w14:textId="77777777" w:rsidR="0031791A" w:rsidRDefault="0031791A" w:rsidP="0031791A">
      <w:pPr>
        <w:pStyle w:val="Corpsdetexte"/>
        <w:spacing w:before="4"/>
        <w:ind w:left="5760"/>
        <w:rPr>
          <w:rFonts w:ascii="Courier New"/>
          <w:spacing w:val="-10"/>
          <w:sz w:val="18"/>
        </w:rPr>
      </w:pPr>
      <w:r w:rsidRPr="00F14F04">
        <w:rPr>
          <w:rFonts w:ascii="Courier New"/>
          <w:sz w:val="18"/>
        </w:rPr>
        <w:t xml:space="preserve">TXD </w:t>
      </w:r>
      <w:r w:rsidRPr="00F14F04">
        <w:rPr>
          <w:rFonts w:ascii="Courier New"/>
          <w:spacing w:val="-3"/>
          <w:sz w:val="18"/>
        </w:rPr>
        <w:t xml:space="preserve">&lt;--&gt; </w:t>
      </w:r>
      <w:r w:rsidRPr="00F14F04">
        <w:rPr>
          <w:rFonts w:ascii="Courier New"/>
          <w:spacing w:val="-10"/>
          <w:sz w:val="18"/>
        </w:rPr>
        <w:t>RXD</w:t>
      </w:r>
    </w:p>
    <w:p w14:paraId="00A00484" w14:textId="38027AF6" w:rsidR="0031791A" w:rsidRPr="00F14F04" w:rsidRDefault="0031791A" w:rsidP="0031791A">
      <w:pPr>
        <w:pStyle w:val="Corpsdetexte"/>
        <w:spacing w:before="4"/>
        <w:ind w:left="5760"/>
        <w:rPr>
          <w:rFonts w:ascii="Courier New"/>
          <w:sz w:val="18"/>
        </w:rPr>
      </w:pPr>
      <w:r w:rsidRPr="00F14F04">
        <w:rPr>
          <w:rFonts w:ascii="Courier New"/>
          <w:sz w:val="18"/>
        </w:rPr>
        <w:t xml:space="preserve">GND </w:t>
      </w:r>
      <w:r w:rsidRPr="00F14F04">
        <w:rPr>
          <w:rFonts w:ascii="Courier New"/>
          <w:spacing w:val="-3"/>
          <w:sz w:val="18"/>
        </w:rPr>
        <w:t xml:space="preserve">&lt;--&gt; </w:t>
      </w:r>
      <w:r w:rsidRPr="00F14F04">
        <w:rPr>
          <w:rFonts w:ascii="Courier New"/>
          <w:spacing w:val="-10"/>
          <w:sz w:val="18"/>
        </w:rPr>
        <w:t>GND</w:t>
      </w:r>
    </w:p>
    <w:p w14:paraId="4B52CF8D" w14:textId="683FAF25" w:rsidR="009970EB" w:rsidRPr="009970EB" w:rsidRDefault="009970EB" w:rsidP="009970EB">
      <w:pPr>
        <w:rPr>
          <w:sz w:val="28"/>
          <w:szCs w:val="28"/>
        </w:rPr>
      </w:pPr>
      <w:r w:rsidRPr="009970EB">
        <w:rPr>
          <w:sz w:val="28"/>
          <w:szCs w:val="28"/>
        </w:rPr>
        <w:t xml:space="preserve">Si un appareil utilise des signaux spéciaux tels que DTR ou RTS et que vous ne souhaitez pas utiliser le contrôle de transmission de données matérielles, vous devez connecter </w:t>
      </w:r>
      <w:r w:rsidR="009510AC">
        <w:rPr>
          <w:sz w:val="28"/>
          <w:szCs w:val="28"/>
        </w:rPr>
        <w:t xml:space="preserve">ensemble </w:t>
      </w:r>
      <w:r w:rsidRPr="009970EB">
        <w:rPr>
          <w:sz w:val="28"/>
          <w:szCs w:val="28"/>
        </w:rPr>
        <w:t>les broches 7 et 8 de la prise DB9 du côté de l'appareil.</w:t>
      </w:r>
    </w:p>
    <w:p w14:paraId="42F135A1" w14:textId="77777777" w:rsidR="009970EB" w:rsidRPr="009970EB" w:rsidRDefault="009970EB" w:rsidP="009970EB">
      <w:pPr>
        <w:rPr>
          <w:sz w:val="28"/>
          <w:szCs w:val="28"/>
        </w:rPr>
      </w:pPr>
    </w:p>
    <w:p w14:paraId="3AA3406C" w14:textId="0B109358" w:rsidR="009970EB" w:rsidRDefault="009970EB" w:rsidP="009970EB">
      <w:pPr>
        <w:rPr>
          <w:rStyle w:val="Lienhypertexte"/>
          <w:sz w:val="28"/>
          <w:szCs w:val="28"/>
        </w:rPr>
      </w:pPr>
      <w:r w:rsidRPr="009970EB">
        <w:rPr>
          <w:sz w:val="28"/>
          <w:szCs w:val="28"/>
        </w:rPr>
        <w:t>Vous pouvez trouver plus d'articles liés au matériel sur le</w:t>
      </w:r>
      <w:r w:rsidR="009510AC">
        <w:rPr>
          <w:sz w:val="28"/>
          <w:szCs w:val="28"/>
        </w:rPr>
        <w:t xml:space="preserve"> </w:t>
      </w:r>
      <w:r w:rsidRPr="009970EB">
        <w:rPr>
          <w:sz w:val="28"/>
          <w:szCs w:val="28"/>
        </w:rPr>
        <w:t xml:space="preserve">site </w:t>
      </w:r>
      <w:hyperlink r:id="rId123" w:history="1">
        <w:r w:rsidR="009510AC" w:rsidRPr="009510AC">
          <w:rPr>
            <w:rStyle w:val="Lienhypertexte"/>
            <w:sz w:val="28"/>
            <w:szCs w:val="28"/>
          </w:rPr>
          <w:t>https://www.aggsoft.com/rs232-pinout-cable/</w:t>
        </w:r>
      </w:hyperlink>
    </w:p>
    <w:p w14:paraId="5F5F61FE" w14:textId="77777777" w:rsidR="001C7875" w:rsidRDefault="001C7875" w:rsidP="009970EB">
      <w:pPr>
        <w:rPr>
          <w:rStyle w:val="Lienhypertexte"/>
          <w:sz w:val="28"/>
          <w:szCs w:val="28"/>
        </w:rPr>
      </w:pPr>
    </w:p>
    <w:p w14:paraId="385BFA3C" w14:textId="77777777" w:rsidR="001C7875" w:rsidRDefault="001C7875" w:rsidP="009970EB">
      <w:pPr>
        <w:rPr>
          <w:rStyle w:val="Lienhypertexte"/>
          <w:sz w:val="28"/>
          <w:szCs w:val="28"/>
        </w:rPr>
      </w:pPr>
    </w:p>
    <w:p w14:paraId="5CBF2FC9" w14:textId="77777777" w:rsidR="001C7875" w:rsidRDefault="001C7875" w:rsidP="009970EB">
      <w:pPr>
        <w:rPr>
          <w:rStyle w:val="Lienhypertexte"/>
          <w:sz w:val="28"/>
          <w:szCs w:val="28"/>
        </w:rPr>
      </w:pPr>
    </w:p>
    <w:p w14:paraId="62AB1121" w14:textId="77777777" w:rsidR="001C7875" w:rsidRDefault="001C7875" w:rsidP="009970EB">
      <w:pPr>
        <w:rPr>
          <w:rStyle w:val="Lienhypertexte"/>
          <w:sz w:val="28"/>
          <w:szCs w:val="28"/>
        </w:rPr>
      </w:pPr>
    </w:p>
    <w:p w14:paraId="569A4431" w14:textId="6689ACDC" w:rsidR="00E76E6F" w:rsidRDefault="00FB3E2F" w:rsidP="00E76E6F">
      <w:pPr>
        <w:pStyle w:val="Titre2"/>
      </w:pPr>
      <w:bookmarkStart w:id="148" w:name="_Toc89455778"/>
      <w:r w:rsidRPr="009970EB">
        <w:lastRenderedPageBreak/>
        <w:t>6.</w:t>
      </w:r>
      <w:r>
        <w:t>2</w:t>
      </w:r>
      <w:r w:rsidRPr="009970EB">
        <w:tab/>
      </w:r>
      <w:r>
        <w:t>Problèmes avec l’édition des blocs</w:t>
      </w:r>
      <w:r w:rsidR="00E76E6F">
        <w:t xml:space="preserve"> </w:t>
      </w:r>
      <w:r w:rsidR="00C059C3">
        <w:t xml:space="preserve">dans OPC Scada Viewer </w:t>
      </w:r>
      <w:r w:rsidR="00E76E6F">
        <w:t>(impossible de voir et de modifier les paramètres)</w:t>
      </w:r>
      <w:bookmarkEnd w:id="148"/>
    </w:p>
    <w:p w14:paraId="1DDE5F72" w14:textId="77777777" w:rsidR="005B0CCE" w:rsidRDefault="005B0CCE" w:rsidP="0080738B"/>
    <w:p w14:paraId="5459CF37" w14:textId="2C4CEAF4" w:rsidR="0080738B" w:rsidRDefault="004244B3" w:rsidP="0080738B">
      <w:r w:rsidRPr="004244B3">
        <w:t>Il y a un bug avec OPC Scada Viewer si on tente d’installer ou de réinstaller des versions différentes sur le même poste de travail.</w:t>
      </w:r>
    </w:p>
    <w:p w14:paraId="62778F79" w14:textId="77777777" w:rsidR="005B0CCE" w:rsidRDefault="005B0CCE" w:rsidP="0080738B"/>
    <w:p w14:paraId="5420D9C8" w14:textId="5691FF85" w:rsidR="005B0CCE" w:rsidRDefault="005B0CCE" w:rsidP="00AC18C3">
      <w:pPr>
        <w:pStyle w:val="Paragraphedeliste"/>
        <w:numPr>
          <w:ilvl w:val="0"/>
          <w:numId w:val="44"/>
        </w:numPr>
      </w:pPr>
      <w:r>
        <w:t xml:space="preserve">Installation </w:t>
      </w:r>
      <w:r w:rsidR="00AC18C3">
        <w:t>ou réinstallation en changeant la langue d’affichage</w:t>
      </w:r>
    </w:p>
    <w:p w14:paraId="0610F165" w14:textId="7EDB78BC" w:rsidR="00AC18C3" w:rsidRDefault="00AC18C3" w:rsidP="00AC18C3">
      <w:pPr>
        <w:pStyle w:val="Paragraphedeliste"/>
        <w:numPr>
          <w:ilvl w:val="0"/>
          <w:numId w:val="44"/>
        </w:numPr>
      </w:pPr>
      <w:r>
        <w:t xml:space="preserve">Installation ou réinstallation avec des </w:t>
      </w:r>
      <w:r w:rsidR="008A54EA">
        <w:t xml:space="preserve">numéros de </w:t>
      </w:r>
      <w:r>
        <w:t>version différentes</w:t>
      </w:r>
    </w:p>
    <w:p w14:paraId="2DE1D608" w14:textId="0E1C2FC2" w:rsidR="00AC18C3" w:rsidRDefault="00AC18C3" w:rsidP="00AC18C3">
      <w:pPr>
        <w:pStyle w:val="Paragraphedeliste"/>
        <w:numPr>
          <w:ilvl w:val="0"/>
          <w:numId w:val="44"/>
        </w:numPr>
      </w:pPr>
      <w:r>
        <w:t xml:space="preserve">Installation ou réinstallation </w:t>
      </w:r>
      <w:r w:rsidR="0042230E">
        <w:t>avec une version démo et une version complète</w:t>
      </w:r>
    </w:p>
    <w:p w14:paraId="3EA9662C" w14:textId="2AAEEC78" w:rsidR="00701F50" w:rsidRDefault="00701F50" w:rsidP="00AC18C3">
      <w:pPr>
        <w:pStyle w:val="Paragraphedeliste"/>
        <w:numPr>
          <w:ilvl w:val="0"/>
          <w:numId w:val="44"/>
        </w:numPr>
      </w:pPr>
      <w:r>
        <w:t>Installation d’un</w:t>
      </w:r>
      <w:r w:rsidR="0038498E">
        <w:t>e</w:t>
      </w:r>
      <w:r>
        <w:t xml:space="preserve"> mise à jour de Windows ex</w:t>
      </w:r>
      <w:r w:rsidR="0038498E">
        <w:t>. : Windows 20H2 ou 21H2</w:t>
      </w:r>
    </w:p>
    <w:p w14:paraId="58391C10" w14:textId="77777777" w:rsidR="00AC18C3" w:rsidRPr="0080738B" w:rsidRDefault="00AC18C3" w:rsidP="0042230E">
      <w:pPr>
        <w:pStyle w:val="Paragraphedeliste"/>
      </w:pPr>
    </w:p>
    <w:p w14:paraId="1394A2CF" w14:textId="227E437A" w:rsidR="00322D9D" w:rsidRDefault="00C059C3" w:rsidP="00CD3ADE">
      <w:pPr>
        <w:rPr>
          <w:sz w:val="28"/>
          <w:szCs w:val="28"/>
        </w:rPr>
      </w:pPr>
      <w:r>
        <w:rPr>
          <w:sz w:val="28"/>
          <w:szCs w:val="28"/>
        </w:rPr>
        <w:t>Solution :</w:t>
      </w:r>
    </w:p>
    <w:p w14:paraId="58E9268A" w14:textId="77777777" w:rsidR="00C059C3" w:rsidRDefault="00C059C3" w:rsidP="00CD3ADE">
      <w:pPr>
        <w:rPr>
          <w:sz w:val="28"/>
          <w:szCs w:val="28"/>
        </w:rPr>
      </w:pPr>
    </w:p>
    <w:p w14:paraId="3A5EC4F1" w14:textId="2DE60572" w:rsidR="00C059C3" w:rsidRPr="000E195D" w:rsidRDefault="000E195D" w:rsidP="0038498E">
      <w:pPr>
        <w:pStyle w:val="Paragraphedeliste"/>
        <w:numPr>
          <w:ilvl w:val="0"/>
          <w:numId w:val="46"/>
        </w:numPr>
        <w:rPr>
          <w:sz w:val="28"/>
          <w:szCs w:val="28"/>
        </w:rPr>
      </w:pPr>
      <w:r w:rsidRPr="000E195D">
        <w:rPr>
          <w:sz w:val="28"/>
          <w:szCs w:val="28"/>
        </w:rPr>
        <w:t>Désinstalle</w:t>
      </w:r>
      <w:r w:rsidR="00F25F2C">
        <w:rPr>
          <w:sz w:val="28"/>
          <w:szCs w:val="28"/>
        </w:rPr>
        <w:t>z</w:t>
      </w:r>
      <w:r w:rsidRPr="000E195D">
        <w:rPr>
          <w:sz w:val="28"/>
          <w:szCs w:val="28"/>
        </w:rPr>
        <w:t xml:space="preserve"> OPCD Scada Viewer</w:t>
      </w:r>
    </w:p>
    <w:p w14:paraId="79F54170" w14:textId="58005C90" w:rsidR="000E195D" w:rsidRDefault="00F25F2C" w:rsidP="000E195D">
      <w:pPr>
        <w:pStyle w:val="Paragraphedeliste"/>
        <w:numPr>
          <w:ilvl w:val="0"/>
          <w:numId w:val="46"/>
        </w:numPr>
        <w:rPr>
          <w:sz w:val="28"/>
          <w:szCs w:val="28"/>
        </w:rPr>
      </w:pPr>
      <w:r>
        <w:rPr>
          <w:sz w:val="28"/>
          <w:szCs w:val="28"/>
        </w:rPr>
        <w:t>Dans le répertoire d’installation d’OPC Scada Viewer :</w:t>
      </w:r>
    </w:p>
    <w:p w14:paraId="14A3CA41" w14:textId="15E9500E" w:rsidR="00F25F2C" w:rsidRDefault="00F25F2C" w:rsidP="00F25F2C">
      <w:pPr>
        <w:pStyle w:val="Paragraphedeliste"/>
        <w:numPr>
          <w:ilvl w:val="1"/>
          <w:numId w:val="46"/>
        </w:numPr>
        <w:rPr>
          <w:sz w:val="28"/>
          <w:szCs w:val="28"/>
        </w:rPr>
      </w:pPr>
      <w:r>
        <w:rPr>
          <w:sz w:val="28"/>
          <w:szCs w:val="28"/>
        </w:rPr>
        <w:t xml:space="preserve">Effacez </w:t>
      </w:r>
      <w:r w:rsidR="005A7612">
        <w:rPr>
          <w:sz w:val="28"/>
          <w:szCs w:val="28"/>
        </w:rPr>
        <w:t xml:space="preserve">les fichiers de licence </w:t>
      </w:r>
    </w:p>
    <w:p w14:paraId="466EED75" w14:textId="46533C99" w:rsidR="005A7612" w:rsidRDefault="005A7612" w:rsidP="005A7612">
      <w:pPr>
        <w:pStyle w:val="Paragraphedeliste"/>
        <w:numPr>
          <w:ilvl w:val="2"/>
          <w:numId w:val="46"/>
        </w:numPr>
        <w:rPr>
          <w:sz w:val="28"/>
          <w:szCs w:val="28"/>
        </w:rPr>
      </w:pPr>
      <w:r>
        <w:rPr>
          <w:sz w:val="28"/>
          <w:szCs w:val="28"/>
        </w:rPr>
        <w:t xml:space="preserve">Ex. : </w:t>
      </w:r>
      <w:r w:rsidR="007C2F0A">
        <w:rPr>
          <w:sz w:val="28"/>
          <w:szCs w:val="28"/>
        </w:rPr>
        <w:t>« </w:t>
      </w:r>
      <w:r>
        <w:rPr>
          <w:sz w:val="28"/>
          <w:szCs w:val="28"/>
        </w:rPr>
        <w:t>licence-opcscada-</w:t>
      </w:r>
      <w:r w:rsidR="00F86934">
        <w:rPr>
          <w:sz w:val="28"/>
          <w:szCs w:val="28"/>
        </w:rPr>
        <w:t>gdty64t33-gege4.key »</w:t>
      </w:r>
    </w:p>
    <w:p w14:paraId="4DA037E3" w14:textId="7098300A" w:rsidR="00F86934" w:rsidRDefault="00F86934" w:rsidP="00F86934">
      <w:pPr>
        <w:pStyle w:val="Paragraphedeliste"/>
        <w:numPr>
          <w:ilvl w:val="1"/>
          <w:numId w:val="46"/>
        </w:numPr>
        <w:rPr>
          <w:sz w:val="28"/>
          <w:szCs w:val="28"/>
        </w:rPr>
      </w:pPr>
      <w:r>
        <w:rPr>
          <w:sz w:val="28"/>
          <w:szCs w:val="28"/>
        </w:rPr>
        <w:t>Effacez le répertoire d’installation de OPC Scada Viewer</w:t>
      </w:r>
    </w:p>
    <w:p w14:paraId="7BC496C1" w14:textId="4FC1DED5" w:rsidR="00221A2B" w:rsidRDefault="007C2F0A" w:rsidP="007C2F0A">
      <w:pPr>
        <w:pStyle w:val="Paragraphedeliste"/>
        <w:numPr>
          <w:ilvl w:val="2"/>
          <w:numId w:val="46"/>
        </w:numPr>
        <w:rPr>
          <w:sz w:val="28"/>
          <w:szCs w:val="28"/>
        </w:rPr>
      </w:pPr>
      <w:r>
        <w:rPr>
          <w:sz w:val="28"/>
          <w:szCs w:val="28"/>
        </w:rPr>
        <w:t>Ex. : « </w:t>
      </w:r>
      <w:r w:rsidR="00221A2B" w:rsidRPr="007C2F0A">
        <w:rPr>
          <w:sz w:val="28"/>
          <w:szCs w:val="28"/>
        </w:rPr>
        <w:t>C:\Program Files (x</w:t>
      </w:r>
      <w:proofErr w:type="gramStart"/>
      <w:r w:rsidR="00221A2B" w:rsidRPr="007C2F0A">
        <w:rPr>
          <w:sz w:val="28"/>
          <w:szCs w:val="28"/>
        </w:rPr>
        <w:t>86)\</w:t>
      </w:r>
      <w:proofErr w:type="gramEnd"/>
      <w:r w:rsidR="00221A2B" w:rsidRPr="007C2F0A">
        <w:rPr>
          <w:sz w:val="28"/>
          <w:szCs w:val="28"/>
        </w:rPr>
        <w:t>OPC Scada Viewer</w:t>
      </w:r>
      <w:r>
        <w:rPr>
          <w:sz w:val="28"/>
          <w:szCs w:val="28"/>
        </w:rPr>
        <w:t> »</w:t>
      </w:r>
      <w:r w:rsidR="00221A2B" w:rsidRPr="007C2F0A">
        <w:rPr>
          <w:sz w:val="28"/>
          <w:szCs w:val="28"/>
        </w:rPr>
        <w:t> </w:t>
      </w:r>
    </w:p>
    <w:p w14:paraId="5E12EC57" w14:textId="01F7E53A" w:rsidR="00701F50" w:rsidRDefault="00701F50" w:rsidP="00701F50">
      <w:pPr>
        <w:pStyle w:val="Paragraphedeliste"/>
        <w:numPr>
          <w:ilvl w:val="0"/>
          <w:numId w:val="46"/>
        </w:numPr>
        <w:rPr>
          <w:sz w:val="28"/>
          <w:szCs w:val="28"/>
        </w:rPr>
      </w:pPr>
      <w:r>
        <w:rPr>
          <w:sz w:val="28"/>
          <w:szCs w:val="28"/>
        </w:rPr>
        <w:t>Redémarrez</w:t>
      </w:r>
      <w:r w:rsidR="0038498E">
        <w:rPr>
          <w:sz w:val="28"/>
          <w:szCs w:val="28"/>
        </w:rPr>
        <w:t xml:space="preserve"> l’ordinateur</w:t>
      </w:r>
    </w:p>
    <w:p w14:paraId="0AAF1F50" w14:textId="7BF7F2D1" w:rsidR="0038498E" w:rsidRPr="007C2F0A" w:rsidRDefault="008C1518" w:rsidP="00701F50">
      <w:pPr>
        <w:pStyle w:val="Paragraphedeliste"/>
        <w:numPr>
          <w:ilvl w:val="0"/>
          <w:numId w:val="46"/>
        </w:numPr>
        <w:rPr>
          <w:sz w:val="28"/>
          <w:szCs w:val="28"/>
        </w:rPr>
      </w:pPr>
      <w:r>
        <w:rPr>
          <w:sz w:val="28"/>
          <w:szCs w:val="28"/>
        </w:rPr>
        <w:t>Installer la bonne version de OPC Scada Viewer avec « English » comme langue</w:t>
      </w:r>
    </w:p>
    <w:p w14:paraId="3B2B2824" w14:textId="77777777" w:rsidR="000C59EF" w:rsidRDefault="000C59EF" w:rsidP="00CD3ADE">
      <w:pPr>
        <w:rPr>
          <w:sz w:val="28"/>
          <w:szCs w:val="28"/>
        </w:rPr>
      </w:pPr>
    </w:p>
    <w:p w14:paraId="3966EDA3" w14:textId="77777777" w:rsidR="000C59EF" w:rsidRDefault="000C59EF">
      <w:pPr>
        <w:rPr>
          <w:rFonts w:ascii="Calibri Light" w:eastAsiaTheme="majorEastAsia" w:hAnsi="Calibri Light" w:cs="Calibri Light"/>
          <w:color w:val="1F4E79" w:themeColor="accent1" w:themeShade="80"/>
          <w:sz w:val="26"/>
          <w:szCs w:val="26"/>
        </w:rPr>
      </w:pPr>
      <w:r>
        <w:br w:type="page"/>
      </w:r>
    </w:p>
    <w:p w14:paraId="152B4665" w14:textId="0D087ABE" w:rsidR="009970EB" w:rsidRPr="009970EB" w:rsidRDefault="009510AC" w:rsidP="009510AC">
      <w:pPr>
        <w:pStyle w:val="Titre2"/>
      </w:pPr>
      <w:bookmarkStart w:id="149" w:name="_Toc89455779"/>
      <w:r>
        <w:lastRenderedPageBreak/>
        <w:t>6.</w:t>
      </w:r>
      <w:r w:rsidR="005D5360">
        <w:t>3</w:t>
      </w:r>
      <w:r w:rsidR="007833C2">
        <w:tab/>
      </w:r>
      <w:r w:rsidR="009970EB" w:rsidRPr="009970EB">
        <w:t>R</w:t>
      </w:r>
      <w:r>
        <w:t>éférences</w:t>
      </w:r>
      <w:r w:rsidR="009970EB" w:rsidRPr="009970EB">
        <w:t xml:space="preserve"> :</w:t>
      </w:r>
      <w:bookmarkEnd w:id="149"/>
    </w:p>
    <w:p w14:paraId="38385208" w14:textId="77777777" w:rsidR="009970EB" w:rsidRPr="006A42E6" w:rsidRDefault="009970EB" w:rsidP="009970EB">
      <w:pPr>
        <w:rPr>
          <w:sz w:val="24"/>
          <w:szCs w:val="24"/>
        </w:rPr>
      </w:pPr>
    </w:p>
    <w:p w14:paraId="63AFBF5E" w14:textId="5613BBA5" w:rsidR="009970EB" w:rsidRPr="006A42E6" w:rsidRDefault="009970EB" w:rsidP="00C707BC">
      <w:pPr>
        <w:pStyle w:val="Paragraphedeliste"/>
        <w:numPr>
          <w:ilvl w:val="0"/>
          <w:numId w:val="43"/>
        </w:numPr>
        <w:rPr>
          <w:sz w:val="24"/>
          <w:szCs w:val="24"/>
        </w:rPr>
      </w:pPr>
      <w:r w:rsidRPr="006A42E6">
        <w:rPr>
          <w:sz w:val="24"/>
          <w:szCs w:val="24"/>
        </w:rPr>
        <w:t xml:space="preserve">Page </w:t>
      </w:r>
      <w:r w:rsidR="009A5141" w:rsidRPr="006A42E6">
        <w:rPr>
          <w:sz w:val="24"/>
          <w:szCs w:val="24"/>
        </w:rPr>
        <w:t xml:space="preserve">du </w:t>
      </w:r>
      <w:r w:rsidRPr="006A42E6">
        <w:rPr>
          <w:sz w:val="24"/>
          <w:szCs w:val="24"/>
        </w:rPr>
        <w:t>fournisseur</w:t>
      </w:r>
      <w:r w:rsidR="00C32A7B" w:rsidRPr="006A42E6">
        <w:rPr>
          <w:sz w:val="24"/>
          <w:szCs w:val="24"/>
        </w:rPr>
        <w:t xml:space="preserve"> </w:t>
      </w:r>
      <w:r w:rsidR="00852DCB" w:rsidRPr="006A42E6">
        <w:rPr>
          <w:sz w:val="24"/>
          <w:szCs w:val="24"/>
        </w:rPr>
        <w:t>progiciel</w:t>
      </w:r>
      <w:r w:rsidR="009A5141" w:rsidRPr="006A42E6">
        <w:rPr>
          <w:sz w:val="24"/>
          <w:szCs w:val="24"/>
        </w:rPr>
        <w:t>s</w:t>
      </w:r>
      <w:r w:rsidR="009510AC" w:rsidRPr="006A42E6">
        <w:rPr>
          <w:sz w:val="24"/>
          <w:szCs w:val="24"/>
        </w:rPr>
        <w:t xml:space="preserve"> </w:t>
      </w:r>
      <w:r w:rsidRPr="006A42E6">
        <w:rPr>
          <w:sz w:val="24"/>
          <w:szCs w:val="24"/>
        </w:rPr>
        <w:t>:</w:t>
      </w:r>
      <w:r w:rsidRPr="006A42E6">
        <w:rPr>
          <w:sz w:val="24"/>
          <w:szCs w:val="24"/>
        </w:rPr>
        <w:tab/>
      </w:r>
      <w:hyperlink r:id="rId124" w:history="1">
        <w:r w:rsidR="009510AC" w:rsidRPr="006A42E6">
          <w:rPr>
            <w:rStyle w:val="Lienhypertexte"/>
            <w:sz w:val="24"/>
            <w:szCs w:val="24"/>
          </w:rPr>
          <w:t>http://www.aggsoft.com/</w:t>
        </w:r>
      </w:hyperlink>
    </w:p>
    <w:p w14:paraId="684D5768" w14:textId="77777777" w:rsidR="009970EB" w:rsidRPr="006A42E6" w:rsidRDefault="009970EB" w:rsidP="009970EB">
      <w:pPr>
        <w:rPr>
          <w:sz w:val="24"/>
          <w:szCs w:val="24"/>
        </w:rPr>
      </w:pPr>
    </w:p>
    <w:p w14:paraId="7A1F1DF3" w14:textId="33D7488F" w:rsidR="009970EB" w:rsidRPr="006A42E6" w:rsidRDefault="009970EB" w:rsidP="00C707BC">
      <w:pPr>
        <w:pStyle w:val="Paragraphedeliste"/>
        <w:numPr>
          <w:ilvl w:val="0"/>
          <w:numId w:val="43"/>
        </w:numPr>
        <w:rPr>
          <w:sz w:val="24"/>
          <w:szCs w:val="24"/>
          <w:lang w:val="en-CA"/>
        </w:rPr>
      </w:pPr>
      <w:r w:rsidRPr="006A42E6">
        <w:rPr>
          <w:sz w:val="24"/>
          <w:szCs w:val="24"/>
          <w:lang w:val="en-CA"/>
        </w:rPr>
        <w:t xml:space="preserve">Page </w:t>
      </w:r>
      <w:r w:rsidR="009510AC" w:rsidRPr="006A42E6">
        <w:rPr>
          <w:sz w:val="24"/>
          <w:szCs w:val="24"/>
          <w:lang w:val="en-CA"/>
        </w:rPr>
        <w:t xml:space="preserve">Serial Data </w:t>
      </w:r>
      <w:proofErr w:type="gramStart"/>
      <w:r w:rsidR="009510AC" w:rsidRPr="006A42E6">
        <w:rPr>
          <w:sz w:val="24"/>
          <w:szCs w:val="24"/>
          <w:lang w:val="en-CA"/>
        </w:rPr>
        <w:t xml:space="preserve">Logger </w:t>
      </w:r>
      <w:r w:rsidRPr="006A42E6">
        <w:rPr>
          <w:sz w:val="24"/>
          <w:szCs w:val="24"/>
          <w:lang w:val="en-CA"/>
        </w:rPr>
        <w:t>:</w:t>
      </w:r>
      <w:proofErr w:type="gramEnd"/>
      <w:r w:rsidRPr="006A42E6">
        <w:rPr>
          <w:sz w:val="24"/>
          <w:szCs w:val="24"/>
          <w:lang w:val="en-CA"/>
        </w:rPr>
        <w:tab/>
      </w:r>
      <w:r w:rsidRPr="006A42E6">
        <w:rPr>
          <w:sz w:val="24"/>
          <w:szCs w:val="24"/>
          <w:lang w:val="en-CA"/>
        </w:rPr>
        <w:tab/>
      </w:r>
      <w:hyperlink r:id="rId125" w:history="1">
        <w:r w:rsidR="009510AC" w:rsidRPr="006A42E6">
          <w:rPr>
            <w:rStyle w:val="Lienhypertexte"/>
            <w:sz w:val="24"/>
            <w:szCs w:val="24"/>
            <w:lang w:val="en-CA"/>
          </w:rPr>
          <w:t>https://www.aggsoft.com/serial-data-logger.htm</w:t>
        </w:r>
      </w:hyperlink>
    </w:p>
    <w:p w14:paraId="4568D57A" w14:textId="61D28C4D" w:rsidR="009510AC" w:rsidRPr="006A42E6" w:rsidRDefault="009510AC" w:rsidP="009970EB">
      <w:pPr>
        <w:rPr>
          <w:sz w:val="24"/>
          <w:szCs w:val="24"/>
          <w:lang w:val="en-CA"/>
        </w:rPr>
      </w:pPr>
    </w:p>
    <w:p w14:paraId="655D3DC9" w14:textId="680577A1" w:rsidR="009510AC" w:rsidRPr="006A42E6" w:rsidRDefault="009510AC" w:rsidP="00C707BC">
      <w:pPr>
        <w:pStyle w:val="Paragraphedeliste"/>
        <w:numPr>
          <w:ilvl w:val="0"/>
          <w:numId w:val="43"/>
        </w:numPr>
        <w:rPr>
          <w:sz w:val="24"/>
          <w:szCs w:val="24"/>
        </w:rPr>
      </w:pPr>
      <w:r w:rsidRPr="006A42E6">
        <w:rPr>
          <w:sz w:val="24"/>
          <w:szCs w:val="24"/>
        </w:rPr>
        <w:t>Page OPC SCADA :</w:t>
      </w:r>
      <w:r w:rsidRPr="006A42E6">
        <w:rPr>
          <w:sz w:val="24"/>
          <w:szCs w:val="24"/>
        </w:rPr>
        <w:tab/>
      </w:r>
      <w:r w:rsidRPr="006A42E6">
        <w:rPr>
          <w:sz w:val="24"/>
          <w:szCs w:val="24"/>
        </w:rPr>
        <w:tab/>
      </w:r>
      <w:r w:rsidRPr="006A42E6">
        <w:rPr>
          <w:sz w:val="24"/>
          <w:szCs w:val="24"/>
        </w:rPr>
        <w:tab/>
      </w:r>
      <w:hyperlink r:id="rId126" w:history="1">
        <w:r w:rsidRPr="006A42E6">
          <w:rPr>
            <w:rStyle w:val="Lienhypertexte"/>
            <w:sz w:val="24"/>
            <w:szCs w:val="24"/>
          </w:rPr>
          <w:t>https://www.aggsoft.com/opc-data-logger.htm</w:t>
        </w:r>
      </w:hyperlink>
    </w:p>
    <w:p w14:paraId="16CCE612" w14:textId="77777777" w:rsidR="009970EB" w:rsidRPr="006A42E6" w:rsidRDefault="009970EB" w:rsidP="009970EB">
      <w:pPr>
        <w:rPr>
          <w:sz w:val="24"/>
          <w:szCs w:val="24"/>
        </w:rPr>
      </w:pPr>
    </w:p>
    <w:p w14:paraId="4DA2FE81" w14:textId="34CB4F67" w:rsidR="009970EB" w:rsidRPr="006A42E6" w:rsidRDefault="009970EB" w:rsidP="00C707BC">
      <w:pPr>
        <w:pStyle w:val="Paragraphedeliste"/>
        <w:numPr>
          <w:ilvl w:val="0"/>
          <w:numId w:val="43"/>
        </w:numPr>
        <w:rPr>
          <w:sz w:val="24"/>
          <w:szCs w:val="24"/>
        </w:rPr>
      </w:pPr>
      <w:r w:rsidRPr="006A42E6">
        <w:rPr>
          <w:sz w:val="24"/>
          <w:szCs w:val="24"/>
        </w:rPr>
        <w:t xml:space="preserve">Port série RS232 : </w:t>
      </w:r>
      <w:r w:rsidRPr="006A42E6">
        <w:rPr>
          <w:sz w:val="24"/>
          <w:szCs w:val="24"/>
        </w:rPr>
        <w:tab/>
      </w:r>
      <w:r w:rsidRPr="006A42E6">
        <w:rPr>
          <w:sz w:val="24"/>
          <w:szCs w:val="24"/>
        </w:rPr>
        <w:tab/>
      </w:r>
      <w:r w:rsidRPr="006A42E6">
        <w:rPr>
          <w:sz w:val="24"/>
          <w:szCs w:val="24"/>
        </w:rPr>
        <w:tab/>
      </w:r>
      <w:hyperlink r:id="rId127" w:history="1">
        <w:r w:rsidR="009510AC" w:rsidRPr="006A42E6">
          <w:rPr>
            <w:rStyle w:val="Lienhypertexte"/>
            <w:sz w:val="24"/>
            <w:szCs w:val="24"/>
          </w:rPr>
          <w:t>http://www.aggsoft.com/rs232-pinout-cable/</w:t>
        </w:r>
      </w:hyperlink>
    </w:p>
    <w:p w14:paraId="010A7D06" w14:textId="77777777" w:rsidR="009970EB" w:rsidRPr="006A42E6" w:rsidRDefault="009970EB" w:rsidP="009970EB">
      <w:pPr>
        <w:rPr>
          <w:sz w:val="24"/>
          <w:szCs w:val="24"/>
        </w:rPr>
      </w:pPr>
    </w:p>
    <w:p w14:paraId="0A6B00B6" w14:textId="120061E9" w:rsidR="009970EB" w:rsidRPr="006A42E6" w:rsidRDefault="009970EB" w:rsidP="00C707BC">
      <w:pPr>
        <w:pStyle w:val="Paragraphedeliste"/>
        <w:numPr>
          <w:ilvl w:val="0"/>
          <w:numId w:val="43"/>
        </w:numPr>
        <w:rPr>
          <w:sz w:val="24"/>
          <w:szCs w:val="24"/>
          <w:lang w:val="en-CA"/>
        </w:rPr>
      </w:pPr>
      <w:proofErr w:type="gramStart"/>
      <w:r w:rsidRPr="006A42E6">
        <w:rPr>
          <w:sz w:val="24"/>
          <w:szCs w:val="24"/>
          <w:lang w:val="en-CA"/>
        </w:rPr>
        <w:t>OPC</w:t>
      </w:r>
      <w:r w:rsidR="009510AC" w:rsidRPr="006A42E6">
        <w:rPr>
          <w:sz w:val="24"/>
          <w:szCs w:val="24"/>
          <w:lang w:val="en-CA"/>
        </w:rPr>
        <w:t xml:space="preserve"> :</w:t>
      </w:r>
      <w:proofErr w:type="gramEnd"/>
      <w:r w:rsidRPr="006A42E6">
        <w:rPr>
          <w:sz w:val="24"/>
          <w:szCs w:val="24"/>
          <w:lang w:val="en-CA"/>
        </w:rPr>
        <w:tab/>
      </w:r>
      <w:r w:rsidRPr="006A42E6">
        <w:rPr>
          <w:sz w:val="24"/>
          <w:szCs w:val="24"/>
          <w:lang w:val="en-CA"/>
        </w:rPr>
        <w:tab/>
      </w:r>
      <w:r w:rsidRPr="006A42E6">
        <w:rPr>
          <w:sz w:val="24"/>
          <w:szCs w:val="24"/>
          <w:lang w:val="en-CA"/>
        </w:rPr>
        <w:tab/>
      </w:r>
      <w:r w:rsidRPr="006A42E6">
        <w:rPr>
          <w:sz w:val="24"/>
          <w:szCs w:val="24"/>
          <w:lang w:val="en-CA"/>
        </w:rPr>
        <w:tab/>
      </w:r>
      <w:r w:rsidRPr="006A42E6">
        <w:rPr>
          <w:sz w:val="24"/>
          <w:szCs w:val="24"/>
          <w:lang w:val="en-CA"/>
        </w:rPr>
        <w:tab/>
      </w:r>
      <w:hyperlink r:id="rId128" w:history="1">
        <w:r w:rsidR="009510AC" w:rsidRPr="006A42E6">
          <w:rPr>
            <w:rStyle w:val="Lienhypertexte"/>
            <w:sz w:val="24"/>
            <w:szCs w:val="24"/>
            <w:lang w:val="en-CA"/>
          </w:rPr>
          <w:t>https://en.wikipedia.org/wiki/OPC_Data_Access</w:t>
        </w:r>
      </w:hyperlink>
    </w:p>
    <w:p w14:paraId="4606FC11" w14:textId="77777777" w:rsidR="009970EB" w:rsidRPr="006A42E6" w:rsidRDefault="009970EB" w:rsidP="009970EB">
      <w:pPr>
        <w:rPr>
          <w:sz w:val="24"/>
          <w:szCs w:val="24"/>
          <w:lang w:val="en-CA"/>
        </w:rPr>
      </w:pPr>
    </w:p>
    <w:p w14:paraId="3F1F3108" w14:textId="335BA383" w:rsidR="00C46DA8" w:rsidRPr="006A42E6" w:rsidRDefault="009970EB" w:rsidP="00C707BC">
      <w:pPr>
        <w:pStyle w:val="Paragraphedeliste"/>
        <w:numPr>
          <w:ilvl w:val="0"/>
          <w:numId w:val="43"/>
        </w:numPr>
        <w:rPr>
          <w:rStyle w:val="Lienhypertexte"/>
          <w:sz w:val="24"/>
          <w:szCs w:val="24"/>
          <w:lang w:val="en-CA"/>
        </w:rPr>
      </w:pPr>
      <w:proofErr w:type="gramStart"/>
      <w:r w:rsidRPr="006A42E6">
        <w:rPr>
          <w:sz w:val="24"/>
          <w:szCs w:val="24"/>
          <w:lang w:val="en-CA"/>
        </w:rPr>
        <w:t>SCADA</w:t>
      </w:r>
      <w:r w:rsidR="009510AC" w:rsidRPr="006A42E6">
        <w:rPr>
          <w:sz w:val="24"/>
          <w:szCs w:val="24"/>
          <w:lang w:val="en-CA"/>
        </w:rPr>
        <w:t> :</w:t>
      </w:r>
      <w:proofErr w:type="gramEnd"/>
      <w:r w:rsidRPr="006A42E6">
        <w:rPr>
          <w:sz w:val="24"/>
          <w:szCs w:val="24"/>
          <w:lang w:val="en-CA"/>
        </w:rPr>
        <w:tab/>
      </w:r>
      <w:r w:rsidRPr="006A42E6">
        <w:rPr>
          <w:sz w:val="24"/>
          <w:szCs w:val="24"/>
          <w:lang w:val="en-CA"/>
        </w:rPr>
        <w:tab/>
      </w:r>
      <w:r w:rsidRPr="006A42E6">
        <w:rPr>
          <w:sz w:val="24"/>
          <w:szCs w:val="24"/>
          <w:lang w:val="en-CA"/>
        </w:rPr>
        <w:tab/>
      </w:r>
      <w:r w:rsidRPr="006A42E6">
        <w:rPr>
          <w:sz w:val="24"/>
          <w:szCs w:val="24"/>
          <w:lang w:val="en-CA"/>
        </w:rPr>
        <w:tab/>
      </w:r>
      <w:hyperlink r:id="rId129" w:history="1">
        <w:r w:rsidR="009510AC" w:rsidRPr="006A42E6">
          <w:rPr>
            <w:rStyle w:val="Lienhypertexte"/>
            <w:sz w:val="24"/>
            <w:szCs w:val="24"/>
            <w:lang w:val="en-CA"/>
          </w:rPr>
          <w:t>https://en.wikipedia.org/wiki/SCADA</w:t>
        </w:r>
      </w:hyperlink>
    </w:p>
    <w:p w14:paraId="7D470FA7" w14:textId="75A7B316" w:rsidR="00B64FED" w:rsidRPr="006A42E6" w:rsidRDefault="00B64FED" w:rsidP="009970EB">
      <w:pPr>
        <w:rPr>
          <w:sz w:val="24"/>
          <w:szCs w:val="24"/>
          <w:lang w:val="en-CA"/>
        </w:rPr>
      </w:pPr>
    </w:p>
    <w:p w14:paraId="6A249216" w14:textId="52677C23" w:rsidR="009510AC" w:rsidRPr="00CE4EF6" w:rsidRDefault="00B64FED" w:rsidP="0099479D">
      <w:pPr>
        <w:pStyle w:val="Paragraphedeliste"/>
        <w:numPr>
          <w:ilvl w:val="0"/>
          <w:numId w:val="43"/>
        </w:numPr>
        <w:rPr>
          <w:sz w:val="24"/>
          <w:szCs w:val="24"/>
          <w:lang w:val="en-CA"/>
        </w:rPr>
      </w:pPr>
      <w:r w:rsidRPr="006A42E6">
        <w:rPr>
          <w:sz w:val="24"/>
          <w:szCs w:val="24"/>
          <w:lang w:val="en-CA"/>
        </w:rPr>
        <w:t xml:space="preserve">Regular Expression test </w:t>
      </w:r>
      <w:r w:rsidR="00C707BC" w:rsidRPr="006A42E6">
        <w:rPr>
          <w:sz w:val="24"/>
          <w:szCs w:val="24"/>
          <w:lang w:val="en-CA"/>
        </w:rPr>
        <w:tab/>
      </w:r>
      <w:r w:rsidR="00C707BC" w:rsidRPr="006A42E6">
        <w:rPr>
          <w:sz w:val="24"/>
          <w:szCs w:val="24"/>
          <w:lang w:val="en-CA"/>
        </w:rPr>
        <w:tab/>
      </w:r>
      <w:hyperlink r:id="rId130" w:history="1">
        <w:r w:rsidR="0099479D" w:rsidRPr="00994547">
          <w:rPr>
            <w:rStyle w:val="Lienhypertexte"/>
            <w:sz w:val="24"/>
            <w:szCs w:val="24"/>
            <w:lang w:val="en-CA"/>
          </w:rPr>
          <w:t>https://regexr.com/</w:t>
        </w:r>
      </w:hyperlink>
      <w:r w:rsidR="0099479D">
        <w:rPr>
          <w:sz w:val="24"/>
          <w:szCs w:val="24"/>
          <w:lang w:val="en-CA"/>
        </w:rPr>
        <w:t xml:space="preserve">  et </w:t>
      </w:r>
      <w:r w:rsidR="0099479D" w:rsidRPr="0099479D">
        <w:rPr>
          <w:b/>
          <w:bCs/>
          <w:sz w:val="18"/>
          <w:szCs w:val="18"/>
          <w:lang w:val="en-CA"/>
        </w:rPr>
        <w:t xml:space="preserve"> </w:t>
      </w:r>
      <w:hyperlink r:id="rId131" w:history="1">
        <w:r w:rsidR="0099479D" w:rsidRPr="00CE4EF6">
          <w:rPr>
            <w:rStyle w:val="Lienhypertexte"/>
            <w:sz w:val="24"/>
            <w:szCs w:val="24"/>
            <w:lang w:val="en-CA"/>
          </w:rPr>
          <w:t>regex101</w:t>
        </w:r>
        <w:r w:rsidR="0099479D" w:rsidRPr="00CE4EF6">
          <w:rPr>
            <w:rStyle w:val="Lienhypertexte"/>
            <w:lang w:val="en-CA"/>
          </w:rPr>
          <w:t>.com</w:t>
        </w:r>
      </w:hyperlink>
    </w:p>
    <w:p w14:paraId="4A1F2AA8" w14:textId="28B444C0" w:rsidR="00B64FED" w:rsidRPr="006A42E6" w:rsidRDefault="00B64FED" w:rsidP="009970EB">
      <w:pPr>
        <w:rPr>
          <w:sz w:val="24"/>
          <w:szCs w:val="24"/>
          <w:lang w:val="en-CA"/>
        </w:rPr>
      </w:pPr>
    </w:p>
    <w:p w14:paraId="26BE4BCC" w14:textId="36654C47" w:rsidR="00B64FED" w:rsidRPr="006A42E6" w:rsidRDefault="00B64FED" w:rsidP="00C707BC">
      <w:pPr>
        <w:pStyle w:val="Paragraphedeliste"/>
        <w:numPr>
          <w:ilvl w:val="0"/>
          <w:numId w:val="43"/>
        </w:numPr>
        <w:rPr>
          <w:sz w:val="24"/>
          <w:szCs w:val="24"/>
        </w:rPr>
      </w:pPr>
      <w:r w:rsidRPr="006A42E6">
        <w:rPr>
          <w:sz w:val="24"/>
          <w:szCs w:val="24"/>
        </w:rPr>
        <w:t>Wiki Expression Régulière</w:t>
      </w:r>
      <w:r w:rsidRPr="006A42E6">
        <w:rPr>
          <w:sz w:val="24"/>
          <w:szCs w:val="24"/>
        </w:rPr>
        <w:tab/>
      </w:r>
      <w:r w:rsidR="003A5D9A" w:rsidRPr="006A42E6">
        <w:rPr>
          <w:sz w:val="24"/>
          <w:szCs w:val="24"/>
        </w:rPr>
        <w:tab/>
      </w:r>
      <w:hyperlink r:id="rId132" w:history="1">
        <w:r w:rsidRPr="006A42E6">
          <w:rPr>
            <w:rStyle w:val="Lienhypertexte"/>
            <w:sz w:val="24"/>
            <w:szCs w:val="24"/>
          </w:rPr>
          <w:t>/wiki/</w:t>
        </w:r>
        <w:proofErr w:type="spellStart"/>
        <w:r w:rsidRPr="006A42E6">
          <w:rPr>
            <w:rStyle w:val="Lienhypertexte"/>
            <w:sz w:val="24"/>
            <w:szCs w:val="24"/>
          </w:rPr>
          <w:t>Expression_regulière</w:t>
        </w:r>
        <w:proofErr w:type="spellEnd"/>
      </w:hyperlink>
    </w:p>
    <w:p w14:paraId="1C46C892" w14:textId="6289596F" w:rsidR="00C707BC" w:rsidRPr="006A42E6" w:rsidRDefault="00C707BC" w:rsidP="009970EB">
      <w:pPr>
        <w:rPr>
          <w:sz w:val="24"/>
          <w:szCs w:val="24"/>
        </w:rPr>
      </w:pPr>
    </w:p>
    <w:p w14:paraId="4A38F3B4" w14:textId="672C0D57" w:rsidR="00C707BC" w:rsidRPr="006A42E6" w:rsidRDefault="00C707BC" w:rsidP="00C707BC">
      <w:pPr>
        <w:pStyle w:val="Paragraphedeliste"/>
        <w:numPr>
          <w:ilvl w:val="0"/>
          <w:numId w:val="43"/>
        </w:numPr>
        <w:rPr>
          <w:sz w:val="24"/>
          <w:szCs w:val="24"/>
        </w:rPr>
      </w:pPr>
      <w:r w:rsidRPr="006A42E6">
        <w:rPr>
          <w:sz w:val="24"/>
          <w:szCs w:val="24"/>
        </w:rPr>
        <w:t>Guide langage Pascal</w:t>
      </w:r>
      <w:r w:rsidRPr="006A42E6">
        <w:rPr>
          <w:sz w:val="24"/>
          <w:szCs w:val="24"/>
        </w:rPr>
        <w:tab/>
      </w:r>
      <w:r w:rsidRPr="006A42E6">
        <w:rPr>
          <w:sz w:val="24"/>
          <w:szCs w:val="24"/>
        </w:rPr>
        <w:tab/>
      </w:r>
      <w:r w:rsidR="003A5D9A" w:rsidRPr="006A42E6">
        <w:rPr>
          <w:sz w:val="24"/>
          <w:szCs w:val="24"/>
        </w:rPr>
        <w:tab/>
      </w:r>
      <w:hyperlink r:id="rId133" w:history="1">
        <w:r w:rsidRPr="006A42E6">
          <w:rPr>
            <w:rStyle w:val="Lienhypertexte"/>
            <w:sz w:val="24"/>
            <w:szCs w:val="24"/>
          </w:rPr>
          <w:t>freepascal.org/docs-html/</w:t>
        </w:r>
      </w:hyperlink>
    </w:p>
    <w:p w14:paraId="16208DAD" w14:textId="77777777" w:rsidR="00B64FED" w:rsidRPr="006A42E6" w:rsidRDefault="00B64FED" w:rsidP="009970EB">
      <w:pPr>
        <w:rPr>
          <w:sz w:val="24"/>
          <w:szCs w:val="24"/>
        </w:rPr>
      </w:pPr>
    </w:p>
    <w:p w14:paraId="1E6CBD7D" w14:textId="58973F4A" w:rsidR="009510AC" w:rsidRPr="006A42E6" w:rsidRDefault="009510AC" w:rsidP="00C707BC">
      <w:pPr>
        <w:pStyle w:val="Paragraphedeliste"/>
        <w:numPr>
          <w:ilvl w:val="0"/>
          <w:numId w:val="43"/>
        </w:numPr>
        <w:rPr>
          <w:sz w:val="24"/>
          <w:szCs w:val="24"/>
        </w:rPr>
      </w:pPr>
      <w:r w:rsidRPr="006A42E6">
        <w:rPr>
          <w:sz w:val="24"/>
          <w:szCs w:val="24"/>
        </w:rPr>
        <w:t>UQAR :</w:t>
      </w:r>
      <w:r w:rsidRPr="006A42E6">
        <w:rPr>
          <w:sz w:val="24"/>
          <w:szCs w:val="24"/>
        </w:rPr>
        <w:tab/>
      </w:r>
      <w:r w:rsidRPr="006A42E6">
        <w:rPr>
          <w:sz w:val="24"/>
          <w:szCs w:val="24"/>
        </w:rPr>
        <w:tab/>
      </w:r>
      <w:r w:rsidRPr="006A42E6">
        <w:rPr>
          <w:sz w:val="24"/>
          <w:szCs w:val="24"/>
        </w:rPr>
        <w:tab/>
      </w:r>
      <w:r w:rsidR="009A3E28">
        <w:rPr>
          <w:sz w:val="24"/>
          <w:szCs w:val="24"/>
        </w:rPr>
        <w:tab/>
      </w:r>
      <w:r w:rsidRPr="006A42E6">
        <w:rPr>
          <w:sz w:val="24"/>
          <w:szCs w:val="24"/>
        </w:rPr>
        <w:tab/>
      </w:r>
      <w:hyperlink r:id="rId134" w:history="1">
        <w:r w:rsidRPr="006A42E6">
          <w:rPr>
            <w:rStyle w:val="Lienhypertexte"/>
            <w:sz w:val="24"/>
            <w:szCs w:val="24"/>
          </w:rPr>
          <w:t>https://www.uqar.ca/</w:t>
        </w:r>
      </w:hyperlink>
    </w:p>
    <w:p w14:paraId="73ABA77A" w14:textId="59285B0B" w:rsidR="009510AC" w:rsidRPr="006A42E6" w:rsidRDefault="009510AC" w:rsidP="00C707BC">
      <w:pPr>
        <w:pStyle w:val="Paragraphedeliste"/>
        <w:numPr>
          <w:ilvl w:val="1"/>
          <w:numId w:val="43"/>
        </w:numPr>
        <w:rPr>
          <w:sz w:val="24"/>
          <w:szCs w:val="24"/>
        </w:rPr>
      </w:pPr>
      <w:r w:rsidRPr="006A42E6">
        <w:rPr>
          <w:sz w:val="24"/>
          <w:szCs w:val="24"/>
          <w:u w:val="single"/>
        </w:rPr>
        <w:t>Projet FORSCE</w:t>
      </w:r>
      <w:r w:rsidRPr="006A42E6">
        <w:rPr>
          <w:sz w:val="24"/>
          <w:szCs w:val="24"/>
        </w:rPr>
        <w:t> :</w:t>
      </w:r>
      <w:r w:rsidRPr="006A42E6">
        <w:rPr>
          <w:sz w:val="24"/>
          <w:szCs w:val="24"/>
        </w:rPr>
        <w:tab/>
      </w:r>
      <w:r w:rsidRPr="006A42E6">
        <w:rPr>
          <w:sz w:val="24"/>
          <w:szCs w:val="24"/>
        </w:rPr>
        <w:tab/>
      </w:r>
      <w:hyperlink r:id="rId135" w:history="1">
        <w:r w:rsidRPr="006A42E6">
          <w:rPr>
            <w:rStyle w:val="Lienhypertexte"/>
            <w:sz w:val="24"/>
            <w:szCs w:val="24"/>
          </w:rPr>
          <w:t>infrastructures-et-</w:t>
        </w:r>
        <w:proofErr w:type="spellStart"/>
        <w:r w:rsidRPr="006A42E6">
          <w:rPr>
            <w:rStyle w:val="Lienhypertexte"/>
            <w:sz w:val="24"/>
            <w:szCs w:val="24"/>
          </w:rPr>
          <w:t>equipements</w:t>
        </w:r>
        <w:proofErr w:type="spellEnd"/>
        <w:r w:rsidRPr="006A42E6">
          <w:rPr>
            <w:rStyle w:val="Lienhypertexte"/>
            <w:sz w:val="24"/>
            <w:szCs w:val="24"/>
          </w:rPr>
          <w:t>/</w:t>
        </w:r>
        <w:proofErr w:type="spellStart"/>
        <w:r w:rsidRPr="006A42E6">
          <w:rPr>
            <w:rStyle w:val="Lienhypertexte"/>
            <w:sz w:val="24"/>
            <w:szCs w:val="24"/>
          </w:rPr>
          <w:t>forsce</w:t>
        </w:r>
        <w:proofErr w:type="spellEnd"/>
      </w:hyperlink>
    </w:p>
    <w:p w14:paraId="45B74567" w14:textId="25BF4088" w:rsidR="009510AC" w:rsidRPr="006A42E6" w:rsidRDefault="009510AC" w:rsidP="009970EB">
      <w:pPr>
        <w:rPr>
          <w:sz w:val="24"/>
          <w:szCs w:val="24"/>
        </w:rPr>
      </w:pPr>
    </w:p>
    <w:p w14:paraId="351B552F" w14:textId="1DAEA1C9" w:rsidR="009510AC" w:rsidRPr="006A42E6" w:rsidRDefault="009510AC" w:rsidP="00C707BC">
      <w:pPr>
        <w:pStyle w:val="Paragraphedeliste"/>
        <w:numPr>
          <w:ilvl w:val="0"/>
          <w:numId w:val="43"/>
        </w:numPr>
        <w:rPr>
          <w:sz w:val="24"/>
          <w:szCs w:val="24"/>
        </w:rPr>
      </w:pPr>
      <w:r w:rsidRPr="006A42E6">
        <w:rPr>
          <w:sz w:val="24"/>
          <w:szCs w:val="24"/>
        </w:rPr>
        <w:t>Université Laval :</w:t>
      </w:r>
      <w:r w:rsidRPr="006A42E6">
        <w:rPr>
          <w:sz w:val="24"/>
          <w:szCs w:val="24"/>
        </w:rPr>
        <w:tab/>
      </w:r>
      <w:r w:rsidRPr="006A42E6">
        <w:rPr>
          <w:sz w:val="24"/>
          <w:szCs w:val="24"/>
        </w:rPr>
        <w:tab/>
      </w:r>
      <w:r w:rsidRPr="006A42E6">
        <w:rPr>
          <w:sz w:val="24"/>
          <w:szCs w:val="24"/>
        </w:rPr>
        <w:tab/>
      </w:r>
      <w:hyperlink r:id="rId136" w:history="1">
        <w:r w:rsidRPr="006A42E6">
          <w:rPr>
            <w:rStyle w:val="Lienhypertexte"/>
            <w:sz w:val="24"/>
            <w:szCs w:val="24"/>
          </w:rPr>
          <w:t>https://www.ulaval.ca/</w:t>
        </w:r>
      </w:hyperlink>
    </w:p>
    <w:p w14:paraId="5A9FF321" w14:textId="76AAFADB" w:rsidR="009510AC" w:rsidRPr="006A42E6" w:rsidRDefault="009510AC" w:rsidP="00C707BC">
      <w:pPr>
        <w:pStyle w:val="Paragraphedeliste"/>
        <w:numPr>
          <w:ilvl w:val="1"/>
          <w:numId w:val="43"/>
        </w:numPr>
        <w:rPr>
          <w:sz w:val="24"/>
          <w:szCs w:val="24"/>
        </w:rPr>
      </w:pPr>
      <w:r w:rsidRPr="006A42E6">
        <w:rPr>
          <w:sz w:val="24"/>
          <w:szCs w:val="24"/>
          <w:u w:val="single"/>
        </w:rPr>
        <w:t>Laboratoire métrologie</w:t>
      </w:r>
      <w:r w:rsidRPr="006A42E6">
        <w:rPr>
          <w:sz w:val="24"/>
          <w:szCs w:val="24"/>
        </w:rPr>
        <w:tab/>
      </w:r>
      <w:hyperlink r:id="rId137" w:history="1">
        <w:r w:rsidR="00A864B5" w:rsidRPr="006A42E6">
          <w:rPr>
            <w:rStyle w:val="Lienhypertexte"/>
            <w:sz w:val="24"/>
            <w:szCs w:val="24"/>
          </w:rPr>
          <w:t>www.scg.ulaval.ca/lab-metrologie-geodesie-gps</w:t>
        </w:r>
      </w:hyperlink>
    </w:p>
    <w:sectPr w:rsidR="009510AC" w:rsidRPr="006A42E6" w:rsidSect="009970EB">
      <w:headerReference w:type="default" r:id="rId138"/>
      <w:footerReference w:type="default" r:id="rId139"/>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D02A6A" w14:textId="77777777" w:rsidR="00A06DB2" w:rsidRDefault="00A06DB2" w:rsidP="00D45B5A">
      <w:r>
        <w:separator/>
      </w:r>
    </w:p>
  </w:endnote>
  <w:endnote w:type="continuationSeparator" w:id="0">
    <w:p w14:paraId="4218D4A8" w14:textId="77777777" w:rsidR="00A06DB2" w:rsidRDefault="00A06DB2" w:rsidP="00D45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C676F" w14:textId="77777777" w:rsidR="009970EB" w:rsidRDefault="009970EB">
    <w:pPr>
      <w:pStyle w:val="Pieddepage"/>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PAGE  \* Arabic  \* MERGEFORMAT</w:instrText>
    </w:r>
    <w:r>
      <w:rPr>
        <w:color w:val="5B9BD5" w:themeColor="accent1"/>
      </w:rPr>
      <w:fldChar w:fldCharType="separate"/>
    </w:r>
    <w:r>
      <w:rPr>
        <w:color w:val="5B9BD5" w:themeColor="accent1"/>
      </w:rPr>
      <w:t>2</w:t>
    </w:r>
    <w:r>
      <w:rPr>
        <w:color w:val="5B9BD5" w:themeColor="accent1"/>
      </w:rPr>
      <w:fldChar w:fldCharType="end"/>
    </w:r>
    <w:r>
      <w:rPr>
        <w:color w:val="5B9BD5" w:themeColor="accent1"/>
      </w:rPr>
      <w:t xml:space="preserve"> sur </w:t>
    </w:r>
    <w:r>
      <w:rPr>
        <w:color w:val="5B9BD5" w:themeColor="accent1"/>
      </w:rPr>
      <w:fldChar w:fldCharType="begin"/>
    </w:r>
    <w:r>
      <w:rPr>
        <w:color w:val="5B9BD5" w:themeColor="accent1"/>
      </w:rPr>
      <w:instrText>NUMPAGES  \* arabe  \* MERGEFORMAT</w:instrText>
    </w:r>
    <w:r>
      <w:rPr>
        <w:color w:val="5B9BD5" w:themeColor="accent1"/>
      </w:rPr>
      <w:fldChar w:fldCharType="separate"/>
    </w:r>
    <w:r>
      <w:rPr>
        <w:color w:val="5B9BD5" w:themeColor="accent1"/>
      </w:rPr>
      <w:t>2</w:t>
    </w:r>
    <w:r>
      <w:rPr>
        <w:color w:val="5B9BD5" w:themeColor="accent1"/>
      </w:rPr>
      <w:fldChar w:fldCharType="end"/>
    </w:r>
  </w:p>
  <w:p w14:paraId="4D3A9355" w14:textId="77777777" w:rsidR="00C46DA8" w:rsidRDefault="00C46DA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9FECF2" w14:textId="77777777" w:rsidR="00A06DB2" w:rsidRDefault="00A06DB2" w:rsidP="00D45B5A">
      <w:r>
        <w:separator/>
      </w:r>
    </w:p>
  </w:footnote>
  <w:footnote w:type="continuationSeparator" w:id="0">
    <w:p w14:paraId="2BABA357" w14:textId="77777777" w:rsidR="00A06DB2" w:rsidRDefault="00A06DB2" w:rsidP="00D45B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0B3BF" w14:textId="661CC9CF" w:rsidR="00C46DA8" w:rsidRDefault="00C46DA8">
    <w:pPr>
      <w:pStyle w:val="En-tte"/>
    </w:pPr>
    <w:r>
      <w:rPr>
        <w:noProof/>
      </w:rPr>
      <mc:AlternateContent>
        <mc:Choice Requires="wps">
          <w:drawing>
            <wp:anchor distT="0" distB="0" distL="118745" distR="118745" simplePos="0" relativeHeight="251659264" behindDoc="1" locked="0" layoutInCell="1" allowOverlap="0" wp14:anchorId="79770886" wp14:editId="668F065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6D3FE37A" w14:textId="052A2486" w:rsidR="00C46DA8" w:rsidRDefault="00C46DA8">
                              <w:pPr>
                                <w:pStyle w:val="En-tte"/>
                                <w:jc w:val="center"/>
                                <w:rPr>
                                  <w:caps/>
                                  <w:color w:val="FFFFFF" w:themeColor="background1"/>
                                </w:rPr>
                              </w:pPr>
                              <w:r>
                                <w:rPr>
                                  <w:caps/>
                                  <w:color w:val="FFFFFF" w:themeColor="background1"/>
                                </w:rPr>
                                <w:t>RÉGLETTE DE SURVEILLANCE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9770886" id="Rectangle 197" o:spid="_x0000_s1031"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6D3FE37A" w14:textId="052A2486" w:rsidR="00C46DA8" w:rsidRDefault="00C46DA8">
                        <w:pPr>
                          <w:pStyle w:val="En-tte"/>
                          <w:jc w:val="center"/>
                          <w:rPr>
                            <w:caps/>
                            <w:color w:val="FFFFFF" w:themeColor="background1"/>
                          </w:rPr>
                        </w:pPr>
                        <w:r>
                          <w:rPr>
                            <w:caps/>
                            <w:color w:val="FFFFFF" w:themeColor="background1"/>
                          </w:rPr>
                          <w:t>RÉGLETTE DE SURVEILLANCE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2CA7904"/>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13E23BB4"/>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38BE4A48"/>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BE682314"/>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9500BD62"/>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CCC3ECC"/>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2B4D452"/>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9648DAE"/>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828BA7C"/>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0F322E5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CD45E37"/>
    <w:multiLevelType w:val="hybridMultilevel"/>
    <w:tmpl w:val="3A4A9934"/>
    <w:lvl w:ilvl="0" w:tplc="0CA8FDFC">
      <w:start w:val="9"/>
      <w:numFmt w:val="lowerLetter"/>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1836018"/>
    <w:multiLevelType w:val="hybridMultilevel"/>
    <w:tmpl w:val="7078426E"/>
    <w:lvl w:ilvl="0" w:tplc="B51C8C64">
      <w:numFmt w:val="bullet"/>
      <w:lvlText w:val="•"/>
      <w:lvlJc w:val="left"/>
      <w:pPr>
        <w:ind w:left="1080" w:hanging="72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28626820"/>
    <w:multiLevelType w:val="hybridMultilevel"/>
    <w:tmpl w:val="FD9ACAEC"/>
    <w:lvl w:ilvl="0" w:tplc="08B450C4">
      <w:start w:val="9"/>
      <w:numFmt w:val="lowerLetter"/>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1C759F3"/>
    <w:multiLevelType w:val="hybridMultilevel"/>
    <w:tmpl w:val="D8D4F102"/>
    <w:lvl w:ilvl="0" w:tplc="82E297FA">
      <w:start w:val="1"/>
      <w:numFmt w:val="decimal"/>
      <w:lvlText w:val="%1."/>
      <w:lvlJc w:val="left"/>
      <w:pPr>
        <w:ind w:left="1080" w:hanging="720"/>
      </w:pPr>
      <w:rPr>
        <w:rFonts w:ascii="Calibri" w:eastAsiaTheme="minorHAnsi" w:hAnsi="Calibri" w:cs="Calibri"/>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15:restartNumberingAfterBreak="0">
    <w:nsid w:val="358164A9"/>
    <w:multiLevelType w:val="hybridMultilevel"/>
    <w:tmpl w:val="D7EC20C2"/>
    <w:lvl w:ilvl="0" w:tplc="B51C8C64">
      <w:numFmt w:val="bullet"/>
      <w:lvlText w:val="•"/>
      <w:lvlJc w:val="left"/>
      <w:pPr>
        <w:ind w:left="1440" w:hanging="720"/>
      </w:pPr>
      <w:rPr>
        <w:rFonts w:ascii="Calibri" w:eastAsiaTheme="minorHAnsi" w:hAnsi="Calibri" w:cs="Calibri"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1" w15:restartNumberingAfterBreak="0">
    <w:nsid w:val="39AD5F4B"/>
    <w:multiLevelType w:val="hybridMultilevel"/>
    <w:tmpl w:val="244E2ADA"/>
    <w:lvl w:ilvl="0" w:tplc="B51C8C64">
      <w:numFmt w:val="bullet"/>
      <w:lvlText w:val="•"/>
      <w:lvlJc w:val="left"/>
      <w:pPr>
        <w:ind w:left="1440" w:hanging="720"/>
      </w:pPr>
      <w:rPr>
        <w:rFonts w:ascii="Calibri" w:eastAsiaTheme="minorHAnsi" w:hAnsi="Calibri" w:cs="Calibri"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2"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3FCA5C4E"/>
    <w:multiLevelType w:val="hybridMultilevel"/>
    <w:tmpl w:val="D8B4ED38"/>
    <w:lvl w:ilvl="0" w:tplc="DFD0DDEE">
      <w:start w:val="1"/>
      <w:numFmt w:val="decimal"/>
      <w:lvlText w:val="%1)"/>
      <w:lvlJc w:val="left"/>
      <w:pPr>
        <w:ind w:left="1080" w:hanging="720"/>
      </w:pPr>
      <w:rPr>
        <w:rFonts w:hint="default"/>
      </w:rPr>
    </w:lvl>
    <w:lvl w:ilvl="1" w:tplc="04707550">
      <w:start w:val="1"/>
      <w:numFmt w:val="lowerLetter"/>
      <w:lvlText w:val="%2."/>
      <w:lvlJc w:val="left"/>
      <w:pPr>
        <w:ind w:left="1800" w:hanging="720"/>
      </w:pPr>
      <w:rPr>
        <w:rFonts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4885770"/>
    <w:multiLevelType w:val="hybridMultilevel"/>
    <w:tmpl w:val="71E83A2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44F65F38"/>
    <w:multiLevelType w:val="hybridMultilevel"/>
    <w:tmpl w:val="6A56DF2E"/>
    <w:lvl w:ilvl="0" w:tplc="B51C8C64">
      <w:numFmt w:val="bullet"/>
      <w:lvlText w:val="•"/>
      <w:lvlJc w:val="left"/>
      <w:pPr>
        <w:ind w:left="1440" w:hanging="72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15:restartNumberingAfterBreak="0">
    <w:nsid w:val="476B0D5B"/>
    <w:multiLevelType w:val="hybridMultilevel"/>
    <w:tmpl w:val="16E25EE8"/>
    <w:lvl w:ilvl="0" w:tplc="B51C8C64">
      <w:numFmt w:val="bullet"/>
      <w:lvlText w:val="•"/>
      <w:lvlJc w:val="left"/>
      <w:pPr>
        <w:ind w:left="720" w:hanging="720"/>
      </w:pPr>
      <w:rPr>
        <w:rFonts w:ascii="Calibri" w:eastAsiaTheme="minorHAnsi" w:hAnsi="Calibri" w:cs="Calibri"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52F95941"/>
    <w:multiLevelType w:val="hybridMultilevel"/>
    <w:tmpl w:val="E79865EC"/>
    <w:lvl w:ilvl="0" w:tplc="15A6E118">
      <w:start w:val="4"/>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540D329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55B52E7"/>
    <w:multiLevelType w:val="multilevel"/>
    <w:tmpl w:val="41AE36A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57B202F"/>
    <w:multiLevelType w:val="hybridMultilevel"/>
    <w:tmpl w:val="CEBCBAA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5F7143EC"/>
    <w:multiLevelType w:val="hybridMultilevel"/>
    <w:tmpl w:val="F99EE5F2"/>
    <w:lvl w:ilvl="0" w:tplc="B51C8C64">
      <w:numFmt w:val="bullet"/>
      <w:lvlText w:val="•"/>
      <w:lvlJc w:val="left"/>
      <w:pPr>
        <w:ind w:left="1440" w:hanging="72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6" w15:restartNumberingAfterBreak="0">
    <w:nsid w:val="603E79D7"/>
    <w:multiLevelType w:val="hybridMultilevel"/>
    <w:tmpl w:val="1C8EBE10"/>
    <w:lvl w:ilvl="0" w:tplc="B51C8C64">
      <w:numFmt w:val="bullet"/>
      <w:lvlText w:val="•"/>
      <w:lvlJc w:val="left"/>
      <w:pPr>
        <w:ind w:left="1440" w:hanging="72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7" w15:restartNumberingAfterBreak="0">
    <w:nsid w:val="634E7AA9"/>
    <w:multiLevelType w:val="multilevel"/>
    <w:tmpl w:val="0B90D734"/>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3B86873"/>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8205883"/>
    <w:multiLevelType w:val="hybridMultilevel"/>
    <w:tmpl w:val="E34C9D5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0" w15:restartNumberingAfterBreak="0">
    <w:nsid w:val="6CCD452A"/>
    <w:multiLevelType w:val="hybridMultilevel"/>
    <w:tmpl w:val="56F0B9D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0542160"/>
    <w:multiLevelType w:val="multilevel"/>
    <w:tmpl w:val="04090023"/>
    <w:styleLink w:val="ArticleSectio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3" w15:restartNumberingAfterBreak="0">
    <w:nsid w:val="713127EC"/>
    <w:multiLevelType w:val="hybridMultilevel"/>
    <w:tmpl w:val="AC50066A"/>
    <w:lvl w:ilvl="0" w:tplc="954E6922">
      <w:start w:val="9"/>
      <w:numFmt w:val="lowerLetter"/>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4" w15:restartNumberingAfterBreak="0">
    <w:nsid w:val="7B070E15"/>
    <w:multiLevelType w:val="hybridMultilevel"/>
    <w:tmpl w:val="CF30EE0C"/>
    <w:lvl w:ilvl="0" w:tplc="F8EAE050">
      <w:numFmt w:val="bullet"/>
      <w:lvlText w:val="-"/>
      <w:lvlJc w:val="left"/>
      <w:pPr>
        <w:ind w:left="2280" w:hanging="120"/>
      </w:pPr>
      <w:rPr>
        <w:rFonts w:ascii="Arial" w:eastAsia="Arial" w:hAnsi="Arial" w:cs="Arial" w:hint="default"/>
        <w:w w:val="102"/>
        <w:sz w:val="19"/>
        <w:szCs w:val="19"/>
      </w:rPr>
    </w:lvl>
    <w:lvl w:ilvl="1" w:tplc="EABCF4D0">
      <w:numFmt w:val="bullet"/>
      <w:lvlText w:val="•"/>
      <w:lvlJc w:val="left"/>
      <w:pPr>
        <w:ind w:left="3109" w:hanging="120"/>
      </w:pPr>
      <w:rPr>
        <w:rFonts w:hint="default"/>
      </w:rPr>
    </w:lvl>
    <w:lvl w:ilvl="2" w:tplc="99F25C0A">
      <w:numFmt w:val="bullet"/>
      <w:lvlText w:val="•"/>
      <w:lvlJc w:val="left"/>
      <w:pPr>
        <w:ind w:left="3943" w:hanging="120"/>
      </w:pPr>
      <w:rPr>
        <w:rFonts w:hint="default"/>
      </w:rPr>
    </w:lvl>
    <w:lvl w:ilvl="3" w:tplc="5A747086">
      <w:numFmt w:val="bullet"/>
      <w:lvlText w:val="•"/>
      <w:lvlJc w:val="left"/>
      <w:pPr>
        <w:ind w:left="4777" w:hanging="120"/>
      </w:pPr>
      <w:rPr>
        <w:rFonts w:hint="default"/>
      </w:rPr>
    </w:lvl>
    <w:lvl w:ilvl="4" w:tplc="663A5A56">
      <w:numFmt w:val="bullet"/>
      <w:lvlText w:val="•"/>
      <w:lvlJc w:val="left"/>
      <w:pPr>
        <w:ind w:left="5611" w:hanging="120"/>
      </w:pPr>
      <w:rPr>
        <w:rFonts w:hint="default"/>
      </w:rPr>
    </w:lvl>
    <w:lvl w:ilvl="5" w:tplc="0C708002">
      <w:numFmt w:val="bullet"/>
      <w:lvlText w:val="•"/>
      <w:lvlJc w:val="left"/>
      <w:pPr>
        <w:ind w:left="6445" w:hanging="120"/>
      </w:pPr>
      <w:rPr>
        <w:rFonts w:hint="default"/>
      </w:rPr>
    </w:lvl>
    <w:lvl w:ilvl="6" w:tplc="354634B0">
      <w:numFmt w:val="bullet"/>
      <w:lvlText w:val="•"/>
      <w:lvlJc w:val="left"/>
      <w:pPr>
        <w:ind w:left="7279" w:hanging="120"/>
      </w:pPr>
      <w:rPr>
        <w:rFonts w:hint="default"/>
      </w:rPr>
    </w:lvl>
    <w:lvl w:ilvl="7" w:tplc="CA084CA4">
      <w:numFmt w:val="bullet"/>
      <w:lvlText w:val="•"/>
      <w:lvlJc w:val="left"/>
      <w:pPr>
        <w:ind w:left="8113" w:hanging="120"/>
      </w:pPr>
      <w:rPr>
        <w:rFonts w:hint="default"/>
      </w:rPr>
    </w:lvl>
    <w:lvl w:ilvl="8" w:tplc="94248F4E">
      <w:numFmt w:val="bullet"/>
      <w:lvlText w:val="•"/>
      <w:lvlJc w:val="left"/>
      <w:pPr>
        <w:ind w:left="8947" w:hanging="120"/>
      </w:pPr>
      <w:rPr>
        <w:rFonts w:hint="default"/>
      </w:rPr>
    </w:lvl>
  </w:abstractNum>
  <w:abstractNum w:abstractNumId="4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49098129">
    <w:abstractNumId w:val="33"/>
  </w:num>
  <w:num w:numId="2" w16cid:durableId="1515729934">
    <w:abstractNumId w:val="12"/>
  </w:num>
  <w:num w:numId="3" w16cid:durableId="2061514332">
    <w:abstractNumId w:val="10"/>
  </w:num>
  <w:num w:numId="4" w16cid:durableId="289939447">
    <w:abstractNumId w:val="41"/>
  </w:num>
  <w:num w:numId="5" w16cid:durableId="844058397">
    <w:abstractNumId w:val="14"/>
  </w:num>
  <w:num w:numId="6" w16cid:durableId="987128693">
    <w:abstractNumId w:val="22"/>
  </w:num>
  <w:num w:numId="7" w16cid:durableId="2106146758">
    <w:abstractNumId w:val="28"/>
  </w:num>
  <w:num w:numId="8" w16cid:durableId="1024551430">
    <w:abstractNumId w:val="9"/>
  </w:num>
  <w:num w:numId="9" w16cid:durableId="1906988827">
    <w:abstractNumId w:val="7"/>
  </w:num>
  <w:num w:numId="10" w16cid:durableId="1669945523">
    <w:abstractNumId w:val="6"/>
  </w:num>
  <w:num w:numId="11" w16cid:durableId="576210343">
    <w:abstractNumId w:val="5"/>
  </w:num>
  <w:num w:numId="12" w16cid:durableId="134757614">
    <w:abstractNumId w:val="4"/>
  </w:num>
  <w:num w:numId="13" w16cid:durableId="1317494720">
    <w:abstractNumId w:val="8"/>
  </w:num>
  <w:num w:numId="14" w16cid:durableId="1666736787">
    <w:abstractNumId w:val="3"/>
  </w:num>
  <w:num w:numId="15" w16cid:durableId="2113623753">
    <w:abstractNumId w:val="2"/>
  </w:num>
  <w:num w:numId="16" w16cid:durableId="1731347331">
    <w:abstractNumId w:val="1"/>
  </w:num>
  <w:num w:numId="17" w16cid:durableId="1724020803">
    <w:abstractNumId w:val="0"/>
  </w:num>
  <w:num w:numId="18" w16cid:durableId="170266335">
    <w:abstractNumId w:val="17"/>
  </w:num>
  <w:num w:numId="19" w16cid:durableId="781732690">
    <w:abstractNumId w:val="18"/>
  </w:num>
  <w:num w:numId="20" w16cid:durableId="1701929168">
    <w:abstractNumId w:val="34"/>
  </w:num>
  <w:num w:numId="21" w16cid:durableId="162822433">
    <w:abstractNumId w:val="24"/>
  </w:num>
  <w:num w:numId="22" w16cid:durableId="193344736">
    <w:abstractNumId w:val="11"/>
  </w:num>
  <w:num w:numId="23" w16cid:durableId="1202472480">
    <w:abstractNumId w:val="45"/>
  </w:num>
  <w:num w:numId="24" w16cid:durableId="1616476073">
    <w:abstractNumId w:val="38"/>
  </w:num>
  <w:num w:numId="25" w16cid:durableId="1008752837">
    <w:abstractNumId w:val="30"/>
  </w:num>
  <w:num w:numId="26" w16cid:durableId="15236574">
    <w:abstractNumId w:val="42"/>
  </w:num>
  <w:num w:numId="27" w16cid:durableId="1174564302">
    <w:abstractNumId w:val="25"/>
  </w:num>
  <w:num w:numId="28" w16cid:durableId="2132703084">
    <w:abstractNumId w:val="15"/>
  </w:num>
  <w:num w:numId="29" w16cid:durableId="1887597240">
    <w:abstractNumId w:val="27"/>
  </w:num>
  <w:num w:numId="30" w16cid:durableId="379744574">
    <w:abstractNumId w:val="23"/>
  </w:num>
  <w:num w:numId="31" w16cid:durableId="529609144">
    <w:abstractNumId w:val="16"/>
  </w:num>
  <w:num w:numId="32" w16cid:durableId="1834180899">
    <w:abstractNumId w:val="13"/>
  </w:num>
  <w:num w:numId="33" w16cid:durableId="848254974">
    <w:abstractNumId w:val="43"/>
  </w:num>
  <w:num w:numId="34" w16cid:durableId="1446314303">
    <w:abstractNumId w:val="44"/>
  </w:num>
  <w:num w:numId="35" w16cid:durableId="914583669">
    <w:abstractNumId w:val="31"/>
  </w:num>
  <w:num w:numId="36" w16cid:durableId="352268011">
    <w:abstractNumId w:val="37"/>
  </w:num>
  <w:num w:numId="37" w16cid:durableId="312637237">
    <w:abstractNumId w:val="20"/>
  </w:num>
  <w:num w:numId="38" w16cid:durableId="1060060217">
    <w:abstractNumId w:val="21"/>
  </w:num>
  <w:num w:numId="39" w16cid:durableId="827013349">
    <w:abstractNumId w:val="39"/>
  </w:num>
  <w:num w:numId="40" w16cid:durableId="103578198">
    <w:abstractNumId w:val="36"/>
  </w:num>
  <w:num w:numId="41" w16cid:durableId="1251770270">
    <w:abstractNumId w:val="35"/>
  </w:num>
  <w:num w:numId="42" w16cid:durableId="1303923358">
    <w:abstractNumId w:val="26"/>
  </w:num>
  <w:num w:numId="43" w16cid:durableId="427047105">
    <w:abstractNumId w:val="32"/>
  </w:num>
  <w:num w:numId="44" w16cid:durableId="1935094847">
    <w:abstractNumId w:val="40"/>
  </w:num>
  <w:num w:numId="45" w16cid:durableId="1851875185">
    <w:abstractNumId w:val="29"/>
  </w:num>
  <w:num w:numId="46" w16cid:durableId="90198155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DA8"/>
    <w:rsid w:val="000044BB"/>
    <w:rsid w:val="0000752D"/>
    <w:rsid w:val="000104F0"/>
    <w:rsid w:val="00016762"/>
    <w:rsid w:val="00016A1D"/>
    <w:rsid w:val="000170D9"/>
    <w:rsid w:val="000207FC"/>
    <w:rsid w:val="00022034"/>
    <w:rsid w:val="00035254"/>
    <w:rsid w:val="00047746"/>
    <w:rsid w:val="00055767"/>
    <w:rsid w:val="00064213"/>
    <w:rsid w:val="00065D1B"/>
    <w:rsid w:val="00066C99"/>
    <w:rsid w:val="000860F1"/>
    <w:rsid w:val="000926BD"/>
    <w:rsid w:val="000A1C71"/>
    <w:rsid w:val="000A5963"/>
    <w:rsid w:val="000A59D7"/>
    <w:rsid w:val="000B27DB"/>
    <w:rsid w:val="000B3169"/>
    <w:rsid w:val="000B47D4"/>
    <w:rsid w:val="000C0261"/>
    <w:rsid w:val="000C2C0C"/>
    <w:rsid w:val="000C59EF"/>
    <w:rsid w:val="000E195D"/>
    <w:rsid w:val="000E35BD"/>
    <w:rsid w:val="000F79F0"/>
    <w:rsid w:val="00101A71"/>
    <w:rsid w:val="00102A12"/>
    <w:rsid w:val="00102D40"/>
    <w:rsid w:val="00105247"/>
    <w:rsid w:val="0011433B"/>
    <w:rsid w:val="0011654E"/>
    <w:rsid w:val="0011671A"/>
    <w:rsid w:val="00120203"/>
    <w:rsid w:val="001221A3"/>
    <w:rsid w:val="00131EEE"/>
    <w:rsid w:val="00133B59"/>
    <w:rsid w:val="00142818"/>
    <w:rsid w:val="001531FB"/>
    <w:rsid w:val="00155165"/>
    <w:rsid w:val="00155E38"/>
    <w:rsid w:val="00163A1E"/>
    <w:rsid w:val="00163EC8"/>
    <w:rsid w:val="001877C8"/>
    <w:rsid w:val="00192BAA"/>
    <w:rsid w:val="001A1D8B"/>
    <w:rsid w:val="001A6298"/>
    <w:rsid w:val="001B0E41"/>
    <w:rsid w:val="001B284E"/>
    <w:rsid w:val="001C3178"/>
    <w:rsid w:val="001C7875"/>
    <w:rsid w:val="001D2A1B"/>
    <w:rsid w:val="001D7E83"/>
    <w:rsid w:val="001E2235"/>
    <w:rsid w:val="001F1479"/>
    <w:rsid w:val="001F2293"/>
    <w:rsid w:val="00203AFD"/>
    <w:rsid w:val="00207BC9"/>
    <w:rsid w:val="00216A38"/>
    <w:rsid w:val="00221A2B"/>
    <w:rsid w:val="00222BE4"/>
    <w:rsid w:val="0023641A"/>
    <w:rsid w:val="002371CB"/>
    <w:rsid w:val="00253873"/>
    <w:rsid w:val="0026365F"/>
    <w:rsid w:val="00266135"/>
    <w:rsid w:val="002672E4"/>
    <w:rsid w:val="002676DD"/>
    <w:rsid w:val="00272A85"/>
    <w:rsid w:val="00276E72"/>
    <w:rsid w:val="0028036D"/>
    <w:rsid w:val="002A3DBC"/>
    <w:rsid w:val="002A42AA"/>
    <w:rsid w:val="002B4DB4"/>
    <w:rsid w:val="002B7052"/>
    <w:rsid w:val="002C5D63"/>
    <w:rsid w:val="002D1477"/>
    <w:rsid w:val="002D4403"/>
    <w:rsid w:val="002D6810"/>
    <w:rsid w:val="002E0F0A"/>
    <w:rsid w:val="002F1806"/>
    <w:rsid w:val="002F28F6"/>
    <w:rsid w:val="002F3B46"/>
    <w:rsid w:val="002F3D50"/>
    <w:rsid w:val="00301EB2"/>
    <w:rsid w:val="0030595C"/>
    <w:rsid w:val="00310C20"/>
    <w:rsid w:val="00316ADD"/>
    <w:rsid w:val="0031791A"/>
    <w:rsid w:val="00321F10"/>
    <w:rsid w:val="00322D9D"/>
    <w:rsid w:val="003279EB"/>
    <w:rsid w:val="00332546"/>
    <w:rsid w:val="00334A36"/>
    <w:rsid w:val="00341C5E"/>
    <w:rsid w:val="003434F6"/>
    <w:rsid w:val="003466CF"/>
    <w:rsid w:val="00381F67"/>
    <w:rsid w:val="0038498E"/>
    <w:rsid w:val="003A022F"/>
    <w:rsid w:val="003A2D3E"/>
    <w:rsid w:val="003A5D9A"/>
    <w:rsid w:val="003A7C01"/>
    <w:rsid w:val="003B24E7"/>
    <w:rsid w:val="003B5E55"/>
    <w:rsid w:val="003B7151"/>
    <w:rsid w:val="003D1EE3"/>
    <w:rsid w:val="003E2B35"/>
    <w:rsid w:val="003F284D"/>
    <w:rsid w:val="003F52E6"/>
    <w:rsid w:val="00406818"/>
    <w:rsid w:val="00414228"/>
    <w:rsid w:val="00417471"/>
    <w:rsid w:val="00421B30"/>
    <w:rsid w:val="0042230E"/>
    <w:rsid w:val="004244B3"/>
    <w:rsid w:val="00434DE8"/>
    <w:rsid w:val="00442418"/>
    <w:rsid w:val="0044642B"/>
    <w:rsid w:val="004538FF"/>
    <w:rsid w:val="004747DD"/>
    <w:rsid w:val="00476C57"/>
    <w:rsid w:val="00477656"/>
    <w:rsid w:val="0048351D"/>
    <w:rsid w:val="00484427"/>
    <w:rsid w:val="00487B23"/>
    <w:rsid w:val="00490D62"/>
    <w:rsid w:val="004B3BF7"/>
    <w:rsid w:val="004B52C2"/>
    <w:rsid w:val="004B67C1"/>
    <w:rsid w:val="004D6E57"/>
    <w:rsid w:val="004E108E"/>
    <w:rsid w:val="004E4C3D"/>
    <w:rsid w:val="004F1283"/>
    <w:rsid w:val="004F440B"/>
    <w:rsid w:val="004F7FDA"/>
    <w:rsid w:val="00501420"/>
    <w:rsid w:val="005140F5"/>
    <w:rsid w:val="00524E53"/>
    <w:rsid w:val="0053020A"/>
    <w:rsid w:val="00553FA3"/>
    <w:rsid w:val="005644E6"/>
    <w:rsid w:val="00577BF3"/>
    <w:rsid w:val="005802E7"/>
    <w:rsid w:val="00584115"/>
    <w:rsid w:val="005A1A12"/>
    <w:rsid w:val="005A7612"/>
    <w:rsid w:val="005B0CCE"/>
    <w:rsid w:val="005B5007"/>
    <w:rsid w:val="005C27E6"/>
    <w:rsid w:val="005C7B8F"/>
    <w:rsid w:val="005D5360"/>
    <w:rsid w:val="005D7822"/>
    <w:rsid w:val="005E1242"/>
    <w:rsid w:val="005E5D7B"/>
    <w:rsid w:val="005F114A"/>
    <w:rsid w:val="005F3F7A"/>
    <w:rsid w:val="00613BAC"/>
    <w:rsid w:val="00645252"/>
    <w:rsid w:val="00660339"/>
    <w:rsid w:val="00663D84"/>
    <w:rsid w:val="006705F2"/>
    <w:rsid w:val="00675773"/>
    <w:rsid w:val="00675E4A"/>
    <w:rsid w:val="00675EBC"/>
    <w:rsid w:val="00684BD5"/>
    <w:rsid w:val="006925F7"/>
    <w:rsid w:val="006A42E6"/>
    <w:rsid w:val="006C3894"/>
    <w:rsid w:val="006D0581"/>
    <w:rsid w:val="006D20BC"/>
    <w:rsid w:val="006D3D74"/>
    <w:rsid w:val="006D7473"/>
    <w:rsid w:val="006E4FB7"/>
    <w:rsid w:val="006E52BD"/>
    <w:rsid w:val="006E689B"/>
    <w:rsid w:val="006F4C17"/>
    <w:rsid w:val="00700826"/>
    <w:rsid w:val="00701F50"/>
    <w:rsid w:val="007125B5"/>
    <w:rsid w:val="00713CFA"/>
    <w:rsid w:val="007164B0"/>
    <w:rsid w:val="00723F94"/>
    <w:rsid w:val="007253EF"/>
    <w:rsid w:val="00725803"/>
    <w:rsid w:val="00725E91"/>
    <w:rsid w:val="0072613C"/>
    <w:rsid w:val="00730C08"/>
    <w:rsid w:val="0073395D"/>
    <w:rsid w:val="00735C29"/>
    <w:rsid w:val="00742FED"/>
    <w:rsid w:val="0075213A"/>
    <w:rsid w:val="00761C90"/>
    <w:rsid w:val="007833C2"/>
    <w:rsid w:val="00797376"/>
    <w:rsid w:val="007A328A"/>
    <w:rsid w:val="007B21CC"/>
    <w:rsid w:val="007C2F0A"/>
    <w:rsid w:val="007D0717"/>
    <w:rsid w:val="007D12BB"/>
    <w:rsid w:val="007D280F"/>
    <w:rsid w:val="007E537F"/>
    <w:rsid w:val="007F08CC"/>
    <w:rsid w:val="007F3FCF"/>
    <w:rsid w:val="0080738B"/>
    <w:rsid w:val="00810EE4"/>
    <w:rsid w:val="00826244"/>
    <w:rsid w:val="0083569A"/>
    <w:rsid w:val="00837D67"/>
    <w:rsid w:val="008416B1"/>
    <w:rsid w:val="00847FB8"/>
    <w:rsid w:val="00852DCB"/>
    <w:rsid w:val="008561D9"/>
    <w:rsid w:val="0086573E"/>
    <w:rsid w:val="00870EF1"/>
    <w:rsid w:val="008726BA"/>
    <w:rsid w:val="00884910"/>
    <w:rsid w:val="008935F5"/>
    <w:rsid w:val="008A0329"/>
    <w:rsid w:val="008A04F2"/>
    <w:rsid w:val="008A2D5E"/>
    <w:rsid w:val="008A54EA"/>
    <w:rsid w:val="008B77BF"/>
    <w:rsid w:val="008B7BD1"/>
    <w:rsid w:val="008B7F9B"/>
    <w:rsid w:val="008C1518"/>
    <w:rsid w:val="008C2EC7"/>
    <w:rsid w:val="008C3374"/>
    <w:rsid w:val="008C33AF"/>
    <w:rsid w:val="008C6C63"/>
    <w:rsid w:val="008D24C5"/>
    <w:rsid w:val="008F7C45"/>
    <w:rsid w:val="009056F7"/>
    <w:rsid w:val="009071E9"/>
    <w:rsid w:val="0091798F"/>
    <w:rsid w:val="00924A53"/>
    <w:rsid w:val="00932853"/>
    <w:rsid w:val="00937C65"/>
    <w:rsid w:val="009510AC"/>
    <w:rsid w:val="00961FA9"/>
    <w:rsid w:val="00963DDE"/>
    <w:rsid w:val="00976161"/>
    <w:rsid w:val="00990B6E"/>
    <w:rsid w:val="00993C3B"/>
    <w:rsid w:val="0099479D"/>
    <w:rsid w:val="009970EB"/>
    <w:rsid w:val="009971CF"/>
    <w:rsid w:val="009A3E28"/>
    <w:rsid w:val="009A47BD"/>
    <w:rsid w:val="009A5141"/>
    <w:rsid w:val="009A732E"/>
    <w:rsid w:val="009B2064"/>
    <w:rsid w:val="009B50A5"/>
    <w:rsid w:val="009D2F4E"/>
    <w:rsid w:val="009D55C1"/>
    <w:rsid w:val="009D5FB7"/>
    <w:rsid w:val="009E10A3"/>
    <w:rsid w:val="009F2AC8"/>
    <w:rsid w:val="009F678E"/>
    <w:rsid w:val="009F6FAB"/>
    <w:rsid w:val="00A06DB2"/>
    <w:rsid w:val="00A44EE7"/>
    <w:rsid w:val="00A51208"/>
    <w:rsid w:val="00A56F4F"/>
    <w:rsid w:val="00A57154"/>
    <w:rsid w:val="00A836C8"/>
    <w:rsid w:val="00A864B5"/>
    <w:rsid w:val="00A9192E"/>
    <w:rsid w:val="00A9204E"/>
    <w:rsid w:val="00A94B77"/>
    <w:rsid w:val="00AA160F"/>
    <w:rsid w:val="00AC18C3"/>
    <w:rsid w:val="00AC67FF"/>
    <w:rsid w:val="00AE08B8"/>
    <w:rsid w:val="00AE7F49"/>
    <w:rsid w:val="00AF17F1"/>
    <w:rsid w:val="00AF27B2"/>
    <w:rsid w:val="00AF4EB7"/>
    <w:rsid w:val="00AF64DD"/>
    <w:rsid w:val="00AF6A48"/>
    <w:rsid w:val="00B23495"/>
    <w:rsid w:val="00B30DE5"/>
    <w:rsid w:val="00B311B7"/>
    <w:rsid w:val="00B433D1"/>
    <w:rsid w:val="00B44386"/>
    <w:rsid w:val="00B46580"/>
    <w:rsid w:val="00B515D2"/>
    <w:rsid w:val="00B541A7"/>
    <w:rsid w:val="00B603D2"/>
    <w:rsid w:val="00B62939"/>
    <w:rsid w:val="00B64FED"/>
    <w:rsid w:val="00B655A1"/>
    <w:rsid w:val="00B67AA8"/>
    <w:rsid w:val="00B723BF"/>
    <w:rsid w:val="00B76331"/>
    <w:rsid w:val="00B9573B"/>
    <w:rsid w:val="00BA00F8"/>
    <w:rsid w:val="00BA4A4D"/>
    <w:rsid w:val="00BA739F"/>
    <w:rsid w:val="00BC5DA8"/>
    <w:rsid w:val="00BC6BD0"/>
    <w:rsid w:val="00BE0129"/>
    <w:rsid w:val="00BE09B9"/>
    <w:rsid w:val="00BE1689"/>
    <w:rsid w:val="00BE3E89"/>
    <w:rsid w:val="00BF093D"/>
    <w:rsid w:val="00C059C3"/>
    <w:rsid w:val="00C1361E"/>
    <w:rsid w:val="00C138DE"/>
    <w:rsid w:val="00C22891"/>
    <w:rsid w:val="00C24523"/>
    <w:rsid w:val="00C32A7B"/>
    <w:rsid w:val="00C338AD"/>
    <w:rsid w:val="00C45805"/>
    <w:rsid w:val="00C46DA8"/>
    <w:rsid w:val="00C53835"/>
    <w:rsid w:val="00C6362D"/>
    <w:rsid w:val="00C656DB"/>
    <w:rsid w:val="00C66FEC"/>
    <w:rsid w:val="00C707BC"/>
    <w:rsid w:val="00C811D2"/>
    <w:rsid w:val="00C92762"/>
    <w:rsid w:val="00C9648A"/>
    <w:rsid w:val="00C96CFD"/>
    <w:rsid w:val="00C97B24"/>
    <w:rsid w:val="00CA1A68"/>
    <w:rsid w:val="00CB54C9"/>
    <w:rsid w:val="00CB7475"/>
    <w:rsid w:val="00CC6402"/>
    <w:rsid w:val="00CD36CB"/>
    <w:rsid w:val="00CD3ADE"/>
    <w:rsid w:val="00CD5E1C"/>
    <w:rsid w:val="00CE020B"/>
    <w:rsid w:val="00CE4EF6"/>
    <w:rsid w:val="00CE614E"/>
    <w:rsid w:val="00CF3026"/>
    <w:rsid w:val="00CF4AAE"/>
    <w:rsid w:val="00D01E19"/>
    <w:rsid w:val="00D0311C"/>
    <w:rsid w:val="00D03E0A"/>
    <w:rsid w:val="00D107A3"/>
    <w:rsid w:val="00D13634"/>
    <w:rsid w:val="00D17D38"/>
    <w:rsid w:val="00D219DF"/>
    <w:rsid w:val="00D2657B"/>
    <w:rsid w:val="00D33A67"/>
    <w:rsid w:val="00D35928"/>
    <w:rsid w:val="00D45B5A"/>
    <w:rsid w:val="00D50680"/>
    <w:rsid w:val="00D747E0"/>
    <w:rsid w:val="00D8615E"/>
    <w:rsid w:val="00D95C51"/>
    <w:rsid w:val="00D97425"/>
    <w:rsid w:val="00DA3FB0"/>
    <w:rsid w:val="00DA6135"/>
    <w:rsid w:val="00DB52B7"/>
    <w:rsid w:val="00DB5A90"/>
    <w:rsid w:val="00DB5D46"/>
    <w:rsid w:val="00DB6D62"/>
    <w:rsid w:val="00DC404C"/>
    <w:rsid w:val="00DD78D8"/>
    <w:rsid w:val="00E03450"/>
    <w:rsid w:val="00E201D6"/>
    <w:rsid w:val="00E21D63"/>
    <w:rsid w:val="00E22A9F"/>
    <w:rsid w:val="00E2477E"/>
    <w:rsid w:val="00E25374"/>
    <w:rsid w:val="00E36A6B"/>
    <w:rsid w:val="00E37ECF"/>
    <w:rsid w:val="00E44FF4"/>
    <w:rsid w:val="00E51FCE"/>
    <w:rsid w:val="00E5385C"/>
    <w:rsid w:val="00E76E6F"/>
    <w:rsid w:val="00EA218C"/>
    <w:rsid w:val="00EA51BC"/>
    <w:rsid w:val="00EA5944"/>
    <w:rsid w:val="00EA6D47"/>
    <w:rsid w:val="00EB330B"/>
    <w:rsid w:val="00EB44BC"/>
    <w:rsid w:val="00EB4CA9"/>
    <w:rsid w:val="00EB627C"/>
    <w:rsid w:val="00EB738C"/>
    <w:rsid w:val="00ED0014"/>
    <w:rsid w:val="00ED1EBB"/>
    <w:rsid w:val="00ED2D71"/>
    <w:rsid w:val="00EF0AC9"/>
    <w:rsid w:val="00EF26FD"/>
    <w:rsid w:val="00EF58C4"/>
    <w:rsid w:val="00F11930"/>
    <w:rsid w:val="00F24707"/>
    <w:rsid w:val="00F25F2C"/>
    <w:rsid w:val="00F3526B"/>
    <w:rsid w:val="00F47FFD"/>
    <w:rsid w:val="00F5090D"/>
    <w:rsid w:val="00F530B2"/>
    <w:rsid w:val="00F62A14"/>
    <w:rsid w:val="00F66C3C"/>
    <w:rsid w:val="00F67030"/>
    <w:rsid w:val="00F74423"/>
    <w:rsid w:val="00F75D94"/>
    <w:rsid w:val="00F853D0"/>
    <w:rsid w:val="00F86934"/>
    <w:rsid w:val="00FA6DFD"/>
    <w:rsid w:val="00FB245D"/>
    <w:rsid w:val="00FB3E2F"/>
    <w:rsid w:val="00FC0130"/>
    <w:rsid w:val="00FC2F8C"/>
    <w:rsid w:val="00FD2F21"/>
    <w:rsid w:val="00FD63BD"/>
    <w:rsid w:val="00FE397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802B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B5A"/>
    <w:rPr>
      <w:rFonts w:ascii="Calibri" w:hAnsi="Calibri" w:cs="Calibri"/>
      <w:lang w:val="fr-CA"/>
    </w:rPr>
  </w:style>
  <w:style w:type="paragraph" w:styleId="Titre1">
    <w:name w:val="heading 1"/>
    <w:basedOn w:val="Normal"/>
    <w:next w:val="Normal"/>
    <w:link w:val="Titre1Car"/>
    <w:uiPriority w:val="9"/>
    <w:qFormat/>
    <w:rsid w:val="00D45B5A"/>
    <w:pPr>
      <w:keepNext/>
      <w:keepLines/>
      <w:spacing w:before="240"/>
      <w:outlineLvl w:val="0"/>
    </w:pPr>
    <w:rPr>
      <w:rFonts w:ascii="Calibri Light" w:eastAsiaTheme="majorEastAsia" w:hAnsi="Calibri Light" w:cs="Calibri Light"/>
      <w:color w:val="1F4E79" w:themeColor="accent1" w:themeShade="80"/>
      <w:sz w:val="32"/>
      <w:szCs w:val="32"/>
    </w:rPr>
  </w:style>
  <w:style w:type="paragraph" w:styleId="Titre2">
    <w:name w:val="heading 2"/>
    <w:basedOn w:val="Normal"/>
    <w:next w:val="Normal"/>
    <w:link w:val="Titre2Car"/>
    <w:uiPriority w:val="9"/>
    <w:unhideWhenUsed/>
    <w:qFormat/>
    <w:rsid w:val="00D45B5A"/>
    <w:pPr>
      <w:keepNext/>
      <w:keepLines/>
      <w:spacing w:before="40"/>
      <w:outlineLvl w:val="1"/>
    </w:pPr>
    <w:rPr>
      <w:rFonts w:ascii="Calibri Light" w:eastAsiaTheme="majorEastAsia" w:hAnsi="Calibri Light" w:cs="Calibri Light"/>
      <w:color w:val="1F4E79" w:themeColor="accent1" w:themeShade="80"/>
      <w:sz w:val="26"/>
      <w:szCs w:val="26"/>
    </w:rPr>
  </w:style>
  <w:style w:type="paragraph" w:styleId="Titre3">
    <w:name w:val="heading 3"/>
    <w:basedOn w:val="Normal"/>
    <w:next w:val="Normal"/>
    <w:link w:val="Titre3Car"/>
    <w:uiPriority w:val="9"/>
    <w:unhideWhenUsed/>
    <w:qFormat/>
    <w:rsid w:val="00D45B5A"/>
    <w:pPr>
      <w:keepNext/>
      <w:keepLines/>
      <w:spacing w:before="40"/>
      <w:outlineLvl w:val="2"/>
    </w:pPr>
    <w:rPr>
      <w:rFonts w:ascii="Calibri Light" w:eastAsiaTheme="majorEastAsia" w:hAnsi="Calibri Light" w:cs="Calibri Light"/>
      <w:color w:val="1F4D78" w:themeColor="accent1" w:themeShade="7F"/>
      <w:sz w:val="24"/>
      <w:szCs w:val="24"/>
    </w:rPr>
  </w:style>
  <w:style w:type="paragraph" w:styleId="Titre4">
    <w:name w:val="heading 4"/>
    <w:basedOn w:val="Normal"/>
    <w:next w:val="Normal"/>
    <w:link w:val="Titre4Car"/>
    <w:uiPriority w:val="9"/>
    <w:unhideWhenUsed/>
    <w:qFormat/>
    <w:rsid w:val="00D45B5A"/>
    <w:pPr>
      <w:keepNext/>
      <w:keepLines/>
      <w:spacing w:before="40"/>
      <w:outlineLvl w:val="3"/>
    </w:pPr>
    <w:rPr>
      <w:rFonts w:ascii="Calibri Light" w:eastAsiaTheme="majorEastAsia" w:hAnsi="Calibri Light" w:cs="Calibri Light"/>
      <w:i/>
      <w:iCs/>
      <w:color w:val="1F4E79" w:themeColor="accent1" w:themeShade="80"/>
    </w:rPr>
  </w:style>
  <w:style w:type="paragraph" w:styleId="Titre5">
    <w:name w:val="heading 5"/>
    <w:basedOn w:val="Normal"/>
    <w:next w:val="Normal"/>
    <w:link w:val="Titre5Car"/>
    <w:uiPriority w:val="9"/>
    <w:unhideWhenUsed/>
    <w:qFormat/>
    <w:rsid w:val="00D45B5A"/>
    <w:pPr>
      <w:keepNext/>
      <w:keepLines/>
      <w:spacing w:before="40"/>
      <w:outlineLvl w:val="4"/>
    </w:pPr>
    <w:rPr>
      <w:rFonts w:ascii="Calibri Light" w:eastAsiaTheme="majorEastAsia" w:hAnsi="Calibri Light" w:cs="Calibri Light"/>
      <w:color w:val="1F4E79" w:themeColor="accent1" w:themeShade="80"/>
    </w:rPr>
  </w:style>
  <w:style w:type="paragraph" w:styleId="Titre6">
    <w:name w:val="heading 6"/>
    <w:basedOn w:val="Normal"/>
    <w:next w:val="Normal"/>
    <w:link w:val="Titre6Car"/>
    <w:uiPriority w:val="9"/>
    <w:unhideWhenUsed/>
    <w:qFormat/>
    <w:rsid w:val="00D45B5A"/>
    <w:pPr>
      <w:keepNext/>
      <w:keepLines/>
      <w:spacing w:before="40"/>
      <w:outlineLvl w:val="5"/>
    </w:pPr>
    <w:rPr>
      <w:rFonts w:ascii="Calibri Light" w:eastAsiaTheme="majorEastAsia" w:hAnsi="Calibri Light" w:cs="Calibri Light"/>
      <w:color w:val="1F4D78" w:themeColor="accent1" w:themeShade="7F"/>
    </w:rPr>
  </w:style>
  <w:style w:type="paragraph" w:styleId="Titre7">
    <w:name w:val="heading 7"/>
    <w:basedOn w:val="Normal"/>
    <w:next w:val="Normal"/>
    <w:link w:val="Titre7Car"/>
    <w:uiPriority w:val="9"/>
    <w:unhideWhenUsed/>
    <w:qFormat/>
    <w:rsid w:val="00D45B5A"/>
    <w:pPr>
      <w:keepNext/>
      <w:keepLines/>
      <w:spacing w:before="40"/>
      <w:outlineLvl w:val="6"/>
    </w:pPr>
    <w:rPr>
      <w:rFonts w:ascii="Calibri Light" w:eastAsiaTheme="majorEastAsia" w:hAnsi="Calibri Light" w:cs="Calibri Light"/>
      <w:i/>
      <w:iCs/>
      <w:color w:val="1F4D78" w:themeColor="accent1" w:themeShade="7F"/>
    </w:rPr>
  </w:style>
  <w:style w:type="paragraph" w:styleId="Titre8">
    <w:name w:val="heading 8"/>
    <w:basedOn w:val="Normal"/>
    <w:next w:val="Normal"/>
    <w:link w:val="Titre8Car"/>
    <w:uiPriority w:val="9"/>
    <w:unhideWhenUsed/>
    <w:qFormat/>
    <w:rsid w:val="00D45B5A"/>
    <w:pPr>
      <w:keepNext/>
      <w:keepLines/>
      <w:spacing w:before="40"/>
      <w:outlineLvl w:val="7"/>
    </w:pPr>
    <w:rPr>
      <w:rFonts w:ascii="Calibri Light" w:eastAsiaTheme="majorEastAsia" w:hAnsi="Calibri Light" w:cs="Calibri Light"/>
      <w:color w:val="272727" w:themeColor="text1" w:themeTint="D8"/>
      <w:szCs w:val="21"/>
    </w:rPr>
  </w:style>
  <w:style w:type="paragraph" w:styleId="Titre9">
    <w:name w:val="heading 9"/>
    <w:basedOn w:val="Normal"/>
    <w:next w:val="Normal"/>
    <w:link w:val="Titre9Car"/>
    <w:uiPriority w:val="9"/>
    <w:unhideWhenUsed/>
    <w:qFormat/>
    <w:rsid w:val="00D45B5A"/>
    <w:pPr>
      <w:keepNext/>
      <w:keepLines/>
      <w:spacing w:before="40"/>
      <w:outlineLvl w:val="8"/>
    </w:pPr>
    <w:rPr>
      <w:rFonts w:ascii="Calibri Light" w:eastAsiaTheme="majorEastAsia" w:hAnsi="Calibri Light" w:cs="Calibri Light"/>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45B5A"/>
    <w:rPr>
      <w:rFonts w:ascii="Calibri Light" w:eastAsiaTheme="majorEastAsia" w:hAnsi="Calibri Light" w:cs="Calibri Light"/>
      <w:color w:val="1F4E79" w:themeColor="accent1" w:themeShade="80"/>
      <w:sz w:val="32"/>
      <w:szCs w:val="32"/>
    </w:rPr>
  </w:style>
  <w:style w:type="character" w:customStyle="1" w:styleId="Titre2Car">
    <w:name w:val="Titre 2 Car"/>
    <w:basedOn w:val="Policepardfaut"/>
    <w:link w:val="Titre2"/>
    <w:uiPriority w:val="9"/>
    <w:rsid w:val="00D45B5A"/>
    <w:rPr>
      <w:rFonts w:ascii="Calibri Light" w:eastAsiaTheme="majorEastAsia" w:hAnsi="Calibri Light" w:cs="Calibri Light"/>
      <w:color w:val="1F4E79" w:themeColor="accent1" w:themeShade="80"/>
      <w:sz w:val="26"/>
      <w:szCs w:val="26"/>
    </w:rPr>
  </w:style>
  <w:style w:type="character" w:customStyle="1" w:styleId="Titre3Car">
    <w:name w:val="Titre 3 Car"/>
    <w:basedOn w:val="Policepardfaut"/>
    <w:link w:val="Titre3"/>
    <w:uiPriority w:val="9"/>
    <w:rsid w:val="00D45B5A"/>
    <w:rPr>
      <w:rFonts w:ascii="Calibri Light" w:eastAsiaTheme="majorEastAsia" w:hAnsi="Calibri Light" w:cs="Calibri Light"/>
      <w:color w:val="1F4D78" w:themeColor="accent1" w:themeShade="7F"/>
      <w:sz w:val="24"/>
      <w:szCs w:val="24"/>
    </w:rPr>
  </w:style>
  <w:style w:type="character" w:customStyle="1" w:styleId="Titre4Car">
    <w:name w:val="Titre 4 Car"/>
    <w:basedOn w:val="Policepardfaut"/>
    <w:link w:val="Titre4"/>
    <w:uiPriority w:val="9"/>
    <w:rsid w:val="00D45B5A"/>
    <w:rPr>
      <w:rFonts w:ascii="Calibri Light" w:eastAsiaTheme="majorEastAsia" w:hAnsi="Calibri Light" w:cs="Calibri Light"/>
      <w:i/>
      <w:iCs/>
      <w:color w:val="1F4E79" w:themeColor="accent1" w:themeShade="80"/>
    </w:rPr>
  </w:style>
  <w:style w:type="character" w:customStyle="1" w:styleId="Titre5Car">
    <w:name w:val="Titre 5 Car"/>
    <w:basedOn w:val="Policepardfaut"/>
    <w:link w:val="Titre5"/>
    <w:uiPriority w:val="9"/>
    <w:rsid w:val="00D45B5A"/>
    <w:rPr>
      <w:rFonts w:ascii="Calibri Light" w:eastAsiaTheme="majorEastAsia" w:hAnsi="Calibri Light" w:cs="Calibri Light"/>
      <w:color w:val="1F4E79" w:themeColor="accent1" w:themeShade="80"/>
    </w:rPr>
  </w:style>
  <w:style w:type="character" w:customStyle="1" w:styleId="Titre6Car">
    <w:name w:val="Titre 6 Car"/>
    <w:basedOn w:val="Policepardfaut"/>
    <w:link w:val="Titre6"/>
    <w:uiPriority w:val="9"/>
    <w:rsid w:val="00D45B5A"/>
    <w:rPr>
      <w:rFonts w:ascii="Calibri Light" w:eastAsiaTheme="majorEastAsia" w:hAnsi="Calibri Light" w:cs="Calibri Light"/>
      <w:color w:val="1F4D78" w:themeColor="accent1" w:themeShade="7F"/>
    </w:rPr>
  </w:style>
  <w:style w:type="character" w:customStyle="1" w:styleId="Titre7Car">
    <w:name w:val="Titre 7 Car"/>
    <w:basedOn w:val="Policepardfaut"/>
    <w:link w:val="Titre7"/>
    <w:uiPriority w:val="9"/>
    <w:rsid w:val="00D45B5A"/>
    <w:rPr>
      <w:rFonts w:ascii="Calibri Light" w:eastAsiaTheme="majorEastAsia" w:hAnsi="Calibri Light" w:cs="Calibri Light"/>
      <w:i/>
      <w:iCs/>
      <w:color w:val="1F4D78" w:themeColor="accent1" w:themeShade="7F"/>
    </w:rPr>
  </w:style>
  <w:style w:type="character" w:customStyle="1" w:styleId="Titre8Car">
    <w:name w:val="Titre 8 Car"/>
    <w:basedOn w:val="Policepardfaut"/>
    <w:link w:val="Titre8"/>
    <w:uiPriority w:val="9"/>
    <w:rsid w:val="00D45B5A"/>
    <w:rPr>
      <w:rFonts w:ascii="Calibri Light" w:eastAsiaTheme="majorEastAsia" w:hAnsi="Calibri Light" w:cs="Calibri Light"/>
      <w:color w:val="272727" w:themeColor="text1" w:themeTint="D8"/>
      <w:szCs w:val="21"/>
    </w:rPr>
  </w:style>
  <w:style w:type="character" w:customStyle="1" w:styleId="Titre9Car">
    <w:name w:val="Titre 9 Car"/>
    <w:basedOn w:val="Policepardfaut"/>
    <w:link w:val="Titre9"/>
    <w:uiPriority w:val="9"/>
    <w:rsid w:val="00D45B5A"/>
    <w:rPr>
      <w:rFonts w:ascii="Calibri Light" w:eastAsiaTheme="majorEastAsia" w:hAnsi="Calibri Light" w:cs="Calibri Light"/>
      <w:i/>
      <w:iCs/>
      <w:color w:val="272727" w:themeColor="text1" w:themeTint="D8"/>
      <w:szCs w:val="21"/>
    </w:rPr>
  </w:style>
  <w:style w:type="paragraph" w:styleId="Titre">
    <w:name w:val="Title"/>
    <w:basedOn w:val="Normal"/>
    <w:next w:val="Normal"/>
    <w:link w:val="TitreCar"/>
    <w:uiPriority w:val="10"/>
    <w:qFormat/>
    <w:rsid w:val="00D45B5A"/>
    <w:pPr>
      <w:contextualSpacing/>
    </w:pPr>
    <w:rPr>
      <w:rFonts w:ascii="Calibri Light" w:eastAsiaTheme="majorEastAsia" w:hAnsi="Calibri Light" w:cs="Calibri Light"/>
      <w:spacing w:val="-10"/>
      <w:kern w:val="28"/>
      <w:sz w:val="56"/>
      <w:szCs w:val="56"/>
    </w:rPr>
  </w:style>
  <w:style w:type="character" w:customStyle="1" w:styleId="TitreCar">
    <w:name w:val="Titre Car"/>
    <w:basedOn w:val="Policepardfaut"/>
    <w:link w:val="Titre"/>
    <w:uiPriority w:val="10"/>
    <w:rsid w:val="00D45B5A"/>
    <w:rPr>
      <w:rFonts w:ascii="Calibri Light" w:eastAsiaTheme="majorEastAsia" w:hAnsi="Calibri Light" w:cs="Calibri Light"/>
      <w:spacing w:val="-10"/>
      <w:kern w:val="28"/>
      <w:sz w:val="56"/>
      <w:szCs w:val="56"/>
    </w:rPr>
  </w:style>
  <w:style w:type="paragraph" w:styleId="Sous-titre">
    <w:name w:val="Subtitle"/>
    <w:basedOn w:val="Normal"/>
    <w:next w:val="Normal"/>
    <w:link w:val="Sous-titreCar"/>
    <w:uiPriority w:val="11"/>
    <w:qFormat/>
    <w:rsid w:val="00D45B5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45B5A"/>
    <w:rPr>
      <w:rFonts w:ascii="Calibri" w:eastAsiaTheme="minorEastAsia" w:hAnsi="Calibri" w:cs="Calibri"/>
      <w:color w:val="5A5A5A" w:themeColor="text1" w:themeTint="A5"/>
      <w:spacing w:val="15"/>
    </w:rPr>
  </w:style>
  <w:style w:type="character" w:styleId="Accentuationlgre">
    <w:name w:val="Subtle Emphasis"/>
    <w:basedOn w:val="Policepardfaut"/>
    <w:uiPriority w:val="19"/>
    <w:qFormat/>
    <w:rsid w:val="00D45B5A"/>
    <w:rPr>
      <w:rFonts w:ascii="Calibri" w:hAnsi="Calibri" w:cs="Calibri"/>
      <w:i/>
      <w:iCs/>
      <w:color w:val="404040" w:themeColor="text1" w:themeTint="BF"/>
    </w:rPr>
  </w:style>
  <w:style w:type="character" w:styleId="Accentuation">
    <w:name w:val="Emphasis"/>
    <w:basedOn w:val="Policepardfaut"/>
    <w:uiPriority w:val="20"/>
    <w:qFormat/>
    <w:rsid w:val="00D45B5A"/>
    <w:rPr>
      <w:rFonts w:ascii="Calibri" w:hAnsi="Calibri" w:cs="Calibri"/>
      <w:i/>
      <w:iCs/>
    </w:rPr>
  </w:style>
  <w:style w:type="character" w:styleId="Accentuationintense">
    <w:name w:val="Intense Emphasis"/>
    <w:basedOn w:val="Policepardfaut"/>
    <w:uiPriority w:val="21"/>
    <w:qFormat/>
    <w:rsid w:val="00D45B5A"/>
    <w:rPr>
      <w:rFonts w:ascii="Calibri" w:hAnsi="Calibri" w:cs="Calibri"/>
      <w:i/>
      <w:iCs/>
      <w:color w:val="1F4E79" w:themeColor="accent1" w:themeShade="80"/>
    </w:rPr>
  </w:style>
  <w:style w:type="character" w:styleId="lev">
    <w:name w:val="Strong"/>
    <w:basedOn w:val="Policepardfaut"/>
    <w:uiPriority w:val="22"/>
    <w:qFormat/>
    <w:rsid w:val="00D45B5A"/>
    <w:rPr>
      <w:rFonts w:ascii="Calibri" w:hAnsi="Calibri" w:cs="Calibri"/>
      <w:b/>
      <w:bCs/>
    </w:rPr>
  </w:style>
  <w:style w:type="paragraph" w:styleId="Citation">
    <w:name w:val="Quote"/>
    <w:basedOn w:val="Normal"/>
    <w:next w:val="Normal"/>
    <w:link w:val="CitationCar"/>
    <w:uiPriority w:val="29"/>
    <w:qFormat/>
    <w:rsid w:val="00D45B5A"/>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45B5A"/>
    <w:rPr>
      <w:rFonts w:ascii="Calibri" w:hAnsi="Calibri" w:cs="Calibri"/>
      <w:i/>
      <w:iCs/>
      <w:color w:val="404040" w:themeColor="text1" w:themeTint="BF"/>
    </w:rPr>
  </w:style>
  <w:style w:type="paragraph" w:styleId="Citationintense">
    <w:name w:val="Intense Quote"/>
    <w:basedOn w:val="Normal"/>
    <w:next w:val="Normal"/>
    <w:link w:val="CitationintenseCar"/>
    <w:uiPriority w:val="30"/>
    <w:qFormat/>
    <w:rsid w:val="00D45B5A"/>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CitationintenseCar">
    <w:name w:val="Citation intense Car"/>
    <w:basedOn w:val="Policepardfaut"/>
    <w:link w:val="Citationintense"/>
    <w:uiPriority w:val="30"/>
    <w:rsid w:val="00D45B5A"/>
    <w:rPr>
      <w:rFonts w:ascii="Calibri" w:hAnsi="Calibri" w:cs="Calibri"/>
      <w:i/>
      <w:iCs/>
      <w:color w:val="1F4E79" w:themeColor="accent1" w:themeShade="80"/>
    </w:rPr>
  </w:style>
  <w:style w:type="character" w:styleId="Rfrencelgre">
    <w:name w:val="Subtle Reference"/>
    <w:basedOn w:val="Policepardfaut"/>
    <w:uiPriority w:val="31"/>
    <w:qFormat/>
    <w:rsid w:val="00D45B5A"/>
    <w:rPr>
      <w:rFonts w:ascii="Calibri" w:hAnsi="Calibri" w:cs="Calibri"/>
      <w:smallCaps/>
      <w:color w:val="5A5A5A" w:themeColor="text1" w:themeTint="A5"/>
    </w:rPr>
  </w:style>
  <w:style w:type="character" w:styleId="Rfrenceintense">
    <w:name w:val="Intense Reference"/>
    <w:basedOn w:val="Policepardfaut"/>
    <w:uiPriority w:val="32"/>
    <w:qFormat/>
    <w:rsid w:val="00D45B5A"/>
    <w:rPr>
      <w:rFonts w:ascii="Calibri" w:hAnsi="Calibri" w:cs="Calibri"/>
      <w:b/>
      <w:bCs/>
      <w:caps w:val="0"/>
      <w:smallCaps/>
      <w:color w:val="1F4E79" w:themeColor="accent1" w:themeShade="80"/>
      <w:spacing w:val="5"/>
    </w:rPr>
  </w:style>
  <w:style w:type="character" w:styleId="Titredulivre">
    <w:name w:val="Book Title"/>
    <w:basedOn w:val="Policepardfaut"/>
    <w:uiPriority w:val="33"/>
    <w:qFormat/>
    <w:rsid w:val="00D45B5A"/>
    <w:rPr>
      <w:rFonts w:ascii="Calibri" w:hAnsi="Calibri" w:cs="Calibri"/>
      <w:b/>
      <w:bCs/>
      <w:i/>
      <w:iCs/>
      <w:spacing w:val="5"/>
    </w:rPr>
  </w:style>
  <w:style w:type="character" w:styleId="Lienhypertexte">
    <w:name w:val="Hyperlink"/>
    <w:basedOn w:val="Policepardfaut"/>
    <w:uiPriority w:val="99"/>
    <w:unhideWhenUsed/>
    <w:rsid w:val="00D45B5A"/>
    <w:rPr>
      <w:rFonts w:ascii="Calibri" w:hAnsi="Calibri" w:cs="Calibri"/>
      <w:color w:val="1F4E79" w:themeColor="accent1" w:themeShade="80"/>
      <w:u w:val="single"/>
    </w:rPr>
  </w:style>
  <w:style w:type="character" w:styleId="Lienhypertextesuivivisit">
    <w:name w:val="FollowedHyperlink"/>
    <w:basedOn w:val="Policepardfaut"/>
    <w:uiPriority w:val="99"/>
    <w:unhideWhenUsed/>
    <w:rsid w:val="00D45B5A"/>
    <w:rPr>
      <w:rFonts w:ascii="Calibri" w:hAnsi="Calibri" w:cs="Calibri"/>
      <w:color w:val="954F72" w:themeColor="followedHyperlink"/>
      <w:u w:val="single"/>
    </w:rPr>
  </w:style>
  <w:style w:type="paragraph" w:styleId="Lgende">
    <w:name w:val="caption"/>
    <w:basedOn w:val="Normal"/>
    <w:next w:val="Normal"/>
    <w:uiPriority w:val="35"/>
    <w:unhideWhenUsed/>
    <w:qFormat/>
    <w:rsid w:val="00D45B5A"/>
    <w:pPr>
      <w:spacing w:after="200"/>
    </w:pPr>
    <w:rPr>
      <w:i/>
      <w:iCs/>
      <w:color w:val="44546A" w:themeColor="text2"/>
      <w:szCs w:val="18"/>
    </w:rPr>
  </w:style>
  <w:style w:type="paragraph" w:styleId="Textedebulles">
    <w:name w:val="Balloon Text"/>
    <w:basedOn w:val="Normal"/>
    <w:link w:val="TextedebullesCar"/>
    <w:uiPriority w:val="99"/>
    <w:semiHidden/>
    <w:unhideWhenUsed/>
    <w:rsid w:val="00D45B5A"/>
    <w:rPr>
      <w:rFonts w:ascii="Segoe UI" w:hAnsi="Segoe UI" w:cs="Segoe UI"/>
      <w:szCs w:val="18"/>
    </w:rPr>
  </w:style>
  <w:style w:type="character" w:customStyle="1" w:styleId="TextedebullesCar">
    <w:name w:val="Texte de bulles Car"/>
    <w:basedOn w:val="Policepardfaut"/>
    <w:link w:val="Textedebulles"/>
    <w:uiPriority w:val="99"/>
    <w:semiHidden/>
    <w:rsid w:val="00D45B5A"/>
    <w:rPr>
      <w:rFonts w:ascii="Segoe UI" w:hAnsi="Segoe UI" w:cs="Segoe UI"/>
      <w:szCs w:val="18"/>
    </w:rPr>
  </w:style>
  <w:style w:type="paragraph" w:styleId="Normalcentr">
    <w:name w:val="Block Text"/>
    <w:basedOn w:val="Normal"/>
    <w:uiPriority w:val="99"/>
    <w:semiHidden/>
    <w:unhideWhenUsed/>
    <w:rsid w:val="00D45B5A"/>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Corpsdetexte3">
    <w:name w:val="Body Text 3"/>
    <w:basedOn w:val="Normal"/>
    <w:link w:val="Corpsdetexte3Car"/>
    <w:uiPriority w:val="99"/>
    <w:semiHidden/>
    <w:unhideWhenUsed/>
    <w:rsid w:val="00D45B5A"/>
    <w:pPr>
      <w:spacing w:after="120"/>
    </w:pPr>
    <w:rPr>
      <w:szCs w:val="16"/>
    </w:rPr>
  </w:style>
  <w:style w:type="character" w:customStyle="1" w:styleId="Corpsdetexte3Car">
    <w:name w:val="Corps de texte 3 Car"/>
    <w:basedOn w:val="Policepardfaut"/>
    <w:link w:val="Corpsdetexte3"/>
    <w:uiPriority w:val="99"/>
    <w:semiHidden/>
    <w:rsid w:val="00D45B5A"/>
    <w:rPr>
      <w:rFonts w:ascii="Calibri" w:hAnsi="Calibri" w:cs="Calibri"/>
      <w:szCs w:val="16"/>
    </w:rPr>
  </w:style>
  <w:style w:type="paragraph" w:styleId="Retraitcorpsdetexte3">
    <w:name w:val="Body Text Indent 3"/>
    <w:basedOn w:val="Normal"/>
    <w:link w:val="Retraitcorpsdetexte3Car"/>
    <w:uiPriority w:val="99"/>
    <w:semiHidden/>
    <w:unhideWhenUsed/>
    <w:rsid w:val="00D45B5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D45B5A"/>
    <w:rPr>
      <w:rFonts w:ascii="Calibri" w:hAnsi="Calibri" w:cs="Calibri"/>
      <w:szCs w:val="16"/>
    </w:rPr>
  </w:style>
  <w:style w:type="character" w:styleId="Marquedecommentaire">
    <w:name w:val="annotation reference"/>
    <w:basedOn w:val="Policepardfaut"/>
    <w:uiPriority w:val="99"/>
    <w:semiHidden/>
    <w:unhideWhenUsed/>
    <w:rsid w:val="00D45B5A"/>
    <w:rPr>
      <w:rFonts w:ascii="Calibri" w:hAnsi="Calibri" w:cs="Calibri"/>
      <w:sz w:val="22"/>
      <w:szCs w:val="16"/>
    </w:rPr>
  </w:style>
  <w:style w:type="paragraph" w:styleId="Commentaire">
    <w:name w:val="annotation text"/>
    <w:basedOn w:val="Normal"/>
    <w:link w:val="CommentaireCar"/>
    <w:uiPriority w:val="99"/>
    <w:semiHidden/>
    <w:unhideWhenUsed/>
    <w:rsid w:val="00D45B5A"/>
    <w:rPr>
      <w:szCs w:val="20"/>
    </w:rPr>
  </w:style>
  <w:style w:type="character" w:customStyle="1" w:styleId="CommentaireCar">
    <w:name w:val="Commentaire Car"/>
    <w:basedOn w:val="Policepardfaut"/>
    <w:link w:val="Commentaire"/>
    <w:uiPriority w:val="99"/>
    <w:semiHidden/>
    <w:rsid w:val="00D45B5A"/>
    <w:rPr>
      <w:rFonts w:ascii="Calibri" w:hAnsi="Calibri" w:cs="Calibri"/>
      <w:szCs w:val="20"/>
    </w:rPr>
  </w:style>
  <w:style w:type="paragraph" w:styleId="Objetducommentaire">
    <w:name w:val="annotation subject"/>
    <w:basedOn w:val="Commentaire"/>
    <w:next w:val="Commentaire"/>
    <w:link w:val="ObjetducommentaireCar"/>
    <w:uiPriority w:val="99"/>
    <w:semiHidden/>
    <w:unhideWhenUsed/>
    <w:rsid w:val="00D45B5A"/>
    <w:rPr>
      <w:b/>
      <w:bCs/>
    </w:rPr>
  </w:style>
  <w:style w:type="character" w:customStyle="1" w:styleId="ObjetducommentaireCar">
    <w:name w:val="Objet du commentaire Car"/>
    <w:basedOn w:val="CommentaireCar"/>
    <w:link w:val="Objetducommentaire"/>
    <w:uiPriority w:val="99"/>
    <w:semiHidden/>
    <w:rsid w:val="00D45B5A"/>
    <w:rPr>
      <w:rFonts w:ascii="Calibri" w:hAnsi="Calibri" w:cs="Calibri"/>
      <w:b/>
      <w:bCs/>
      <w:szCs w:val="20"/>
    </w:rPr>
  </w:style>
  <w:style w:type="paragraph" w:styleId="Explorateurdedocuments">
    <w:name w:val="Document Map"/>
    <w:basedOn w:val="Normal"/>
    <w:link w:val="ExplorateurdedocumentsCar"/>
    <w:uiPriority w:val="99"/>
    <w:semiHidden/>
    <w:unhideWhenUsed/>
    <w:rsid w:val="00D45B5A"/>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D45B5A"/>
    <w:rPr>
      <w:rFonts w:ascii="Segoe UI" w:hAnsi="Segoe UI" w:cs="Segoe UI"/>
      <w:szCs w:val="16"/>
    </w:rPr>
  </w:style>
  <w:style w:type="paragraph" w:styleId="Notedefin">
    <w:name w:val="endnote text"/>
    <w:basedOn w:val="Normal"/>
    <w:link w:val="NotedefinCar"/>
    <w:uiPriority w:val="99"/>
    <w:semiHidden/>
    <w:unhideWhenUsed/>
    <w:rsid w:val="00D45B5A"/>
    <w:rPr>
      <w:szCs w:val="20"/>
    </w:rPr>
  </w:style>
  <w:style w:type="character" w:customStyle="1" w:styleId="NotedefinCar">
    <w:name w:val="Note de fin Car"/>
    <w:basedOn w:val="Policepardfaut"/>
    <w:link w:val="Notedefin"/>
    <w:uiPriority w:val="99"/>
    <w:semiHidden/>
    <w:rsid w:val="00D45B5A"/>
    <w:rPr>
      <w:rFonts w:ascii="Calibri" w:hAnsi="Calibri" w:cs="Calibri"/>
      <w:szCs w:val="20"/>
    </w:rPr>
  </w:style>
  <w:style w:type="paragraph" w:styleId="Adresseexpditeur">
    <w:name w:val="envelope return"/>
    <w:basedOn w:val="Normal"/>
    <w:uiPriority w:val="99"/>
    <w:semiHidden/>
    <w:unhideWhenUsed/>
    <w:rsid w:val="00D45B5A"/>
    <w:rPr>
      <w:rFonts w:ascii="Calibri Light" w:eastAsiaTheme="majorEastAsia" w:hAnsi="Calibri Light" w:cs="Calibri Light"/>
      <w:szCs w:val="20"/>
    </w:rPr>
  </w:style>
  <w:style w:type="paragraph" w:styleId="Notedebasdepage">
    <w:name w:val="footnote text"/>
    <w:basedOn w:val="Normal"/>
    <w:link w:val="NotedebasdepageCar"/>
    <w:uiPriority w:val="99"/>
    <w:semiHidden/>
    <w:unhideWhenUsed/>
    <w:rsid w:val="00D45B5A"/>
    <w:rPr>
      <w:szCs w:val="20"/>
    </w:rPr>
  </w:style>
  <w:style w:type="character" w:customStyle="1" w:styleId="NotedebasdepageCar">
    <w:name w:val="Note de bas de page Car"/>
    <w:basedOn w:val="Policepardfaut"/>
    <w:link w:val="Notedebasdepage"/>
    <w:uiPriority w:val="99"/>
    <w:semiHidden/>
    <w:rsid w:val="00D45B5A"/>
    <w:rPr>
      <w:rFonts w:ascii="Calibri" w:hAnsi="Calibri" w:cs="Calibri"/>
      <w:szCs w:val="20"/>
    </w:rPr>
  </w:style>
  <w:style w:type="character" w:styleId="CodeHTML">
    <w:name w:val="HTML Code"/>
    <w:basedOn w:val="Policepardfaut"/>
    <w:uiPriority w:val="99"/>
    <w:semiHidden/>
    <w:unhideWhenUsed/>
    <w:rsid w:val="00D45B5A"/>
    <w:rPr>
      <w:rFonts w:ascii="Consolas" w:hAnsi="Consolas" w:cs="Calibri"/>
      <w:sz w:val="22"/>
      <w:szCs w:val="20"/>
    </w:rPr>
  </w:style>
  <w:style w:type="character" w:styleId="ClavierHTML">
    <w:name w:val="HTML Keyboard"/>
    <w:basedOn w:val="Policepardfaut"/>
    <w:uiPriority w:val="99"/>
    <w:semiHidden/>
    <w:unhideWhenUsed/>
    <w:rsid w:val="00D45B5A"/>
    <w:rPr>
      <w:rFonts w:ascii="Consolas" w:hAnsi="Consolas" w:cs="Calibri"/>
      <w:sz w:val="22"/>
      <w:szCs w:val="20"/>
    </w:rPr>
  </w:style>
  <w:style w:type="paragraph" w:styleId="PrformatHTML">
    <w:name w:val="HTML Preformatted"/>
    <w:basedOn w:val="Normal"/>
    <w:link w:val="PrformatHTMLCar"/>
    <w:uiPriority w:val="99"/>
    <w:semiHidden/>
    <w:unhideWhenUsed/>
    <w:rsid w:val="00D45B5A"/>
    <w:rPr>
      <w:rFonts w:ascii="Consolas" w:hAnsi="Consolas"/>
      <w:szCs w:val="20"/>
    </w:rPr>
  </w:style>
  <w:style w:type="character" w:customStyle="1" w:styleId="PrformatHTMLCar">
    <w:name w:val="Préformaté HTML Car"/>
    <w:basedOn w:val="Policepardfaut"/>
    <w:link w:val="PrformatHTML"/>
    <w:uiPriority w:val="99"/>
    <w:semiHidden/>
    <w:rsid w:val="00D45B5A"/>
    <w:rPr>
      <w:rFonts w:ascii="Consolas" w:hAnsi="Consolas" w:cs="Calibri"/>
      <w:szCs w:val="20"/>
    </w:rPr>
  </w:style>
  <w:style w:type="character" w:styleId="MachinecrireHTML">
    <w:name w:val="HTML Typewriter"/>
    <w:basedOn w:val="Policepardfaut"/>
    <w:uiPriority w:val="99"/>
    <w:semiHidden/>
    <w:unhideWhenUsed/>
    <w:rsid w:val="00D45B5A"/>
    <w:rPr>
      <w:rFonts w:ascii="Consolas" w:hAnsi="Consolas" w:cs="Calibri"/>
      <w:sz w:val="22"/>
      <w:szCs w:val="20"/>
    </w:rPr>
  </w:style>
  <w:style w:type="paragraph" w:styleId="Textedemacro">
    <w:name w:val="macro"/>
    <w:link w:val="TextedemacroCar"/>
    <w:uiPriority w:val="99"/>
    <w:semiHidden/>
    <w:unhideWhenUsed/>
    <w:rsid w:val="00D45B5A"/>
    <w:pPr>
      <w:tabs>
        <w:tab w:val="left" w:pos="480"/>
        <w:tab w:val="left" w:pos="960"/>
        <w:tab w:val="left" w:pos="1440"/>
        <w:tab w:val="left" w:pos="1920"/>
        <w:tab w:val="left" w:pos="2400"/>
        <w:tab w:val="left" w:pos="2880"/>
        <w:tab w:val="left" w:pos="3360"/>
        <w:tab w:val="left" w:pos="3840"/>
        <w:tab w:val="left" w:pos="4320"/>
      </w:tabs>
    </w:pPr>
    <w:rPr>
      <w:rFonts w:ascii="Consolas" w:hAnsi="Consolas" w:cs="Calibri"/>
      <w:szCs w:val="20"/>
    </w:rPr>
  </w:style>
  <w:style w:type="character" w:customStyle="1" w:styleId="TextedemacroCar">
    <w:name w:val="Texte de macro Car"/>
    <w:basedOn w:val="Policepardfaut"/>
    <w:link w:val="Textedemacro"/>
    <w:uiPriority w:val="99"/>
    <w:semiHidden/>
    <w:rsid w:val="00D45B5A"/>
    <w:rPr>
      <w:rFonts w:ascii="Consolas" w:hAnsi="Consolas" w:cs="Calibri"/>
      <w:szCs w:val="20"/>
    </w:rPr>
  </w:style>
  <w:style w:type="paragraph" w:styleId="Textebrut">
    <w:name w:val="Plain Text"/>
    <w:basedOn w:val="Normal"/>
    <w:link w:val="TextebrutCar"/>
    <w:uiPriority w:val="99"/>
    <w:semiHidden/>
    <w:unhideWhenUsed/>
    <w:rsid w:val="00D45B5A"/>
    <w:rPr>
      <w:rFonts w:ascii="Consolas" w:hAnsi="Consolas"/>
      <w:szCs w:val="21"/>
    </w:rPr>
  </w:style>
  <w:style w:type="character" w:customStyle="1" w:styleId="TextebrutCar">
    <w:name w:val="Texte brut Car"/>
    <w:basedOn w:val="Policepardfaut"/>
    <w:link w:val="Textebrut"/>
    <w:uiPriority w:val="99"/>
    <w:semiHidden/>
    <w:rsid w:val="00D45B5A"/>
    <w:rPr>
      <w:rFonts w:ascii="Consolas" w:hAnsi="Consolas" w:cs="Calibri"/>
      <w:szCs w:val="21"/>
    </w:rPr>
  </w:style>
  <w:style w:type="character" w:styleId="Textedelespacerserv">
    <w:name w:val="Placeholder Text"/>
    <w:basedOn w:val="Policepardfaut"/>
    <w:uiPriority w:val="99"/>
    <w:semiHidden/>
    <w:rsid w:val="00D45B5A"/>
    <w:rPr>
      <w:rFonts w:ascii="Calibri" w:hAnsi="Calibri" w:cs="Calibri"/>
      <w:color w:val="3B3838" w:themeColor="background2" w:themeShade="40"/>
    </w:rPr>
  </w:style>
  <w:style w:type="paragraph" w:styleId="En-tte">
    <w:name w:val="header"/>
    <w:basedOn w:val="Normal"/>
    <w:link w:val="En-tteCar"/>
    <w:uiPriority w:val="99"/>
    <w:unhideWhenUsed/>
    <w:rsid w:val="00D45B5A"/>
  </w:style>
  <w:style w:type="character" w:customStyle="1" w:styleId="En-tteCar">
    <w:name w:val="En-tête Car"/>
    <w:basedOn w:val="Policepardfaut"/>
    <w:link w:val="En-tte"/>
    <w:uiPriority w:val="99"/>
    <w:rsid w:val="00D45B5A"/>
    <w:rPr>
      <w:rFonts w:ascii="Calibri" w:hAnsi="Calibri" w:cs="Calibri"/>
    </w:rPr>
  </w:style>
  <w:style w:type="paragraph" w:styleId="Pieddepage">
    <w:name w:val="footer"/>
    <w:basedOn w:val="Normal"/>
    <w:link w:val="PieddepageCar"/>
    <w:uiPriority w:val="99"/>
    <w:unhideWhenUsed/>
    <w:rsid w:val="00D45B5A"/>
  </w:style>
  <w:style w:type="character" w:customStyle="1" w:styleId="PieddepageCar">
    <w:name w:val="Pied de page Car"/>
    <w:basedOn w:val="Policepardfaut"/>
    <w:link w:val="Pieddepage"/>
    <w:uiPriority w:val="99"/>
    <w:rsid w:val="00D45B5A"/>
    <w:rPr>
      <w:rFonts w:ascii="Calibri" w:hAnsi="Calibri" w:cs="Calibri"/>
    </w:rPr>
  </w:style>
  <w:style w:type="paragraph" w:styleId="TM9">
    <w:name w:val="toc 9"/>
    <w:basedOn w:val="Normal"/>
    <w:next w:val="Normal"/>
    <w:autoRedefine/>
    <w:uiPriority w:val="39"/>
    <w:semiHidden/>
    <w:unhideWhenUsed/>
    <w:rsid w:val="00D45B5A"/>
    <w:pPr>
      <w:spacing w:after="120"/>
      <w:ind w:left="1757"/>
    </w:pPr>
  </w:style>
  <w:style w:type="character" w:styleId="Mention">
    <w:name w:val="Mention"/>
    <w:basedOn w:val="Policepardfaut"/>
    <w:uiPriority w:val="99"/>
    <w:semiHidden/>
    <w:unhideWhenUsed/>
    <w:rsid w:val="00D45B5A"/>
    <w:rPr>
      <w:rFonts w:ascii="Calibri" w:hAnsi="Calibri" w:cs="Calibri"/>
      <w:color w:val="2B579A"/>
      <w:shd w:val="clear" w:color="auto" w:fill="E1DFDD"/>
    </w:rPr>
  </w:style>
  <w:style w:type="numbering" w:styleId="111111">
    <w:name w:val="Outline List 2"/>
    <w:basedOn w:val="Aucuneliste"/>
    <w:uiPriority w:val="99"/>
    <w:semiHidden/>
    <w:unhideWhenUsed/>
    <w:rsid w:val="00D45B5A"/>
    <w:pPr>
      <w:numPr>
        <w:numId w:val="24"/>
      </w:numPr>
    </w:pPr>
  </w:style>
  <w:style w:type="numbering" w:styleId="1ai">
    <w:name w:val="Outline List 1"/>
    <w:basedOn w:val="Aucuneliste"/>
    <w:uiPriority w:val="99"/>
    <w:semiHidden/>
    <w:unhideWhenUsed/>
    <w:rsid w:val="00D45B5A"/>
    <w:pPr>
      <w:numPr>
        <w:numId w:val="25"/>
      </w:numPr>
    </w:pPr>
  </w:style>
  <w:style w:type="character" w:styleId="VariableHTML">
    <w:name w:val="HTML Variable"/>
    <w:basedOn w:val="Policepardfaut"/>
    <w:uiPriority w:val="99"/>
    <w:semiHidden/>
    <w:unhideWhenUsed/>
    <w:rsid w:val="00D45B5A"/>
    <w:rPr>
      <w:rFonts w:ascii="Calibri" w:hAnsi="Calibri" w:cs="Calibri"/>
      <w:i/>
      <w:iCs/>
    </w:rPr>
  </w:style>
  <w:style w:type="paragraph" w:styleId="AdresseHTML">
    <w:name w:val="HTML Address"/>
    <w:basedOn w:val="Normal"/>
    <w:link w:val="AdresseHTMLCar"/>
    <w:uiPriority w:val="99"/>
    <w:semiHidden/>
    <w:unhideWhenUsed/>
    <w:rsid w:val="00D45B5A"/>
    <w:rPr>
      <w:i/>
      <w:iCs/>
    </w:rPr>
  </w:style>
  <w:style w:type="character" w:customStyle="1" w:styleId="AdresseHTMLCar">
    <w:name w:val="Adresse HTML Car"/>
    <w:basedOn w:val="Policepardfaut"/>
    <w:link w:val="AdresseHTML"/>
    <w:uiPriority w:val="99"/>
    <w:semiHidden/>
    <w:rsid w:val="00D45B5A"/>
    <w:rPr>
      <w:rFonts w:ascii="Calibri" w:hAnsi="Calibri" w:cs="Calibri"/>
      <w:i/>
      <w:iCs/>
    </w:rPr>
  </w:style>
  <w:style w:type="character" w:styleId="DfinitionHTML">
    <w:name w:val="HTML Definition"/>
    <w:basedOn w:val="Policepardfaut"/>
    <w:uiPriority w:val="99"/>
    <w:semiHidden/>
    <w:unhideWhenUsed/>
    <w:rsid w:val="00D45B5A"/>
    <w:rPr>
      <w:rFonts w:ascii="Calibri" w:hAnsi="Calibri" w:cs="Calibri"/>
      <w:i/>
      <w:iCs/>
    </w:rPr>
  </w:style>
  <w:style w:type="character" w:styleId="CitationHTML">
    <w:name w:val="HTML Cite"/>
    <w:basedOn w:val="Policepardfaut"/>
    <w:uiPriority w:val="99"/>
    <w:semiHidden/>
    <w:unhideWhenUsed/>
    <w:rsid w:val="00D45B5A"/>
    <w:rPr>
      <w:rFonts w:ascii="Calibri" w:hAnsi="Calibri" w:cs="Calibri"/>
      <w:i/>
      <w:iCs/>
    </w:rPr>
  </w:style>
  <w:style w:type="character" w:styleId="ExempleHTML">
    <w:name w:val="HTML Sample"/>
    <w:basedOn w:val="Policepardfaut"/>
    <w:uiPriority w:val="99"/>
    <w:semiHidden/>
    <w:unhideWhenUsed/>
    <w:rsid w:val="00D45B5A"/>
    <w:rPr>
      <w:rFonts w:ascii="Consolas" w:hAnsi="Consolas" w:cs="Calibri"/>
      <w:sz w:val="24"/>
      <w:szCs w:val="24"/>
    </w:rPr>
  </w:style>
  <w:style w:type="character" w:styleId="AcronymeHTML">
    <w:name w:val="HTML Acronym"/>
    <w:basedOn w:val="Policepardfaut"/>
    <w:uiPriority w:val="99"/>
    <w:semiHidden/>
    <w:unhideWhenUsed/>
    <w:rsid w:val="00D45B5A"/>
    <w:rPr>
      <w:rFonts w:ascii="Calibri" w:hAnsi="Calibri" w:cs="Calibri"/>
    </w:rPr>
  </w:style>
  <w:style w:type="paragraph" w:styleId="TM1">
    <w:name w:val="toc 1"/>
    <w:basedOn w:val="Normal"/>
    <w:next w:val="Normal"/>
    <w:autoRedefine/>
    <w:uiPriority w:val="39"/>
    <w:unhideWhenUsed/>
    <w:rsid w:val="00D45B5A"/>
    <w:pPr>
      <w:spacing w:after="100"/>
    </w:pPr>
  </w:style>
  <w:style w:type="paragraph" w:styleId="TM2">
    <w:name w:val="toc 2"/>
    <w:basedOn w:val="Normal"/>
    <w:next w:val="Normal"/>
    <w:autoRedefine/>
    <w:uiPriority w:val="39"/>
    <w:unhideWhenUsed/>
    <w:rsid w:val="00D45B5A"/>
    <w:pPr>
      <w:spacing w:after="100"/>
      <w:ind w:left="220"/>
    </w:pPr>
  </w:style>
  <w:style w:type="paragraph" w:styleId="TM3">
    <w:name w:val="toc 3"/>
    <w:basedOn w:val="Normal"/>
    <w:next w:val="Normal"/>
    <w:autoRedefine/>
    <w:uiPriority w:val="39"/>
    <w:unhideWhenUsed/>
    <w:rsid w:val="00D45B5A"/>
    <w:pPr>
      <w:spacing w:after="100"/>
      <w:ind w:left="440"/>
    </w:pPr>
  </w:style>
  <w:style w:type="paragraph" w:styleId="TM4">
    <w:name w:val="toc 4"/>
    <w:basedOn w:val="Normal"/>
    <w:next w:val="Normal"/>
    <w:autoRedefine/>
    <w:uiPriority w:val="39"/>
    <w:semiHidden/>
    <w:unhideWhenUsed/>
    <w:rsid w:val="00D45B5A"/>
    <w:pPr>
      <w:spacing w:after="100"/>
      <w:ind w:left="660"/>
    </w:pPr>
  </w:style>
  <w:style w:type="paragraph" w:styleId="TM5">
    <w:name w:val="toc 5"/>
    <w:basedOn w:val="Normal"/>
    <w:next w:val="Normal"/>
    <w:autoRedefine/>
    <w:uiPriority w:val="39"/>
    <w:semiHidden/>
    <w:unhideWhenUsed/>
    <w:rsid w:val="00D45B5A"/>
    <w:pPr>
      <w:spacing w:after="100"/>
      <w:ind w:left="880"/>
    </w:pPr>
  </w:style>
  <w:style w:type="paragraph" w:styleId="TM6">
    <w:name w:val="toc 6"/>
    <w:basedOn w:val="Normal"/>
    <w:next w:val="Normal"/>
    <w:autoRedefine/>
    <w:uiPriority w:val="39"/>
    <w:semiHidden/>
    <w:unhideWhenUsed/>
    <w:rsid w:val="00D45B5A"/>
    <w:pPr>
      <w:spacing w:after="100"/>
      <w:ind w:left="1100"/>
    </w:pPr>
  </w:style>
  <w:style w:type="paragraph" w:styleId="TM7">
    <w:name w:val="toc 7"/>
    <w:basedOn w:val="Normal"/>
    <w:next w:val="Normal"/>
    <w:autoRedefine/>
    <w:uiPriority w:val="39"/>
    <w:semiHidden/>
    <w:unhideWhenUsed/>
    <w:rsid w:val="00D45B5A"/>
    <w:pPr>
      <w:spacing w:after="100"/>
      <w:ind w:left="1320"/>
    </w:pPr>
  </w:style>
  <w:style w:type="paragraph" w:styleId="TM8">
    <w:name w:val="toc 8"/>
    <w:basedOn w:val="Normal"/>
    <w:next w:val="Normal"/>
    <w:autoRedefine/>
    <w:uiPriority w:val="39"/>
    <w:semiHidden/>
    <w:unhideWhenUsed/>
    <w:rsid w:val="00D45B5A"/>
    <w:pPr>
      <w:spacing w:after="100"/>
      <w:ind w:left="1540"/>
    </w:pPr>
  </w:style>
  <w:style w:type="paragraph" w:styleId="En-ttedetabledesmatires">
    <w:name w:val="TOC Heading"/>
    <w:basedOn w:val="Titre1"/>
    <w:next w:val="Normal"/>
    <w:uiPriority w:val="39"/>
    <w:unhideWhenUsed/>
    <w:qFormat/>
    <w:rsid w:val="00D45B5A"/>
    <w:pPr>
      <w:outlineLvl w:val="9"/>
    </w:pPr>
    <w:rPr>
      <w:color w:val="2E74B5" w:themeColor="accent1" w:themeShade="BF"/>
    </w:rPr>
  </w:style>
  <w:style w:type="table" w:styleId="Tableauprofessionnel">
    <w:name w:val="Table Professional"/>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emoyenne1">
    <w:name w:val="Medium List 1"/>
    <w:basedOn w:val="TableauNormal"/>
    <w:uiPriority w:val="65"/>
    <w:semiHidden/>
    <w:unhideWhenUsed/>
    <w:rsid w:val="00D45B5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D45B5A"/>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semiHidden/>
    <w:unhideWhenUsed/>
    <w:rsid w:val="00D45B5A"/>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semiHidden/>
    <w:unhideWhenUsed/>
    <w:rsid w:val="00D45B5A"/>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D45B5A"/>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D45B5A"/>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emoyenne1-Accent6">
    <w:name w:val="Medium List 1 Accent 6"/>
    <w:basedOn w:val="TableauNormal"/>
    <w:uiPriority w:val="65"/>
    <w:semiHidden/>
    <w:unhideWhenUsed/>
    <w:rsid w:val="00D45B5A"/>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D45B5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D45B5A"/>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D45B5A"/>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D45B5A"/>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D45B5A"/>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D45B5A"/>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D45B5A"/>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rillemoyenne1">
    <w:name w:val="Medium Grid 1"/>
    <w:basedOn w:val="TableauNormal"/>
    <w:uiPriority w:val="67"/>
    <w:semiHidden/>
    <w:unhideWhenUsed/>
    <w:rsid w:val="00D45B5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D45B5A"/>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semiHidden/>
    <w:unhideWhenUsed/>
    <w:rsid w:val="00D45B5A"/>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semiHidden/>
    <w:unhideWhenUsed/>
    <w:rsid w:val="00D45B5A"/>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D45B5A"/>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D45B5A"/>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moyenne1-Accent6">
    <w:name w:val="Medium Grid 1 Accent 6"/>
    <w:basedOn w:val="TableauNormal"/>
    <w:uiPriority w:val="67"/>
    <w:semiHidden/>
    <w:unhideWhenUsed/>
    <w:rsid w:val="00D45B5A"/>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rillemoyenne3-Accent3">
    <w:name w:val="Medium Grid 3 Accent 3"/>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rillemoyenne3-Accent6">
    <w:name w:val="Medium Grid 3 Accent 6"/>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phie">
    <w:name w:val="Bibliography"/>
    <w:basedOn w:val="Normal"/>
    <w:next w:val="Normal"/>
    <w:uiPriority w:val="37"/>
    <w:semiHidden/>
    <w:unhideWhenUsed/>
    <w:rsid w:val="00D45B5A"/>
  </w:style>
  <w:style w:type="character" w:styleId="Mot-dise">
    <w:name w:val="Hashtag"/>
    <w:basedOn w:val="Policepardfaut"/>
    <w:uiPriority w:val="99"/>
    <w:semiHidden/>
    <w:unhideWhenUsed/>
    <w:rsid w:val="00D45B5A"/>
    <w:rPr>
      <w:rFonts w:ascii="Calibri" w:hAnsi="Calibri" w:cs="Calibri"/>
      <w:color w:val="2B579A"/>
      <w:shd w:val="clear" w:color="auto" w:fill="E1DFDD"/>
    </w:rPr>
  </w:style>
  <w:style w:type="paragraph" w:styleId="En-ttedemessage">
    <w:name w:val="Message Header"/>
    <w:basedOn w:val="Normal"/>
    <w:link w:val="En-ttedemessageCar"/>
    <w:uiPriority w:val="99"/>
    <w:semiHidden/>
    <w:unhideWhenUsed/>
    <w:rsid w:val="00D45B5A"/>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eastAsiaTheme="majorEastAsia" w:hAnsi="Calibri Light" w:cs="Calibri Light"/>
      <w:sz w:val="24"/>
      <w:szCs w:val="24"/>
    </w:rPr>
  </w:style>
  <w:style w:type="character" w:customStyle="1" w:styleId="En-ttedemessageCar">
    <w:name w:val="En-tête de message Car"/>
    <w:basedOn w:val="Policepardfaut"/>
    <w:link w:val="En-ttedemessage"/>
    <w:uiPriority w:val="99"/>
    <w:semiHidden/>
    <w:rsid w:val="00D45B5A"/>
    <w:rPr>
      <w:rFonts w:ascii="Calibri Light" w:eastAsiaTheme="majorEastAsia" w:hAnsi="Calibri Light" w:cs="Calibri Light"/>
      <w:sz w:val="24"/>
      <w:szCs w:val="24"/>
      <w:shd w:val="pct20" w:color="auto" w:fill="auto"/>
    </w:rPr>
  </w:style>
  <w:style w:type="table" w:styleId="Tableaulgant">
    <w:name w:val="Table Elegant"/>
    <w:basedOn w:val="TableauNormal"/>
    <w:uiPriority w:val="99"/>
    <w:semiHidden/>
    <w:unhideWhenUsed/>
    <w:rsid w:val="00D45B5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Normal"/>
    <w:uiPriority w:val="99"/>
    <w:semiHidden/>
    <w:unhideWhenUsed/>
    <w:rsid w:val="00D45B5A"/>
    <w:pPr>
      <w:ind w:left="360" w:hanging="360"/>
      <w:contextualSpacing/>
    </w:pPr>
  </w:style>
  <w:style w:type="paragraph" w:styleId="Liste2">
    <w:name w:val="List 2"/>
    <w:basedOn w:val="Normal"/>
    <w:uiPriority w:val="99"/>
    <w:semiHidden/>
    <w:unhideWhenUsed/>
    <w:rsid w:val="00D45B5A"/>
    <w:pPr>
      <w:ind w:left="720" w:hanging="360"/>
      <w:contextualSpacing/>
    </w:pPr>
  </w:style>
  <w:style w:type="paragraph" w:styleId="Liste3">
    <w:name w:val="List 3"/>
    <w:basedOn w:val="Normal"/>
    <w:uiPriority w:val="99"/>
    <w:semiHidden/>
    <w:unhideWhenUsed/>
    <w:rsid w:val="00D45B5A"/>
    <w:pPr>
      <w:ind w:left="1080" w:hanging="360"/>
      <w:contextualSpacing/>
    </w:pPr>
  </w:style>
  <w:style w:type="paragraph" w:styleId="Liste4">
    <w:name w:val="List 4"/>
    <w:basedOn w:val="Normal"/>
    <w:uiPriority w:val="99"/>
    <w:semiHidden/>
    <w:unhideWhenUsed/>
    <w:rsid w:val="00D45B5A"/>
    <w:pPr>
      <w:ind w:left="1440" w:hanging="360"/>
      <w:contextualSpacing/>
    </w:pPr>
  </w:style>
  <w:style w:type="paragraph" w:styleId="Liste5">
    <w:name w:val="List 5"/>
    <w:basedOn w:val="Normal"/>
    <w:uiPriority w:val="99"/>
    <w:semiHidden/>
    <w:unhideWhenUsed/>
    <w:rsid w:val="00D45B5A"/>
    <w:pPr>
      <w:ind w:left="1800" w:hanging="360"/>
      <w:contextualSpacing/>
    </w:pPr>
  </w:style>
  <w:style w:type="table" w:styleId="Tableauliste1">
    <w:name w:val="Table List 1"/>
    <w:basedOn w:val="TableauNormal"/>
    <w:uiPriority w:val="99"/>
    <w:semiHidden/>
    <w:unhideWhenUsed/>
    <w:rsid w:val="00D45B5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D45B5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D45B5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D45B5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D45B5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D45B5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continue">
    <w:name w:val="List Continue"/>
    <w:basedOn w:val="Normal"/>
    <w:uiPriority w:val="99"/>
    <w:semiHidden/>
    <w:unhideWhenUsed/>
    <w:rsid w:val="00D45B5A"/>
    <w:pPr>
      <w:spacing w:after="120"/>
      <w:ind w:left="360"/>
      <w:contextualSpacing/>
    </w:pPr>
  </w:style>
  <w:style w:type="paragraph" w:styleId="Listecontinue2">
    <w:name w:val="List Continue 2"/>
    <w:basedOn w:val="Normal"/>
    <w:uiPriority w:val="99"/>
    <w:semiHidden/>
    <w:unhideWhenUsed/>
    <w:rsid w:val="00D45B5A"/>
    <w:pPr>
      <w:spacing w:after="120"/>
      <w:ind w:left="720"/>
      <w:contextualSpacing/>
    </w:pPr>
  </w:style>
  <w:style w:type="paragraph" w:styleId="Listecontinue3">
    <w:name w:val="List Continue 3"/>
    <w:basedOn w:val="Normal"/>
    <w:uiPriority w:val="99"/>
    <w:semiHidden/>
    <w:unhideWhenUsed/>
    <w:rsid w:val="00D45B5A"/>
    <w:pPr>
      <w:spacing w:after="120"/>
      <w:ind w:left="1080"/>
      <w:contextualSpacing/>
    </w:pPr>
  </w:style>
  <w:style w:type="paragraph" w:styleId="Listecontinue4">
    <w:name w:val="List Continue 4"/>
    <w:basedOn w:val="Normal"/>
    <w:uiPriority w:val="99"/>
    <w:semiHidden/>
    <w:unhideWhenUsed/>
    <w:rsid w:val="00D45B5A"/>
    <w:pPr>
      <w:spacing w:after="120"/>
      <w:ind w:left="1440"/>
      <w:contextualSpacing/>
    </w:pPr>
  </w:style>
  <w:style w:type="paragraph" w:styleId="Listecontinue5">
    <w:name w:val="List Continue 5"/>
    <w:basedOn w:val="Normal"/>
    <w:uiPriority w:val="99"/>
    <w:semiHidden/>
    <w:unhideWhenUsed/>
    <w:rsid w:val="00D45B5A"/>
    <w:pPr>
      <w:spacing w:after="120"/>
      <w:ind w:left="1800"/>
      <w:contextualSpacing/>
    </w:pPr>
  </w:style>
  <w:style w:type="paragraph" w:styleId="Paragraphedeliste">
    <w:name w:val="List Paragraph"/>
    <w:basedOn w:val="Normal"/>
    <w:uiPriority w:val="1"/>
    <w:unhideWhenUsed/>
    <w:qFormat/>
    <w:rsid w:val="00D45B5A"/>
    <w:pPr>
      <w:ind w:left="720"/>
      <w:contextualSpacing/>
    </w:pPr>
  </w:style>
  <w:style w:type="paragraph" w:styleId="Listenumros">
    <w:name w:val="List Number"/>
    <w:basedOn w:val="Normal"/>
    <w:uiPriority w:val="99"/>
    <w:semiHidden/>
    <w:unhideWhenUsed/>
    <w:rsid w:val="00D45B5A"/>
    <w:pPr>
      <w:numPr>
        <w:numId w:val="13"/>
      </w:numPr>
      <w:contextualSpacing/>
    </w:pPr>
  </w:style>
  <w:style w:type="paragraph" w:styleId="Listenumros2">
    <w:name w:val="List Number 2"/>
    <w:basedOn w:val="Normal"/>
    <w:uiPriority w:val="99"/>
    <w:semiHidden/>
    <w:unhideWhenUsed/>
    <w:rsid w:val="00D45B5A"/>
    <w:pPr>
      <w:numPr>
        <w:numId w:val="14"/>
      </w:numPr>
      <w:contextualSpacing/>
    </w:pPr>
  </w:style>
  <w:style w:type="paragraph" w:styleId="Listenumros3">
    <w:name w:val="List Number 3"/>
    <w:basedOn w:val="Normal"/>
    <w:uiPriority w:val="99"/>
    <w:semiHidden/>
    <w:unhideWhenUsed/>
    <w:rsid w:val="00D45B5A"/>
    <w:pPr>
      <w:numPr>
        <w:numId w:val="15"/>
      </w:numPr>
      <w:contextualSpacing/>
    </w:pPr>
  </w:style>
  <w:style w:type="paragraph" w:styleId="Listenumros4">
    <w:name w:val="List Number 4"/>
    <w:basedOn w:val="Normal"/>
    <w:uiPriority w:val="99"/>
    <w:semiHidden/>
    <w:unhideWhenUsed/>
    <w:rsid w:val="00D45B5A"/>
    <w:pPr>
      <w:numPr>
        <w:numId w:val="16"/>
      </w:numPr>
      <w:contextualSpacing/>
    </w:pPr>
  </w:style>
  <w:style w:type="paragraph" w:styleId="Listenumros5">
    <w:name w:val="List Number 5"/>
    <w:basedOn w:val="Normal"/>
    <w:uiPriority w:val="99"/>
    <w:semiHidden/>
    <w:unhideWhenUsed/>
    <w:rsid w:val="00D45B5A"/>
    <w:pPr>
      <w:numPr>
        <w:numId w:val="17"/>
      </w:numPr>
      <w:contextualSpacing/>
    </w:pPr>
  </w:style>
  <w:style w:type="paragraph" w:styleId="Listepuces">
    <w:name w:val="List Bullet"/>
    <w:basedOn w:val="Normal"/>
    <w:uiPriority w:val="99"/>
    <w:semiHidden/>
    <w:unhideWhenUsed/>
    <w:rsid w:val="00D45B5A"/>
    <w:pPr>
      <w:numPr>
        <w:numId w:val="8"/>
      </w:numPr>
      <w:contextualSpacing/>
    </w:pPr>
  </w:style>
  <w:style w:type="paragraph" w:styleId="Listepuces2">
    <w:name w:val="List Bullet 2"/>
    <w:basedOn w:val="Normal"/>
    <w:uiPriority w:val="99"/>
    <w:semiHidden/>
    <w:unhideWhenUsed/>
    <w:rsid w:val="00D45B5A"/>
    <w:pPr>
      <w:numPr>
        <w:numId w:val="9"/>
      </w:numPr>
      <w:contextualSpacing/>
    </w:pPr>
  </w:style>
  <w:style w:type="paragraph" w:styleId="Listepuces3">
    <w:name w:val="List Bullet 3"/>
    <w:basedOn w:val="Normal"/>
    <w:uiPriority w:val="99"/>
    <w:semiHidden/>
    <w:unhideWhenUsed/>
    <w:rsid w:val="00D45B5A"/>
    <w:pPr>
      <w:numPr>
        <w:numId w:val="10"/>
      </w:numPr>
      <w:contextualSpacing/>
    </w:pPr>
  </w:style>
  <w:style w:type="paragraph" w:styleId="Listepuces4">
    <w:name w:val="List Bullet 4"/>
    <w:basedOn w:val="Normal"/>
    <w:uiPriority w:val="99"/>
    <w:semiHidden/>
    <w:unhideWhenUsed/>
    <w:rsid w:val="00D45B5A"/>
    <w:pPr>
      <w:numPr>
        <w:numId w:val="11"/>
      </w:numPr>
      <w:contextualSpacing/>
    </w:pPr>
  </w:style>
  <w:style w:type="paragraph" w:styleId="Listepuces5">
    <w:name w:val="List Bullet 5"/>
    <w:basedOn w:val="Normal"/>
    <w:uiPriority w:val="99"/>
    <w:semiHidden/>
    <w:unhideWhenUsed/>
    <w:rsid w:val="00D45B5A"/>
    <w:pPr>
      <w:numPr>
        <w:numId w:val="12"/>
      </w:numPr>
      <w:contextualSpacing/>
    </w:pPr>
  </w:style>
  <w:style w:type="table" w:styleId="Tableauclassique1">
    <w:name w:val="Table Classic 1"/>
    <w:basedOn w:val="TableauNormal"/>
    <w:uiPriority w:val="99"/>
    <w:semiHidden/>
    <w:unhideWhenUsed/>
    <w:rsid w:val="00D45B5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D45B5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D45B5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D45B5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edesillustrations">
    <w:name w:val="table of figures"/>
    <w:basedOn w:val="Normal"/>
    <w:next w:val="Normal"/>
    <w:uiPriority w:val="99"/>
    <w:unhideWhenUsed/>
    <w:rsid w:val="00D45B5A"/>
  </w:style>
  <w:style w:type="character" w:styleId="Appeldenotedefin">
    <w:name w:val="endnote reference"/>
    <w:basedOn w:val="Policepardfaut"/>
    <w:uiPriority w:val="99"/>
    <w:semiHidden/>
    <w:unhideWhenUsed/>
    <w:rsid w:val="00D45B5A"/>
    <w:rPr>
      <w:rFonts w:ascii="Calibri" w:hAnsi="Calibri" w:cs="Calibri"/>
      <w:vertAlign w:val="superscript"/>
    </w:rPr>
  </w:style>
  <w:style w:type="paragraph" w:styleId="Tabledesrfrencesjuridiques">
    <w:name w:val="table of authorities"/>
    <w:basedOn w:val="Normal"/>
    <w:next w:val="Normal"/>
    <w:uiPriority w:val="99"/>
    <w:semiHidden/>
    <w:unhideWhenUsed/>
    <w:rsid w:val="00D45B5A"/>
    <w:pPr>
      <w:ind w:left="220" w:hanging="220"/>
    </w:pPr>
  </w:style>
  <w:style w:type="paragraph" w:styleId="TitreTR">
    <w:name w:val="toa heading"/>
    <w:basedOn w:val="Normal"/>
    <w:next w:val="Normal"/>
    <w:uiPriority w:val="99"/>
    <w:semiHidden/>
    <w:unhideWhenUsed/>
    <w:rsid w:val="00D45B5A"/>
    <w:pPr>
      <w:spacing w:before="120"/>
    </w:pPr>
    <w:rPr>
      <w:rFonts w:ascii="Calibri Light" w:eastAsiaTheme="majorEastAsia" w:hAnsi="Calibri Light" w:cs="Calibri Light"/>
      <w:b/>
      <w:bCs/>
      <w:sz w:val="24"/>
      <w:szCs w:val="24"/>
    </w:rPr>
  </w:style>
  <w:style w:type="table" w:styleId="Listecouleur">
    <w:name w:val="Colorful List"/>
    <w:basedOn w:val="TableauNormal"/>
    <w:uiPriority w:val="72"/>
    <w:semiHidden/>
    <w:unhideWhenUsed/>
    <w:rsid w:val="00D45B5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D45B5A"/>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semiHidden/>
    <w:unhideWhenUsed/>
    <w:rsid w:val="00D45B5A"/>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semiHidden/>
    <w:unhideWhenUsed/>
    <w:rsid w:val="00D45B5A"/>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D45B5A"/>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D45B5A"/>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ecouleur-Accent6">
    <w:name w:val="Colorful List Accent 6"/>
    <w:basedOn w:val="TableauNormal"/>
    <w:uiPriority w:val="72"/>
    <w:rsid w:val="00D45B5A"/>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eaucolor1">
    <w:name w:val="Table Colorful 1"/>
    <w:basedOn w:val="TableauNormal"/>
    <w:uiPriority w:val="99"/>
    <w:semiHidden/>
    <w:unhideWhenUsed/>
    <w:rsid w:val="00D45B5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D45B5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D45B5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ramecouleur">
    <w:name w:val="Colorful Shading"/>
    <w:basedOn w:val="TableauNormal"/>
    <w:uiPriority w:val="71"/>
    <w:semiHidden/>
    <w:unhideWhenUsed/>
    <w:rsid w:val="00D45B5A"/>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D45B5A"/>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D45B5A"/>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D45B5A"/>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D45B5A"/>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D45B5A"/>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D45B5A"/>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Grillecouleur">
    <w:name w:val="Colorful Grid"/>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couleur-Accent6">
    <w:name w:val="Colorful Grid Accent 6"/>
    <w:basedOn w:val="TableauNormal"/>
    <w:uiPriority w:val="73"/>
    <w:rsid w:val="00D45B5A"/>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dressedestinataire">
    <w:name w:val="envelope address"/>
    <w:basedOn w:val="Normal"/>
    <w:uiPriority w:val="99"/>
    <w:semiHidden/>
    <w:unhideWhenUsed/>
    <w:rsid w:val="00D45B5A"/>
    <w:pPr>
      <w:framePr w:w="7920" w:h="1980" w:hRule="exact" w:hSpace="180" w:wrap="auto" w:hAnchor="page" w:xAlign="center" w:yAlign="bottom"/>
      <w:ind w:left="2880"/>
    </w:pPr>
    <w:rPr>
      <w:rFonts w:ascii="Calibri Light" w:eastAsiaTheme="majorEastAsia" w:hAnsi="Calibri Light" w:cs="Calibri Light"/>
      <w:sz w:val="24"/>
      <w:szCs w:val="24"/>
    </w:rPr>
  </w:style>
  <w:style w:type="numbering" w:styleId="ArticleSection">
    <w:name w:val="Outline List 3"/>
    <w:basedOn w:val="Aucuneliste"/>
    <w:uiPriority w:val="99"/>
    <w:semiHidden/>
    <w:unhideWhenUsed/>
    <w:rsid w:val="00D45B5A"/>
    <w:pPr>
      <w:numPr>
        <w:numId w:val="26"/>
      </w:numPr>
    </w:pPr>
  </w:style>
  <w:style w:type="table" w:styleId="Tableausimple1">
    <w:name w:val="Plain Table 1"/>
    <w:basedOn w:val="TableauNormal"/>
    <w:uiPriority w:val="41"/>
    <w:rsid w:val="00D45B5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D45B5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D45B5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45B5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D45B5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nsinterligne">
    <w:name w:val="No Spacing"/>
    <w:uiPriority w:val="1"/>
    <w:qFormat/>
    <w:rsid w:val="00D45B5A"/>
    <w:rPr>
      <w:rFonts w:ascii="Calibri" w:hAnsi="Calibri" w:cs="Calibri"/>
    </w:rPr>
  </w:style>
  <w:style w:type="paragraph" w:styleId="Date">
    <w:name w:val="Date"/>
    <w:basedOn w:val="Normal"/>
    <w:next w:val="Normal"/>
    <w:link w:val="DateCar"/>
    <w:uiPriority w:val="99"/>
    <w:semiHidden/>
    <w:unhideWhenUsed/>
    <w:rsid w:val="00D45B5A"/>
  </w:style>
  <w:style w:type="character" w:customStyle="1" w:styleId="DateCar">
    <w:name w:val="Date Car"/>
    <w:basedOn w:val="Policepardfaut"/>
    <w:link w:val="Date"/>
    <w:uiPriority w:val="99"/>
    <w:semiHidden/>
    <w:rsid w:val="00D45B5A"/>
    <w:rPr>
      <w:rFonts w:ascii="Calibri" w:hAnsi="Calibri" w:cs="Calibri"/>
    </w:rPr>
  </w:style>
  <w:style w:type="paragraph" w:styleId="NormalWeb">
    <w:name w:val="Normal (Web)"/>
    <w:basedOn w:val="Normal"/>
    <w:uiPriority w:val="99"/>
    <w:semiHidden/>
    <w:unhideWhenUsed/>
    <w:rsid w:val="00D45B5A"/>
    <w:rPr>
      <w:rFonts w:ascii="Times New Roman" w:hAnsi="Times New Roman" w:cs="Times New Roman"/>
      <w:sz w:val="24"/>
      <w:szCs w:val="24"/>
    </w:rPr>
  </w:style>
  <w:style w:type="character" w:styleId="SmartHyperlink">
    <w:name w:val="Smart Hyperlink"/>
    <w:basedOn w:val="Policepardfaut"/>
    <w:uiPriority w:val="99"/>
    <w:semiHidden/>
    <w:unhideWhenUsed/>
    <w:rsid w:val="00D45B5A"/>
    <w:rPr>
      <w:rFonts w:ascii="Calibri" w:hAnsi="Calibri" w:cs="Calibri"/>
      <w:u w:val="dotted"/>
    </w:rPr>
  </w:style>
  <w:style w:type="character" w:styleId="Mentionnonrsolue">
    <w:name w:val="Unresolved Mention"/>
    <w:basedOn w:val="Policepardfaut"/>
    <w:uiPriority w:val="99"/>
    <w:semiHidden/>
    <w:unhideWhenUsed/>
    <w:rsid w:val="00D45B5A"/>
    <w:rPr>
      <w:rFonts w:ascii="Calibri" w:hAnsi="Calibri" w:cs="Calibri"/>
      <w:color w:val="605E5C"/>
      <w:shd w:val="clear" w:color="auto" w:fill="E1DFDD"/>
    </w:rPr>
  </w:style>
  <w:style w:type="paragraph" w:styleId="Corpsdetexte">
    <w:name w:val="Body Text"/>
    <w:basedOn w:val="Normal"/>
    <w:link w:val="CorpsdetexteCar"/>
    <w:uiPriority w:val="1"/>
    <w:unhideWhenUsed/>
    <w:qFormat/>
    <w:rsid w:val="00D45B5A"/>
    <w:pPr>
      <w:spacing w:after="120"/>
    </w:pPr>
  </w:style>
  <w:style w:type="character" w:customStyle="1" w:styleId="CorpsdetexteCar">
    <w:name w:val="Corps de texte Car"/>
    <w:basedOn w:val="Policepardfaut"/>
    <w:link w:val="Corpsdetexte"/>
    <w:uiPriority w:val="1"/>
    <w:rsid w:val="00D45B5A"/>
    <w:rPr>
      <w:rFonts w:ascii="Calibri" w:hAnsi="Calibri" w:cs="Calibri"/>
    </w:rPr>
  </w:style>
  <w:style w:type="paragraph" w:styleId="Corpsdetexte2">
    <w:name w:val="Body Text 2"/>
    <w:basedOn w:val="Normal"/>
    <w:link w:val="Corpsdetexte2Car"/>
    <w:uiPriority w:val="99"/>
    <w:semiHidden/>
    <w:unhideWhenUsed/>
    <w:rsid w:val="00D45B5A"/>
    <w:pPr>
      <w:spacing w:after="120" w:line="480" w:lineRule="auto"/>
    </w:pPr>
  </w:style>
  <w:style w:type="character" w:customStyle="1" w:styleId="Corpsdetexte2Car">
    <w:name w:val="Corps de texte 2 Car"/>
    <w:basedOn w:val="Policepardfaut"/>
    <w:link w:val="Corpsdetexte2"/>
    <w:uiPriority w:val="99"/>
    <w:semiHidden/>
    <w:rsid w:val="00D45B5A"/>
    <w:rPr>
      <w:rFonts w:ascii="Calibri" w:hAnsi="Calibri" w:cs="Calibri"/>
    </w:rPr>
  </w:style>
  <w:style w:type="paragraph" w:styleId="Retraitcorpsdetexte">
    <w:name w:val="Body Text Indent"/>
    <w:basedOn w:val="Normal"/>
    <w:link w:val="RetraitcorpsdetexteCar"/>
    <w:uiPriority w:val="99"/>
    <w:semiHidden/>
    <w:unhideWhenUsed/>
    <w:rsid w:val="00D45B5A"/>
    <w:pPr>
      <w:spacing w:after="120"/>
      <w:ind w:left="360"/>
    </w:pPr>
  </w:style>
  <w:style w:type="character" w:customStyle="1" w:styleId="RetraitcorpsdetexteCar">
    <w:name w:val="Retrait corps de texte Car"/>
    <w:basedOn w:val="Policepardfaut"/>
    <w:link w:val="Retraitcorpsdetexte"/>
    <w:uiPriority w:val="99"/>
    <w:semiHidden/>
    <w:rsid w:val="00D45B5A"/>
    <w:rPr>
      <w:rFonts w:ascii="Calibri" w:hAnsi="Calibri" w:cs="Calibri"/>
    </w:rPr>
  </w:style>
  <w:style w:type="paragraph" w:styleId="Retraitcorpsdetexte2">
    <w:name w:val="Body Text Indent 2"/>
    <w:basedOn w:val="Normal"/>
    <w:link w:val="Retraitcorpsdetexte2Car"/>
    <w:uiPriority w:val="99"/>
    <w:semiHidden/>
    <w:unhideWhenUsed/>
    <w:rsid w:val="00D45B5A"/>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D45B5A"/>
    <w:rPr>
      <w:rFonts w:ascii="Calibri" w:hAnsi="Calibri" w:cs="Calibri"/>
    </w:rPr>
  </w:style>
  <w:style w:type="paragraph" w:styleId="Retrait1religne">
    <w:name w:val="Body Text First Indent"/>
    <w:basedOn w:val="Corpsdetexte"/>
    <w:link w:val="Retrait1religneCar"/>
    <w:uiPriority w:val="99"/>
    <w:semiHidden/>
    <w:unhideWhenUsed/>
    <w:rsid w:val="00D45B5A"/>
    <w:pPr>
      <w:spacing w:after="0"/>
      <w:ind w:firstLine="360"/>
    </w:pPr>
  </w:style>
  <w:style w:type="character" w:customStyle="1" w:styleId="Retrait1religneCar">
    <w:name w:val="Retrait 1re ligne Car"/>
    <w:basedOn w:val="CorpsdetexteCar"/>
    <w:link w:val="Retrait1religne"/>
    <w:uiPriority w:val="99"/>
    <w:semiHidden/>
    <w:rsid w:val="00D45B5A"/>
    <w:rPr>
      <w:rFonts w:ascii="Calibri" w:hAnsi="Calibri" w:cs="Calibri"/>
    </w:rPr>
  </w:style>
  <w:style w:type="paragraph" w:styleId="Retraitcorpset1relig">
    <w:name w:val="Body Text First Indent 2"/>
    <w:basedOn w:val="Retraitcorpsdetexte"/>
    <w:link w:val="Retraitcorpset1religCar"/>
    <w:uiPriority w:val="99"/>
    <w:semiHidden/>
    <w:unhideWhenUsed/>
    <w:rsid w:val="00D45B5A"/>
    <w:pPr>
      <w:spacing w:after="0"/>
      <w:ind w:firstLine="360"/>
    </w:pPr>
  </w:style>
  <w:style w:type="character" w:customStyle="1" w:styleId="Retraitcorpset1religCar">
    <w:name w:val="Retrait corps et 1re lig. Car"/>
    <w:basedOn w:val="RetraitcorpsdetexteCar"/>
    <w:link w:val="Retraitcorpset1relig"/>
    <w:uiPriority w:val="99"/>
    <w:semiHidden/>
    <w:rsid w:val="00D45B5A"/>
    <w:rPr>
      <w:rFonts w:ascii="Calibri" w:hAnsi="Calibri" w:cs="Calibri"/>
    </w:rPr>
  </w:style>
  <w:style w:type="paragraph" w:styleId="Retraitnormal">
    <w:name w:val="Normal Indent"/>
    <w:basedOn w:val="Normal"/>
    <w:uiPriority w:val="99"/>
    <w:semiHidden/>
    <w:unhideWhenUsed/>
    <w:rsid w:val="00D45B5A"/>
    <w:pPr>
      <w:ind w:left="720"/>
    </w:pPr>
  </w:style>
  <w:style w:type="paragraph" w:styleId="Titredenote">
    <w:name w:val="Note Heading"/>
    <w:basedOn w:val="Normal"/>
    <w:next w:val="Normal"/>
    <w:link w:val="TitredenoteCar"/>
    <w:uiPriority w:val="99"/>
    <w:semiHidden/>
    <w:unhideWhenUsed/>
    <w:rsid w:val="00D45B5A"/>
  </w:style>
  <w:style w:type="character" w:customStyle="1" w:styleId="TitredenoteCar">
    <w:name w:val="Titre de note Car"/>
    <w:basedOn w:val="Policepardfaut"/>
    <w:link w:val="Titredenote"/>
    <w:uiPriority w:val="99"/>
    <w:semiHidden/>
    <w:rsid w:val="00D45B5A"/>
    <w:rPr>
      <w:rFonts w:ascii="Calibri" w:hAnsi="Calibri" w:cs="Calibri"/>
    </w:rPr>
  </w:style>
  <w:style w:type="table" w:styleId="Tableaucontemporain">
    <w:name w:val="Table Contemporary"/>
    <w:basedOn w:val="TableauNormal"/>
    <w:uiPriority w:val="99"/>
    <w:semiHidden/>
    <w:unhideWhenUsed/>
    <w:rsid w:val="00D45B5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eclaire">
    <w:name w:val="Light List"/>
    <w:basedOn w:val="TableauNormal"/>
    <w:uiPriority w:val="61"/>
    <w:semiHidden/>
    <w:unhideWhenUsed/>
    <w:rsid w:val="00D45B5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D45B5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semiHidden/>
    <w:unhideWhenUsed/>
    <w:rsid w:val="00D45B5A"/>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eclaire-Accent3">
    <w:name w:val="Light List Accent 3"/>
    <w:basedOn w:val="TableauNormal"/>
    <w:uiPriority w:val="61"/>
    <w:semiHidden/>
    <w:unhideWhenUsed/>
    <w:rsid w:val="00D45B5A"/>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semiHidden/>
    <w:unhideWhenUsed/>
    <w:rsid w:val="00D45B5A"/>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semiHidden/>
    <w:unhideWhenUsed/>
    <w:rsid w:val="00D45B5A"/>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eclaire-Accent6">
    <w:name w:val="Light List Accent 6"/>
    <w:basedOn w:val="TableauNormal"/>
    <w:uiPriority w:val="61"/>
    <w:semiHidden/>
    <w:unhideWhenUsed/>
    <w:rsid w:val="00D45B5A"/>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semiHidden/>
    <w:unhideWhenUsed/>
    <w:rsid w:val="00D45B5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D45B5A"/>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semiHidden/>
    <w:unhideWhenUsed/>
    <w:rsid w:val="00D45B5A"/>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semiHidden/>
    <w:unhideWhenUsed/>
    <w:rsid w:val="00D45B5A"/>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D45B5A"/>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D45B5A"/>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rameclaire-Accent6">
    <w:name w:val="Light Shading Accent 6"/>
    <w:basedOn w:val="TableauNormal"/>
    <w:uiPriority w:val="60"/>
    <w:semiHidden/>
    <w:unhideWhenUsed/>
    <w:rsid w:val="00D45B5A"/>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Grilleclaire">
    <w:name w:val="Light Grid"/>
    <w:basedOn w:val="TableauNormal"/>
    <w:uiPriority w:val="62"/>
    <w:semiHidden/>
    <w:unhideWhenUsed/>
    <w:rsid w:val="00D45B5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D45B5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semiHidden/>
    <w:unhideWhenUsed/>
    <w:rsid w:val="00D45B5A"/>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Grilleclaire-Accent3">
    <w:name w:val="Light Grid Accent 3"/>
    <w:basedOn w:val="TableauNormal"/>
    <w:uiPriority w:val="62"/>
    <w:semiHidden/>
    <w:unhideWhenUsed/>
    <w:rsid w:val="00D45B5A"/>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semiHidden/>
    <w:unhideWhenUsed/>
    <w:rsid w:val="00D45B5A"/>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semiHidden/>
    <w:unhideWhenUsed/>
    <w:rsid w:val="00D45B5A"/>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Grilleclaire-Accent6">
    <w:name w:val="Light Grid Accent 6"/>
    <w:basedOn w:val="TableauNormal"/>
    <w:uiPriority w:val="62"/>
    <w:semiHidden/>
    <w:unhideWhenUsed/>
    <w:rsid w:val="00D45B5A"/>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fonce">
    <w:name w:val="Dark List"/>
    <w:basedOn w:val="TableauNormal"/>
    <w:uiPriority w:val="70"/>
    <w:semiHidden/>
    <w:unhideWhenUsed/>
    <w:rsid w:val="00D45B5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D45B5A"/>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semiHidden/>
    <w:unhideWhenUsed/>
    <w:rsid w:val="00D45B5A"/>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semiHidden/>
    <w:unhideWhenUsed/>
    <w:rsid w:val="00D45B5A"/>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D45B5A"/>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D45B5A"/>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efonce-Accent6">
    <w:name w:val="Dark List Accent 6"/>
    <w:basedOn w:val="TableauNormal"/>
    <w:uiPriority w:val="70"/>
    <w:rsid w:val="00D45B5A"/>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eauListe1Clair">
    <w:name w:val="List Table 1 Light"/>
    <w:basedOn w:val="TableauNormal"/>
    <w:uiPriority w:val="46"/>
    <w:rsid w:val="00D45B5A"/>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D45B5A"/>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1Clair-Accentuation2">
    <w:name w:val="List Table 1 Light Accent 2"/>
    <w:basedOn w:val="TableauNormal"/>
    <w:uiPriority w:val="46"/>
    <w:rsid w:val="00D45B5A"/>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1Clair-Accentuation3">
    <w:name w:val="List Table 1 Light Accent 3"/>
    <w:basedOn w:val="TableauNormal"/>
    <w:uiPriority w:val="46"/>
    <w:rsid w:val="00D45B5A"/>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D45B5A"/>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D45B5A"/>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1Clair-Accentuation6">
    <w:name w:val="List Table 1 Light Accent 6"/>
    <w:basedOn w:val="TableauNormal"/>
    <w:uiPriority w:val="46"/>
    <w:rsid w:val="00D45B5A"/>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0">
    <w:name w:val="List Table 2"/>
    <w:basedOn w:val="TableauNormal"/>
    <w:uiPriority w:val="47"/>
    <w:rsid w:val="00D45B5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D45B5A"/>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2">
    <w:name w:val="List Table 2 Accent 2"/>
    <w:basedOn w:val="TableauNormal"/>
    <w:uiPriority w:val="47"/>
    <w:rsid w:val="00D45B5A"/>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2-Accentuation3">
    <w:name w:val="List Table 2 Accent 3"/>
    <w:basedOn w:val="TableauNormal"/>
    <w:uiPriority w:val="47"/>
    <w:rsid w:val="00D45B5A"/>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D45B5A"/>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D45B5A"/>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2-Accentuation6">
    <w:name w:val="List Table 2 Accent 6"/>
    <w:basedOn w:val="TableauNormal"/>
    <w:uiPriority w:val="47"/>
    <w:rsid w:val="00D45B5A"/>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0">
    <w:name w:val="List Table 3"/>
    <w:basedOn w:val="TableauNormal"/>
    <w:uiPriority w:val="48"/>
    <w:rsid w:val="00D45B5A"/>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D45B5A"/>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Liste3-Accentuation2">
    <w:name w:val="List Table 3 Accent 2"/>
    <w:basedOn w:val="TableauNormal"/>
    <w:uiPriority w:val="48"/>
    <w:rsid w:val="00D45B5A"/>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eauListe3-Accentuation3">
    <w:name w:val="List Table 3 Accent 3"/>
    <w:basedOn w:val="TableauNormal"/>
    <w:uiPriority w:val="48"/>
    <w:rsid w:val="00D45B5A"/>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Liste3-Accentuation4">
    <w:name w:val="List Table 3 Accent 4"/>
    <w:basedOn w:val="TableauNormal"/>
    <w:uiPriority w:val="48"/>
    <w:rsid w:val="00D45B5A"/>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eauListe3-Accentuation5">
    <w:name w:val="List Table 3 Accent 5"/>
    <w:basedOn w:val="TableauNormal"/>
    <w:uiPriority w:val="48"/>
    <w:rsid w:val="00D45B5A"/>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eauListe3-Accentuation6">
    <w:name w:val="List Table 3 Accent 6"/>
    <w:basedOn w:val="TableauNormal"/>
    <w:uiPriority w:val="48"/>
    <w:rsid w:val="00D45B5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eauListe40">
    <w:name w:val="List Table 4"/>
    <w:basedOn w:val="TableauNormal"/>
    <w:uiPriority w:val="49"/>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D45B5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2">
    <w:name w:val="List Table 4 Accent 2"/>
    <w:basedOn w:val="TableauNormal"/>
    <w:uiPriority w:val="49"/>
    <w:rsid w:val="00D45B5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4-Accentuation3">
    <w:name w:val="List Table 4 Accent 3"/>
    <w:basedOn w:val="TableauNormal"/>
    <w:uiPriority w:val="49"/>
    <w:rsid w:val="00D45B5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D45B5A"/>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D45B5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4-Accentuation6">
    <w:name w:val="List Table 4 Accent 6"/>
    <w:basedOn w:val="TableauNormal"/>
    <w:uiPriority w:val="49"/>
    <w:rsid w:val="00D45B5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D45B5A"/>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D45B5A"/>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D45B5A"/>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D45B5A"/>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D45B5A"/>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D45B5A"/>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D45B5A"/>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D45B5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D45B5A"/>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6Couleur-Accentuation2">
    <w:name w:val="List Table 6 Colorful Accent 2"/>
    <w:basedOn w:val="TableauNormal"/>
    <w:uiPriority w:val="51"/>
    <w:rsid w:val="00D45B5A"/>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6Couleur-Accentuation3">
    <w:name w:val="List Table 6 Colorful Accent 3"/>
    <w:basedOn w:val="TableauNormal"/>
    <w:uiPriority w:val="51"/>
    <w:rsid w:val="00D45B5A"/>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D45B5A"/>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D45B5A"/>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6Couleur-Accentuation6">
    <w:name w:val="List Table 6 Colorful Accent 6"/>
    <w:basedOn w:val="TableauNormal"/>
    <w:uiPriority w:val="51"/>
    <w:rsid w:val="00D45B5A"/>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D45B5A"/>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D45B5A"/>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D45B5A"/>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D45B5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D45B5A"/>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D45B5A"/>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D45B5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gnaturelectronique">
    <w:name w:val="E-mail Signature"/>
    <w:basedOn w:val="Normal"/>
    <w:link w:val="SignaturelectroniqueCar"/>
    <w:uiPriority w:val="99"/>
    <w:semiHidden/>
    <w:unhideWhenUsed/>
    <w:rsid w:val="00D45B5A"/>
  </w:style>
  <w:style w:type="character" w:customStyle="1" w:styleId="SignaturelectroniqueCar">
    <w:name w:val="Signature électronique Car"/>
    <w:basedOn w:val="Policepardfaut"/>
    <w:link w:val="Signaturelectronique"/>
    <w:uiPriority w:val="99"/>
    <w:semiHidden/>
    <w:rsid w:val="00D45B5A"/>
    <w:rPr>
      <w:rFonts w:ascii="Calibri" w:hAnsi="Calibri" w:cs="Calibri"/>
    </w:rPr>
  </w:style>
  <w:style w:type="paragraph" w:styleId="Salutations">
    <w:name w:val="Salutation"/>
    <w:basedOn w:val="Normal"/>
    <w:next w:val="Normal"/>
    <w:link w:val="SalutationsCar"/>
    <w:uiPriority w:val="99"/>
    <w:semiHidden/>
    <w:unhideWhenUsed/>
    <w:rsid w:val="00D45B5A"/>
  </w:style>
  <w:style w:type="character" w:customStyle="1" w:styleId="SalutationsCar">
    <w:name w:val="Salutations Car"/>
    <w:basedOn w:val="Policepardfaut"/>
    <w:link w:val="Salutations"/>
    <w:uiPriority w:val="99"/>
    <w:semiHidden/>
    <w:rsid w:val="00D45B5A"/>
    <w:rPr>
      <w:rFonts w:ascii="Calibri" w:hAnsi="Calibri" w:cs="Calibri"/>
    </w:rPr>
  </w:style>
  <w:style w:type="table" w:styleId="Colonnesdetableau1">
    <w:name w:val="Table Columns 1"/>
    <w:basedOn w:val="TableauNormal"/>
    <w:uiPriority w:val="99"/>
    <w:semiHidden/>
    <w:unhideWhenUsed/>
    <w:rsid w:val="00D45B5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D45B5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D45B5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D45B5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D45B5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Signature">
    <w:name w:val="Signature"/>
    <w:basedOn w:val="Normal"/>
    <w:link w:val="SignatureCar"/>
    <w:uiPriority w:val="99"/>
    <w:semiHidden/>
    <w:unhideWhenUsed/>
    <w:rsid w:val="00D45B5A"/>
    <w:pPr>
      <w:ind w:left="4320"/>
    </w:pPr>
  </w:style>
  <w:style w:type="character" w:customStyle="1" w:styleId="SignatureCar">
    <w:name w:val="Signature Car"/>
    <w:basedOn w:val="Policepardfaut"/>
    <w:link w:val="Signature"/>
    <w:uiPriority w:val="99"/>
    <w:semiHidden/>
    <w:rsid w:val="00D45B5A"/>
    <w:rPr>
      <w:rFonts w:ascii="Calibri" w:hAnsi="Calibri" w:cs="Calibri"/>
    </w:rPr>
  </w:style>
  <w:style w:type="table" w:styleId="Tableausimple10">
    <w:name w:val="Table Simple 1"/>
    <w:basedOn w:val="TableauNormal"/>
    <w:uiPriority w:val="99"/>
    <w:semiHidden/>
    <w:unhideWhenUsed/>
    <w:rsid w:val="00D45B5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D45B5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D45B5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rsid w:val="00D45B5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Normal"/>
    <w:next w:val="Normal"/>
    <w:autoRedefine/>
    <w:uiPriority w:val="99"/>
    <w:semiHidden/>
    <w:unhideWhenUsed/>
    <w:rsid w:val="00D45B5A"/>
    <w:pPr>
      <w:ind w:left="220" w:hanging="220"/>
    </w:pPr>
  </w:style>
  <w:style w:type="paragraph" w:styleId="Index2">
    <w:name w:val="index 2"/>
    <w:basedOn w:val="Normal"/>
    <w:next w:val="Normal"/>
    <w:autoRedefine/>
    <w:uiPriority w:val="99"/>
    <w:semiHidden/>
    <w:unhideWhenUsed/>
    <w:rsid w:val="00D45B5A"/>
    <w:pPr>
      <w:ind w:left="440" w:hanging="220"/>
    </w:pPr>
  </w:style>
  <w:style w:type="paragraph" w:styleId="Index3">
    <w:name w:val="index 3"/>
    <w:basedOn w:val="Normal"/>
    <w:next w:val="Normal"/>
    <w:autoRedefine/>
    <w:uiPriority w:val="99"/>
    <w:semiHidden/>
    <w:unhideWhenUsed/>
    <w:rsid w:val="00D45B5A"/>
    <w:pPr>
      <w:ind w:left="660" w:hanging="220"/>
    </w:pPr>
  </w:style>
  <w:style w:type="paragraph" w:styleId="Index4">
    <w:name w:val="index 4"/>
    <w:basedOn w:val="Normal"/>
    <w:next w:val="Normal"/>
    <w:autoRedefine/>
    <w:uiPriority w:val="99"/>
    <w:semiHidden/>
    <w:unhideWhenUsed/>
    <w:rsid w:val="00D45B5A"/>
    <w:pPr>
      <w:ind w:left="880" w:hanging="220"/>
    </w:pPr>
  </w:style>
  <w:style w:type="paragraph" w:styleId="Index5">
    <w:name w:val="index 5"/>
    <w:basedOn w:val="Normal"/>
    <w:next w:val="Normal"/>
    <w:autoRedefine/>
    <w:uiPriority w:val="99"/>
    <w:semiHidden/>
    <w:unhideWhenUsed/>
    <w:rsid w:val="00D45B5A"/>
    <w:pPr>
      <w:ind w:left="1100" w:hanging="220"/>
    </w:pPr>
  </w:style>
  <w:style w:type="paragraph" w:styleId="Index6">
    <w:name w:val="index 6"/>
    <w:basedOn w:val="Normal"/>
    <w:next w:val="Normal"/>
    <w:autoRedefine/>
    <w:uiPriority w:val="99"/>
    <w:semiHidden/>
    <w:unhideWhenUsed/>
    <w:rsid w:val="00D45B5A"/>
    <w:pPr>
      <w:ind w:left="1320" w:hanging="220"/>
    </w:pPr>
  </w:style>
  <w:style w:type="paragraph" w:styleId="Index7">
    <w:name w:val="index 7"/>
    <w:basedOn w:val="Normal"/>
    <w:next w:val="Normal"/>
    <w:autoRedefine/>
    <w:uiPriority w:val="99"/>
    <w:semiHidden/>
    <w:unhideWhenUsed/>
    <w:rsid w:val="00D45B5A"/>
    <w:pPr>
      <w:ind w:left="1540" w:hanging="220"/>
    </w:pPr>
  </w:style>
  <w:style w:type="paragraph" w:styleId="Index8">
    <w:name w:val="index 8"/>
    <w:basedOn w:val="Normal"/>
    <w:next w:val="Normal"/>
    <w:autoRedefine/>
    <w:uiPriority w:val="99"/>
    <w:semiHidden/>
    <w:unhideWhenUsed/>
    <w:rsid w:val="00D45B5A"/>
    <w:pPr>
      <w:ind w:left="1760" w:hanging="220"/>
    </w:pPr>
  </w:style>
  <w:style w:type="paragraph" w:styleId="Index9">
    <w:name w:val="index 9"/>
    <w:basedOn w:val="Normal"/>
    <w:next w:val="Normal"/>
    <w:autoRedefine/>
    <w:uiPriority w:val="99"/>
    <w:semiHidden/>
    <w:unhideWhenUsed/>
    <w:rsid w:val="00D45B5A"/>
    <w:pPr>
      <w:ind w:left="1980" w:hanging="220"/>
    </w:pPr>
  </w:style>
  <w:style w:type="paragraph" w:styleId="Titreindex">
    <w:name w:val="index heading"/>
    <w:basedOn w:val="Normal"/>
    <w:next w:val="Index1"/>
    <w:uiPriority w:val="99"/>
    <w:semiHidden/>
    <w:unhideWhenUsed/>
    <w:rsid w:val="00D45B5A"/>
    <w:rPr>
      <w:rFonts w:ascii="Calibri Light" w:eastAsiaTheme="majorEastAsia" w:hAnsi="Calibri Light" w:cs="Calibri Light"/>
      <w:b/>
      <w:bCs/>
    </w:rPr>
  </w:style>
  <w:style w:type="paragraph" w:styleId="Formuledepolitesse">
    <w:name w:val="Closing"/>
    <w:basedOn w:val="Normal"/>
    <w:link w:val="FormuledepolitesseCar"/>
    <w:uiPriority w:val="99"/>
    <w:semiHidden/>
    <w:unhideWhenUsed/>
    <w:rsid w:val="00D45B5A"/>
    <w:pPr>
      <w:ind w:left="4320"/>
    </w:pPr>
  </w:style>
  <w:style w:type="character" w:customStyle="1" w:styleId="FormuledepolitesseCar">
    <w:name w:val="Formule de politesse Car"/>
    <w:basedOn w:val="Policepardfaut"/>
    <w:link w:val="Formuledepolitesse"/>
    <w:uiPriority w:val="99"/>
    <w:semiHidden/>
    <w:rsid w:val="00D45B5A"/>
    <w:rPr>
      <w:rFonts w:ascii="Calibri" w:hAnsi="Calibri" w:cs="Calibri"/>
    </w:rPr>
  </w:style>
  <w:style w:type="table" w:styleId="Grilledutableau">
    <w:name w:val="Table Grid"/>
    <w:basedOn w:val="TableauNormal"/>
    <w:uiPriority w:val="39"/>
    <w:rsid w:val="00D45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1">
    <w:name w:val="Table Grid 1"/>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D45B5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D45B5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D45B5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D45B5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D45B5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D45B5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
    <w:name w:val="Grid Table 1 Light"/>
    <w:basedOn w:val="TableauNormal"/>
    <w:uiPriority w:val="46"/>
    <w:rsid w:val="00D45B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D45B5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D45B5A"/>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D45B5A"/>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D45B5A"/>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D45B5A"/>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D45B5A"/>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D45B5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D45B5A"/>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2">
    <w:name w:val="Grid Table 2 Accent 2"/>
    <w:basedOn w:val="TableauNormal"/>
    <w:uiPriority w:val="47"/>
    <w:rsid w:val="00D45B5A"/>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Accentuation3">
    <w:name w:val="Grid Table 2 Accent 3"/>
    <w:basedOn w:val="TableauNormal"/>
    <w:uiPriority w:val="47"/>
    <w:rsid w:val="00D45B5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D45B5A"/>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D45B5A"/>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2-Accentuation6">
    <w:name w:val="Grid Table 2 Accent 6"/>
    <w:basedOn w:val="TableauNormal"/>
    <w:uiPriority w:val="47"/>
    <w:rsid w:val="00D45B5A"/>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D45B5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2">
    <w:name w:val="Grid Table 3 Accent 2"/>
    <w:basedOn w:val="TableauNormal"/>
    <w:uiPriority w:val="48"/>
    <w:rsid w:val="00D45B5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3">
    <w:name w:val="Grid Table 3 Accent 3"/>
    <w:basedOn w:val="TableauNormal"/>
    <w:uiPriority w:val="48"/>
    <w:rsid w:val="00D45B5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D45B5A"/>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5">
    <w:name w:val="Grid Table 3 Accent 5"/>
    <w:basedOn w:val="TableauNormal"/>
    <w:uiPriority w:val="48"/>
    <w:rsid w:val="00D45B5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3-Accentuation6">
    <w:name w:val="Grid Table 3 Accent 6"/>
    <w:basedOn w:val="TableauNormal"/>
    <w:uiPriority w:val="48"/>
    <w:rsid w:val="00D45B5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
    <w:name w:val="Grid Table 4"/>
    <w:basedOn w:val="TableauNormal"/>
    <w:uiPriority w:val="49"/>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D45B5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2">
    <w:name w:val="Grid Table 4 Accent 2"/>
    <w:basedOn w:val="TableauNormal"/>
    <w:uiPriority w:val="49"/>
    <w:rsid w:val="00D45B5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3">
    <w:name w:val="Grid Table 4 Accent 3"/>
    <w:basedOn w:val="TableauNormal"/>
    <w:uiPriority w:val="49"/>
    <w:rsid w:val="00D45B5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D45B5A"/>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5">
    <w:name w:val="Grid Table 4 Accent 5"/>
    <w:basedOn w:val="TableauNormal"/>
    <w:uiPriority w:val="49"/>
    <w:rsid w:val="00D45B5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6">
    <w:name w:val="Grid Table 4 Accent 6"/>
    <w:basedOn w:val="TableauNormal"/>
    <w:uiPriority w:val="49"/>
    <w:rsid w:val="00D45B5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
    <w:name w:val="Grid Table 5 Dark"/>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2">
    <w:name w:val="Grid Table 5 Dark Accent 2"/>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Accentuation3">
    <w:name w:val="Grid Table 5 Dark Accent 3"/>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6">
    <w:name w:val="Grid Table 5 Dark Accent 6"/>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D45B5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D45B5A"/>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2">
    <w:name w:val="Grid Table 6 Colorful Accent 2"/>
    <w:basedOn w:val="TableauNormal"/>
    <w:uiPriority w:val="51"/>
    <w:rsid w:val="00D45B5A"/>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6Couleur-Accentuation3">
    <w:name w:val="Grid Table 6 Colorful Accent 3"/>
    <w:basedOn w:val="TableauNormal"/>
    <w:uiPriority w:val="51"/>
    <w:rsid w:val="00D45B5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D45B5A"/>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D45B5A"/>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6Couleur-Accentuation6">
    <w:name w:val="Grid Table 6 Colorful Accent 6"/>
    <w:basedOn w:val="TableauNormal"/>
    <w:uiPriority w:val="51"/>
    <w:rsid w:val="00D45B5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D45B5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D45B5A"/>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7Couleur-Accentuation2">
    <w:name w:val="Grid Table 7 Colorful Accent 2"/>
    <w:basedOn w:val="TableauNormal"/>
    <w:uiPriority w:val="52"/>
    <w:rsid w:val="00D45B5A"/>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7Couleur-Accentuation3">
    <w:name w:val="Grid Table 7 Colorful Accent 3"/>
    <w:basedOn w:val="TableauNormal"/>
    <w:uiPriority w:val="52"/>
    <w:rsid w:val="00D45B5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7Couleur-Accentuation4">
    <w:name w:val="Grid Table 7 Colorful Accent 4"/>
    <w:basedOn w:val="TableauNormal"/>
    <w:uiPriority w:val="52"/>
    <w:rsid w:val="00D45B5A"/>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7Couleur-Accentuation5">
    <w:name w:val="Grid Table 7 Colorful Accent 5"/>
    <w:basedOn w:val="TableauNormal"/>
    <w:uiPriority w:val="52"/>
    <w:rsid w:val="00D45B5A"/>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7Couleur-Accentuation6">
    <w:name w:val="Grid Table 7 Colorful Accent 6"/>
    <w:basedOn w:val="TableauNormal"/>
    <w:uiPriority w:val="52"/>
    <w:rsid w:val="00D45B5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web1">
    <w:name w:val="Table Web 1"/>
    <w:basedOn w:val="TableauNormal"/>
    <w:uiPriority w:val="99"/>
    <w:semiHidden/>
    <w:unhideWhenUsed/>
    <w:rsid w:val="00D45B5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D45B5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rsid w:val="00D45B5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ppelnotedebasdep">
    <w:name w:val="footnote reference"/>
    <w:basedOn w:val="Policepardfaut"/>
    <w:uiPriority w:val="99"/>
    <w:semiHidden/>
    <w:unhideWhenUsed/>
    <w:rsid w:val="00D45B5A"/>
    <w:rPr>
      <w:rFonts w:ascii="Calibri" w:hAnsi="Calibri" w:cs="Calibri"/>
      <w:vertAlign w:val="superscript"/>
    </w:rPr>
  </w:style>
  <w:style w:type="character" w:styleId="Numrodeligne">
    <w:name w:val="line number"/>
    <w:basedOn w:val="Policepardfaut"/>
    <w:uiPriority w:val="99"/>
    <w:semiHidden/>
    <w:unhideWhenUsed/>
    <w:rsid w:val="00D45B5A"/>
    <w:rPr>
      <w:rFonts w:ascii="Calibri" w:hAnsi="Calibri" w:cs="Calibri"/>
    </w:rPr>
  </w:style>
  <w:style w:type="table" w:styleId="Effetsdetableau3D1">
    <w:name w:val="Table 3D effects 1"/>
    <w:basedOn w:val="TableauNormal"/>
    <w:uiPriority w:val="99"/>
    <w:semiHidden/>
    <w:unhideWhenUsed/>
    <w:rsid w:val="00D45B5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D45B5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D45B5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D45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uiPriority w:val="99"/>
    <w:semiHidden/>
    <w:unhideWhenUsed/>
    <w:rsid w:val="00D45B5A"/>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5.png"/><Relationship Id="rId42" Type="http://schemas.openxmlformats.org/officeDocument/2006/relationships/image" Target="media/image24.png"/><Relationship Id="rId63" Type="http://schemas.openxmlformats.org/officeDocument/2006/relationships/image" Target="media/image45.png"/><Relationship Id="rId84" Type="http://schemas.openxmlformats.org/officeDocument/2006/relationships/image" Target="media/image64.png"/><Relationship Id="rId138" Type="http://schemas.openxmlformats.org/officeDocument/2006/relationships/header" Target="header1.xml"/><Relationship Id="rId107" Type="http://schemas.openxmlformats.org/officeDocument/2006/relationships/image" Target="media/image86.png"/><Relationship Id="rId11" Type="http://schemas.openxmlformats.org/officeDocument/2006/relationships/hyperlink" Target="https://ulavaldti-my.sharepoint.com/personal/chlar28_ulaval_ca/Documents/Projet%20FORSCE/UQAR/Motomarine/DataLoggerMTE/Logiciel%20de%20surveillance/Executable/Documentations/R&#201;GLETTE-DE-SURVEILLANCE-DES-INSTRUMENTS-2021-07-21.docx" TargetMode="Externa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59.png"/><Relationship Id="rId102" Type="http://schemas.openxmlformats.org/officeDocument/2006/relationships/image" Target="media/image81.png"/><Relationship Id="rId123" Type="http://schemas.openxmlformats.org/officeDocument/2006/relationships/hyperlink" Target="https://www.aggsoft.com/rs232-pinout-cable/" TargetMode="External"/><Relationship Id="rId128" Type="http://schemas.openxmlformats.org/officeDocument/2006/relationships/hyperlink" Target="https://en.wikipedia.org/wiki/OPC_Data_Access" TargetMode="External"/><Relationship Id="rId5" Type="http://schemas.openxmlformats.org/officeDocument/2006/relationships/styles" Target="style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2.png"/><Relationship Id="rId118" Type="http://schemas.openxmlformats.org/officeDocument/2006/relationships/image" Target="media/image97.png"/><Relationship Id="rId134" Type="http://schemas.openxmlformats.org/officeDocument/2006/relationships/hyperlink" Target="https://www.uqar.ca/" TargetMode="External"/><Relationship Id="rId139" Type="http://schemas.openxmlformats.org/officeDocument/2006/relationships/footer" Target="footer1.xm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https://ulavaldti-my.sharepoint.com/personal/chlar28_ulaval_ca/Documents/Projet%20FORSCE/UQAR/Motomarine/DataLoggerMTE/Logiciel%20de%20surveillance/Executable/Documentations/R&#201;GLETTE-DE-SURVEILLANCE-DES-INSTRUMENTS-2021-07-21.docx" TargetMode="External"/><Relationship Id="rId17" Type="http://schemas.openxmlformats.org/officeDocument/2006/relationships/hyperlink" Target="https://www.aggsoft.com/serial-data-logger/plugins/" TargetMode="External"/><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hyperlink" Target="http://www.aggsoft.com/" TargetMode="External"/><Relationship Id="rId129" Type="http://schemas.openxmlformats.org/officeDocument/2006/relationships/hyperlink" Target="https://en.wikipedia.org/wiki/SCADA" TargetMode="External"/><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hyperlink" Target="https://www.freepascal.org/docs-html/current/ref/ref.html" TargetMode="External"/><Relationship Id="rId91" Type="http://schemas.openxmlformats.org/officeDocument/2006/relationships/image" Target="media/image71.png"/><Relationship Id="rId96" Type="http://schemas.openxmlformats.org/officeDocument/2006/relationships/image" Target="media/image76.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7.png"/><Relationship Id="rId28" Type="http://schemas.openxmlformats.org/officeDocument/2006/relationships/hyperlink" Target="https://www.aggsoft.com/download/datatimeout.exe" TargetMode="External"/><Relationship Id="rId49" Type="http://schemas.openxmlformats.org/officeDocument/2006/relationships/image" Target="media/image31.png"/><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hyperlink" Target="https://regexr.com/e" TargetMode="External"/><Relationship Id="rId135" Type="http://schemas.openxmlformats.org/officeDocument/2006/relationships/hyperlink" Target="https://ldgizc.uqar.ca/Web/infrastructures-et-equipements/forsce" TargetMode="External"/><Relationship Id="rId13" Type="http://schemas.openxmlformats.org/officeDocument/2006/relationships/hyperlink" Target="mailto:christian.larouche@scg.ulaval.ca" TargetMode="External"/><Relationship Id="rId18" Type="http://schemas.openxmlformats.org/officeDocument/2006/relationships/image" Target="media/image2.png"/><Relationship Id="rId39" Type="http://schemas.openxmlformats.org/officeDocument/2006/relationships/image" Target="media/image21.png"/><Relationship Id="rId109" Type="http://schemas.openxmlformats.org/officeDocument/2006/relationships/image" Target="media/image88.png"/><Relationship Id="rId34" Type="http://schemas.openxmlformats.org/officeDocument/2006/relationships/hyperlink" Target="https://www.aggsoft.com/opc-scada/download.htm"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7.png"/><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hyperlink" Target="https://www.aggsoft.com/serial-data-logger.htm" TargetMode="External"/><Relationship Id="rId141"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3.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hyperlink" Target="https://regex101.com/" TargetMode="External"/><Relationship Id="rId136" Type="http://schemas.openxmlformats.org/officeDocument/2006/relationships/hyperlink" Target="https://www.ulaval.ca/" TargetMode="External"/><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image" Target="media/image3.png"/><Relationship Id="rId14" Type="http://schemas.openxmlformats.org/officeDocument/2006/relationships/hyperlink" Target="mailto:Bruno.Dionne@vrex.ulaval.ca" TargetMode="Externa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hyperlink" Target="http://www.opcfoundation.org/" TargetMode="External"/><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hyperlink" Target="https://www.aggsoft.com/opc-data-logger.htm" TargetMode="External"/><Relationship Id="rId8" Type="http://schemas.openxmlformats.org/officeDocument/2006/relationships/footnotes" Target="foot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3.png"/><Relationship Id="rId98" Type="http://schemas.openxmlformats.org/officeDocument/2006/relationships/hyperlink" Target="https://regex101.com/" TargetMode="External"/><Relationship Id="rId121" Type="http://schemas.openxmlformats.org/officeDocument/2006/relationships/image" Target="media/image100.emf"/><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5.png"/><Relationship Id="rId137" Type="http://schemas.openxmlformats.org/officeDocument/2006/relationships/hyperlink" Target="https://www.scg.ulaval.ca/lab-metrologie-geodesie-gps" TargetMode="External"/><Relationship Id="rId20" Type="http://schemas.openxmlformats.org/officeDocument/2006/relationships/image" Target="media/image4.pn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0.png"/><Relationship Id="rId132" Type="http://schemas.openxmlformats.org/officeDocument/2006/relationships/hyperlink" Target="https://fr.wikipedia.org/wiki/Expression_r%C3%A9guli%C3%A8re" TargetMode="External"/><Relationship Id="rId15" Type="http://schemas.openxmlformats.org/officeDocument/2006/relationships/hyperlink" Target="mailto:Bruno.Dionne@vrex.ulaval.ca" TargetMode="Externa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5.png"/><Relationship Id="rId127" Type="http://schemas.openxmlformats.org/officeDocument/2006/relationships/hyperlink" Target="http://www.aggsoft.com/rs232-pinout-cable/" TargetMode="External"/><Relationship Id="rId10" Type="http://schemas.openxmlformats.org/officeDocument/2006/relationships/image" Target="media/image1.png"/><Relationship Id="rId31" Type="http://schemas.openxmlformats.org/officeDocument/2006/relationships/image" Target="media/image14.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package" Target="embeddings/Microsoft_Visio_Drawing.vsdx"/><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0.png"/><Relationship Id="rId47" Type="http://schemas.openxmlformats.org/officeDocument/2006/relationships/image" Target="media/image29.png"/><Relationship Id="rId68" Type="http://schemas.openxmlformats.org/officeDocument/2006/relationships/image" Target="media/image50.png"/><Relationship Id="rId89" Type="http://schemas.openxmlformats.org/officeDocument/2006/relationships/image" Target="media/image69.png"/><Relationship Id="rId112" Type="http://schemas.openxmlformats.org/officeDocument/2006/relationships/image" Target="media/image91.png"/><Relationship Id="rId133" Type="http://schemas.openxmlformats.org/officeDocument/2006/relationships/hyperlink" Target="https://www.freepascal.org/docs-html/current/ref/ref.html" TargetMode="External"/><Relationship Id="rId16" Type="http://schemas.openxmlformats.org/officeDocument/2006/relationships/hyperlink" Target="https://www.aggsoft.com/serial-data-logger.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DIO20\AppData\Local\Microsoft\Office\16.0\DTS\fr-FR%7bEBE55D93-6975-479E-8061-42EB7F6EADCB%7d\%7bC2FFFFD8-6756-4EB5-A19A-5F447BAD6AE7%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EE1012C2-499B-4A53-B76F-5687E5192CEE}">
  <ds:schemaRefs>
    <ds:schemaRef ds:uri="http://schemas.openxmlformats.org/officeDocument/2006/bibliography"/>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{C2FFFFD8-6756-4EB5-A19A-5F447BAD6AE7}tf02786999_win32.dotx</Template>
  <TotalTime>0</TotalTime>
  <Pages>90</Pages>
  <Words>9919</Words>
  <Characters>54560</Characters>
  <Application>Microsoft Office Word</Application>
  <DocSecurity>0</DocSecurity>
  <Lines>454</Lines>
  <Paragraphs>128</Paragraphs>
  <ScaleCrop>false</ScaleCrop>
  <HeadingPairs>
    <vt:vector size="2" baseType="variant">
      <vt:variant>
        <vt:lpstr>Titre</vt:lpstr>
      </vt:variant>
      <vt:variant>
        <vt:i4>1</vt:i4>
      </vt:variant>
    </vt:vector>
  </HeadingPairs>
  <TitlesOfParts>
    <vt:vector size="1" baseType="lpstr">
      <vt:lpstr>RÉGLETTE DE SURVEILLANCE</vt:lpstr>
    </vt:vector>
  </TitlesOfParts>
  <Company/>
  <LinksUpToDate>false</LinksUpToDate>
  <CharactersWithSpaces>64351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RÉGLETTE DE SURVEILLANCE</dc:title>
  <dc:subject/>
  <dc:creator/>
  <cp:keywords/>
  <dc:description/>
  <cp:lastModifiedBy/>
  <cp:revision>1</cp:revision>
  <dcterms:created xsi:type="dcterms:W3CDTF">2024-12-20T20:08:00Z</dcterms:created>
  <dcterms:modified xsi:type="dcterms:W3CDTF">2024-12-20T20:15:00Z</dcterms:modified>
</cp:coreProperties>
</file>